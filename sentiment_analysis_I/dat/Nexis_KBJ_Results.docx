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April 17, 2022 5:52:00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169134212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DNC: What They're Reading - Ketanji Brown Jackson Makes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Senate confirms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Emotional photos show Ketanji Brown Jackson , Biden react to historic vote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Culture wars, 2024 messages and a 'QAnon primary': How Ketanji Brown Jackson 's hearing descended into a brawl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 great day for America , a proud moment in our history": Stars, Congress members honor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The Battle To Confirm Ketanji Brown Jackson To High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Ketanji Brown Jackson ’s Historic SCOTUS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Ketanji Brown Jackson will be the first African-American female judge on the U.S.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MomsRising: Justice Ketanji Brown Jackson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Van Hollen Statement on the Senate Confirmation of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Senate confirms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Senate confirms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CONGRESSMAN ANTHONY BROWN: JUDGE KETANJI BROWN JACKSON IS READY TO SERVE ON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SCOTUS Confirmation: Ketanji Brown Jackson Faces Second Round of Questioning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Greenpeace : Ketanji Brown Jackson 's Historic SCOTUS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Senate Confirms Ketanji Brown Jackson to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SCOTUS Confirmation Hearing Live: Senate Questions Judge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Emotional photos show Ketanji Brown Jackson, Biden react to historic vote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Rep. Brown: Judge Ketanji Brown Jackson Is Ready to Serve on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Colorado senators confirm Ketanji Brown Jackson 's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Emotional photos show Ketanji Brown Jackson, Biden react to historic vote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ROSEN VOTES TO CONFIRM JUDGE KETANJI BROWN JACKSON TO THE U.S.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Florida leaders react to Ketanji Brown Jackson's confirmation to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Ketanji Brown Jackson Enters Confirmation Hearings With Stronger Public Support Than at Least The Last Six Justices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JUDGE KETANJI BROWN JACKSON 'S NOMINATION SET FOR FULL SENATE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Senate confirms Ketanji Brown Jackson , the first black justice on the U.S.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"Now, we will watch her rise": Black women celebrate Ketanji Brown Jackson's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'Republicans are right to oppose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Ketanji Brown Jackson is Heading to the Supreme Court. What's Next?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Opinion: Ketanji Brown Jackson is a disgrace to American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REP. MEEKS STATEMENT ON THE CONFIRMED NOMINATION OF JUDGE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African American Mayors Association : Black Mayors React to Judge Ketanji Brown Jackson SCOTUS Nomination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Sunrise Celebrates Historic Confirmation of Judge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Van Hollen Statement on the Senate Confirmation of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National Education Association: Judge Ketanji Brown Jackson 's Nomination Set for Full Senate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Judge Ketanji Brown Jackson , First Black Woman Confirmed To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Ga. State Reps. Scott, Schofield, Davis Issue Statements on Ketanji Brown Jackson U.S. Senate Confirmation for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Why Ketanji Brown Jackson Is Not Qualified for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Mitt Romney Endorses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'Ketanji Brown Jackson, Guantanamo and the Role of Defense Attorneys'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SUPREME COURT NOMINEE IN THE HOT SEAT JUDGE KETANJI BROWN JACKSON GRILLED BY REPUBLICANS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Sen. Van Hollen Statement on the Senate Confirmation of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MANCHIN STATEMENT ON VOTE TO CONFIRM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WICKER STATEMENT ON JUDGE KETANJI BROWN JACKSON NOMINATION MISS. SENATOR: "I WILL BE VOTING AGAINST HER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NEA APPLAUDS NOMINATION OF JUDGE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KETANJI BROWN JACKSON : MAKING HISTORY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Kaine formally announces support for Judge Ketanji Brown Jackson Kaine formally announces support for Judge Ketanji Brown Jackson (copy)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Kaine formally announces support for Jackson Kaine formally announces support for Judge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Ketanji Brown Jackson officially confirmed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'Ketanji Brown Jackson to be SCOTUS nominee'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VAN HOLLEN STATEMENT ON THE SENATE CONFIRMATION OF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PELOSI -- Statement on Confirmation of Judge Ketanji Brown Jackson to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'Ketanji Brown Jackson's Biggest Strength and Greatest Weakness'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HISTORIC CONFIRMATION HEARINGS UNDERWAY JUDGE KETANJI BROWN JACKSON MAKES OPENING STATEMENT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GOP Senator Susan Collins Will Vote to Confirm Ketanji Brown Jackson | VIDEO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VAN HOLLEN STATEMENT ON THE SENATE CONFIRMATION OF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Feinstein on Ketanji Brown Jackson Hearings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VAN HOLLEN STATEMENT ON THE SENATE CONFIRMATION OF KETANJI BROWN JACKSON Sen. Chris Van Hollen (D- MD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Star Jones Reveals How She Fought For Ketanji Brown Jackson's Nomination Behind the Scenes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Rep. Meeks Statement on the Confirmed Nomination of Judge Ketanji Brown Jackson Rep. Gregory W. Meeks (D- NY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Feinstein Statement on Confirmation of Judge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VAN HOLLEN STATEMENT ON THE SENATE CONFIRMATION OF KETANJI BROWN JACKSON Sen. Chris Van Hollen (D- MD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Drawing inspiration from confirmation of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Ketanji Brown Jackson Confirmation to Supreme Court Heralded as 'Victory for Equal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Watch: Senator Booker's impassioned words on historic nomination bring Ketanji Brown Jackson to tears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American Bar Association : Ketanji Brown Jackson "well qualified" for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Inside the Ketanji Brown Jackson Supreme Court Confirmation Hearings (photos)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McConnell to vote 'no' on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Kaine pledges Jackson 'unqualified support' Kaine formally announces support for Judge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Equality California : Statement on Judge Ketanji Brown Jackson U.S. Supreme Court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'The sickening Republican smear campaign against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JUDGE KETANJI BROWN JACKSON SENATE CONFIRMATION HEARINGS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NOW Hails Ketanji Brown Jackson 's Historic SCOTUS Nomination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Michelle Obama: Ketanji Brown Jackson Gives Black Women and Girls 'A New Dream to Dream'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Ketanji Brown Jackson 's confirmation hearing shows nation still deeply divided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About Judge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BLUNT ROCHESTER STATEMENT ON THE CONFIRMATION OF KETANJI BROWN JACKSON TO THE UNITED STATES SUPREME COURT Rep. Lisa Blunt Rochester (D- DE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Heinrich Meets With Supreme Court Nominee Judge Ketanji Brown Jackson , Calls For Her Senate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KETANJI BROWN JACKSON RUSHED THROUGH SUPREME COURT CONFIRMATION IN 53-47 VOTE (APRIL 7,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NOW Hails Ketanji Brown Jackson ’s Historic SCOTUS Nomination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LEGISLATIVE BLACK CAUCUS MEMBERS APPLAUD JUDGE KETANJI BROWN JACKSON 'S SUPREME COURT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Sen. Shaheen Celebrates Ketanji Brown Jackson's Confirmation to Serve on U.S.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Sen. Coons votes to confirm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NEA Applauds Nomination of Judge Ketanji Brown Jackson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LEGISLATIVE BLACK CAUCUS MEMBERS APPLAUD JUDGE KETANJI BROWN JACKSON 'S SUPREME COURT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FEINSTEIN ON KETANJI BROWN JACKSON HEARINGS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McConnell: No final decision yet on confirming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HELP CONFIRM JUDGE KETANJI BROWN JACKSON TO THE U.S.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Miami-Dade Mayor Levine Cava on the Confirmation of Ketanji Brown Jackson to the Supreme Court of the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Menendez Statement on Confirmation of Ketanji Brown Jackson to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Congressional Black Caucus Foundation Releases Statement on Judge Ketanji Brown Jackson 's Historic Nomination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Young Statement on Supreme Court Nominee Judge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ICYMI: ROSEN MEETS WITH SUPREME COURT NOMINEE JUDGE KETANJI BROWN JACKSON , ANNOUNCES SUPPORT FOR HER CONFIRMATION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Live Updates: Ketanji Brown Jackson Nominated to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Ketanji Brown Jackson : New US Supreme Court Justice gives first public remarks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Congressman Anthony Brown: Judge Ketanji Brown Jackson Is Ready To Serve On The Supreme Court "Judge Ketanji Brown Jackson brings a breadth of experience to her work on the bench, which makes her supremely qualified to sit on our nation's highest court." Rep. Anthony Brown (D- MD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Ketanji Brown Jackson for Justice? Nay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Rosen Meets with Supreme Court Nominee Judge Ketanji Brown Jackson , Announces Support for Her Confirmation Sen. Jacky Rosen (D- NV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Young Statement on Supreme Court Nominee Judge Ketanji Brown Jackson Sen. Todd Young (R-IN)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EMILY's List Statement on the Historic Confirmation of Justice Ketanji Brown Jackson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2 Years (After April 17,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DNC: What They're Reading - </w:t>
        </w:r>
      </w:hyperlink>
      <w:hyperlink r:id="rId11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Makes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 9:40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Democratic National Committee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Americans across the country are reading about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historic confirmation to serve as the next associate justice of the United States Supreme Court after President Biden delivered on his promise to put the first Black woman on the nation's highest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her confirmation,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history as the first Black woman ever confirmed to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Associated Press: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confirmation takes Biden political story full 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Herald: "From Miami to the Supreme Court,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makes history as first Black woman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Post: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a marathon of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Times: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Confirmed as First Black Woman to Sit on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CNN: "Senate confirms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first Black woman to sit on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NPR: "The Senate confirms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CBS News: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confirmed to Supreme Court, making history as first Black female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ABC News: "Senate confirms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Supreme Court in historic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CNBC: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confirmed to become the first Black woman U.S. Supreme Court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women leaders across the country reacted 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historic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Times: "Black women 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alma mater are celebrating this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Post: "What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sisterlocks means to Black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CNN: "Michelle Obama: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gives Black women and girls 'a new dream to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CNN: "Opinion: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beginning, not the end, of this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Guardian: "'It means the world to us': Black lawmakers' euphoria greets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Guardian: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stands on the shoulders of giants': women of color on a day to celebrate"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MSTRUCK-7804115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Senate confirms </w:t>
        </w:r>
      </w:hyperlink>
      <w:hyperlink r:id="rId12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Brown</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- 12 WJTV (</w:t>
      </w:r>
      <w:r>
        <w:rPr>
          <w:rFonts w:ascii="arial" w:eastAsia="arial" w:hAnsi="arial" w:cs="arial"/>
          <w:color w:val="000000"/>
          <w:sz w:val="20"/>
          <w:lang w:val="en-US" w:eastAsia="en-US" w:bidi="ar-SA"/>
        </w:rPr>
        <w:t>Jackson</w:t>
      </w:r>
      <w:r>
        <w:rPr>
          <w:rFonts w:ascii="arial" w:eastAsia="arial" w:hAnsi="arial" w:cs="arial"/>
          <w:color w:val="000000"/>
          <w:sz w:val="20"/>
          <w:lang w:val="en-US" w:eastAsia="en-US" w:bidi="ar-SA"/>
        </w:rPr>
        <w:t>, Mississippi)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Media General Communications Holdings,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WASHINGTON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Palmer, SYDNEY KALICH</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(NewsNation) The Senate confirmed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Supreme Court nomination on Thursday, securing her place as the court's first Black female justice.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51-year-old appeals court judge with nine years of experience on the federal bench, was confirmed 53-47, mostly along party 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 Sens. Susan Collins, Lisa Murkowski and Mitt Romney voted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confirmation,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history by becoming the third Black justice and only the sixth woman in the court's more than 200-year history.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take her seat when Justice Stephen Breyer retires this summer.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joined President Joe Biden and other White House senior staff in the Roosevelt Room to watch the results of the Senate vote.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vote, Biden tweeted,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was a historic moment for our nation. We've taken another step toward making our highest court reflect the diversity of America. She will be an incredible Justice, and I was honored to share this moment with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wonderful day, a joyous day, an inspiring day  for the Senate, for the Supreme Court and for the United States of America," exulted Senate Majority Leader Chuck Schumer.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Supporters cite her deep experience in her nine years on the federal bench and the chance for her to become the first former public defender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Joe Biden has sought bipartisan backing for his pick, making repeated calls to senators and inviting Republicans to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vote was far from the overwhelming bipartisan confirmations for Breyer and other justices in decades past, it was still a significant bipartisan accomplishment for Biden in the narrow 50-50 Senate after GOP senators aggressively worked to paint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too liberal and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extraordinary qualifications, deep experience and intellect and a rigorous judicial record to the Supreme Court," Biden tweeted Monday. "She deserves to be confirmed as the next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faced a bruising 30 hours of hearings in which Republicans on the Senate Judiciary Committee aggressively interrogated her sentencing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spent the hearings attacking her record on the federal bench, including the sentences she handed down in child pornography cases, which they argued were too light.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pushed back on the GOP narrative, declaring that "nothing could be further from the truth" and explaining her reasoning in detail. Democrats said she was in line with other judges in her decisions.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current court's second Black justice  Justice Clarence Thomas, a conservative, is the other  and just the third in history.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replace retiring Supreme Court Justice Breyer. Biden nominated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51-year-old federal appeals court judge would join two other women, Sonia Sotomayor and Elena Kagan, on the liberal side of the current 6-3 conservative court. With Justice Amy Coney Barrett sitting at the other end of the bench, four of the nine justices would be women for the first time in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Senate Judiciary Committee last month,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her life was shaped by her parents' experiences with racial segregation and civil rights laws that were enacted a decade before she was born.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her parents and family sitting behind her, she told the panel that her "path was clearer" than theirs as a Black American.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attended Harvard University, served as a public defender, worked at a private law firm and was appointed to the U.S. Sentencing Commission in addition to her nine years on the federal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a judge for nearly a decade now, and I take that responsibility and my duty to be independent very seriously,"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"I decide cases from a neutral posture. I evaluate the facts, and I interpret and apply the law to the facts of the case before me, without fear or favor, consistent with my judicial oath."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sworn in,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second-youngest member of the court after Barrett, 50. She would join a court on which no one is yet 75, the first time that has happened in nearly 30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greets Sen. Dick Durbin, D-Ill., chairman of the Senate Judiciary Committee, as Sen. Chuck Grassley, R-Iowa, the ranking member of the Senate Judiciary Committee, watches, as she arrives for her confirmation hearing before the Senate Judiciary Committee Monday, March 21, 2022, on Capitol Hill in Washington. (AP Photo/Jacquelyn Martin)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listens as she is asked a question from Sen. Marsha Blackburn, R-Tenn., front left, during her testimony before the Senate Judiciary Committee on Capitol Hill in Washington, Wednesday, March 23, 2022, during her confirmation hearing. (AP Photo/Susan Walsh)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American Bar Association Standing Committee on the Federal Judiciary's D. Jean Veta, from left, Ann Claire Williams and Joseph Drayton, are sworn in during a Senate Judiciary Committee's confirmation hearing of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Capitol Hill in Washington, Thursday, March 24, 2022. (AP Photo/Manuel Balce Ceneta)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smiles during a meeting with Sen. Tommy Tuberville, R-Ala., in his office at the Capitol in Washington, Tuesday, March 29, 2022. (AP Photo/J. Scott Applewhite)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gets up at the conclusion of her confirmation before the Senate Judiciary Committee on Capitol Hill in Washington, Wednesday, March 23, 2022. (AP Photo/Susan Walsh)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to confirmation to the Supreme Court can be speedy or take months. (AP Graphic)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FILE –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smiles as Sen. Richard Shelby, R-Ala., arrives for a meeting in his office on Capitol Hill in Washington, March 31, 2022. Democrats are launching a whirlwind of votes and Senate floor action Monday with the goal of confirming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first Black woman on the Supreme Court by the end of the week. (AP Photo/J. Scott Applewhite, File)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to Supreme Court confirmation can be a grueling one. (AP Graphic)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center, accompanied by her husband Dr. Patrick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right, steps out during a break in her Senate Judiciary Committee confirmation hearing on Capitol Hill in Washington, Monday, March 21, 2022. The 51-year-old federal judge would be the first Black woman on the Supreme Court. (AP Photo/Andrew Harnik)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wipes away tears as she is questioned by Sen. Alex Padilla, D-Calif., during her confirmation hearing before the Senate Judiciary Committee on Capitol Hill in Washington, Wednesday, March 23, 2022. (AP Photo/Alex Brandon)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FILE –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March 23, 2022. Empathy is not a quality many senators want to see in the next Supreme Court justice. The ability to empathize with another's plight has become a touchstone for Republican opposition to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(AP Photo/Alex Brandon, File)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 Ted Cruz, R-Texas, looks as a visual aid is displayed as he questions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during her confirmation hearing before the Senate Judiciary Committee Tuesday, March 22, 2022, on Capitol Hill in Washington. (AP Photo/Carolyn Kaster)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Tuesday, March 22, 2022. (AP Photo/Alex Brandon)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Tuesday, March 22, 2022. (AP Photo/Andrew Harnik)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on her nomination to become an Associate Justice of the US Supreme Court during a Senate Judiciary Committee confirmation hearing on Capitol Hill in Washington, DC, on March 22, 2022. (Photo by SAUL LOEB / AFP) (Photo by SAUL LOEB/AFP via Getty Images)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greets Sen. Dick Durbin, D-Ill., chairman of the Senate Judiciary Committee, as Sen. Chuck Grassley, R-Iowa, the ranking member of the Senate Judiciary Committee, watches, as she arrives for her confirmation hearing before the Senate Judiciary Committee Monday, March 21, 2022, on Capitol Hill in Washington. (AP Photo/Jacquelyn Martin)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listens as she is asked a question from Sen. Marsha Blackburn, R-Tenn., front left, during her testimony before the Senate Judiciary Committee on Capitol Hill in Washington, Wednesday, March 23, 2022, during her confirmation hearing. (AP Photo/Susan Walsh) American Bar Association Standing Committee on the Federal Judiciary's D. Jean Veta, from left, Ann Claire Williams and Joseph Drayton, are sworn in during a Senate Judiciary Committee's confirmation hearing of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Capitol Hill in Washington, Thursday, March 24, 2022. (AP Photo/Manuel Balce Ceneta)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smiles during a meeting with Sen. Tommy Tuberville, R-Ala., in his office at the Capitol in Washington, Tuesday, March 29, 2022. (AP Photo/J. Scott Applewhite)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gets up at the conclusion of her confirmation before the Senate Judiciary Committee on Capitol Hill in Washington, Wednesday, March 23, 2022. (AP Photo/Susan Walsh) The path to confirmation to the Supreme Court can be speedy or take months. (AP Graphic) FILE –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smiles as Sen. Richard Shelby, R-Ala., arrives for a meeting in his office on Capitol Hill in Washington, March 31, 2022. Democrats are launching a whirlwind of votes and Senate floor action Monday with the goal of confirming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first Black woman on the Supreme Court by the end of the week. (AP Photo/J. Scott Applewhite, File) The path to Supreme Court confirmation can be a grueling one. (AP Graphic)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center, accompanied by her husband Dr. Patrick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right, steps out during a break in her Senate Judiciary Committee confirmation hearing on Capitol Hill in Washington, Monday, March 21, 2022. The 51-year-old federal judge would be the first Black woman on the Supreme Court. (AP Photo/Andrew Harnik)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wipes away tears as she is questioned by Sen. Alex Padilla, D-Calif., during her confirmation hearing before the Senate Judiciary Committee on Capitol Hill in Washington, Wednesday, March 23, 2022. (AP Photo/Alex Brandon) FILE –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March 23, 2022. Empathy is not a quality many senators want to see in the next Supreme Court justice. The ability to empathize with another's plight has become a touchstone for Republican opposition to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(AP Photo/Alex Brandon, File) Sen. Ted Cruz, R-Texas, looks as a visual aid is displayed as he questions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during her confirmation hearing before the Senate Judiciary Committee Tuesday, March 22, 2022, on Capitol Hill in Washington. (AP Photo/Carolyn Kaster)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Tuesday, March 22, 2022. (AP Photo/Alex Brandon)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Tuesday, March 22, 2022. (AP Photo/Andrew Harnik)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on her nomination to become an Associate Justice of the US Supreme Court during a Senate Judiciary Committee confirmation hearing on Capitol Hill in Washington, DC, on March 22, 2022. (Photo by SAUL LOEB / AFP) (Photo by SAUL LOEB/AFP via 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 xml:space="preserve">Emotional photos show </w:t>
        </w:r>
      </w:hyperlink>
      <w:hyperlink r:id="rId13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1" w:history="1">
        <w:r>
          <w:rPr>
            <w:rFonts w:ascii="arial" w:eastAsia="arial" w:hAnsi="arial" w:cs="arial"/>
            <w:b/>
            <w:bCs/>
            <w:i/>
            <w:color w:val="0077CC"/>
            <w:kern w:val="32"/>
            <w:sz w:val="28"/>
            <w:szCs w:val="32"/>
            <w:u w:val="single"/>
            <w:shd w:val="clear" w:color="auto" w:fill="FFFFFF"/>
            <w:lang w:val="en-US" w:eastAsia="en-US" w:bidi="ar-SA"/>
          </w:rPr>
          <w:t>Brown</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1"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31" w:history="1">
        <w:r>
          <w:rPr>
            <w:rFonts w:ascii="arial" w:eastAsia="arial" w:hAnsi="arial" w:cs="arial"/>
            <w:b/>
            <w:bCs/>
            <w:i/>
            <w:color w:val="0077CC"/>
            <w:kern w:val="32"/>
            <w:sz w:val="28"/>
            <w:szCs w:val="32"/>
            <w:u w:val="single"/>
            <w:shd w:val="clear" w:color="auto" w:fill="FFFFFF"/>
            <w:lang w:val="en-US" w:eastAsia="en-US" w:bidi="ar-SA"/>
          </w:rPr>
          <w:t>, Biden react to historic vote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- 12 WJTV (</w:t>
      </w:r>
      <w:r>
        <w:rPr>
          <w:rFonts w:ascii="arial" w:eastAsia="arial" w:hAnsi="arial" w:cs="arial"/>
          <w:color w:val="000000"/>
          <w:sz w:val="20"/>
          <w:lang w:val="en-US" w:eastAsia="en-US" w:bidi="ar-SA"/>
        </w:rPr>
        <w:t>Jackson</w:t>
      </w:r>
      <w:r>
        <w:rPr>
          <w:rFonts w:ascii="arial" w:eastAsia="arial" w:hAnsi="arial" w:cs="arial"/>
          <w:color w:val="000000"/>
          <w:sz w:val="20"/>
          <w:lang w:val="en-US" w:eastAsia="en-US" w:bidi="ar-SA"/>
        </w:rPr>
        <w:t>, Mississippi)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Media General Communications Holdings,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WASHINGTON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Tanner, NEXSTAR MEDIA WIRE</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(NEXSTAR) – Photographers captured the emotional moments after President Joe Biden and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watched the Senate vote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51-year-old appeals court judge with nine years of experience on the federal bench, became the first Black female justice after a vote of 53-47, mostly along party lines but with three Republican votes. Presiding was Vice President Kamala Harris, also the first Black woman to reach that high office.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 will take her seat on the court when Justice Stephen Breyer retires this summer, joined the president to watch the votes come in on a televised feed. When her confirmation was made official, the two embraced.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image from video from Senate Television, the final vote count of 53-47 is displayed after the U.S. Senate voted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at the U.S. Capitol, Thursday, April 7, 2022, in Washington. (Senate Television via 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and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watch together as the U.S. Senate votes to confirm her to be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she got enough votes in the U.S. Senate to be confirmed as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she got enough votes in the U.S. Senate to be confirmed as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U.S. Senate confirmed her to be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congratulates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U.S. Senate confirmed her to be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Joe Biden holds hands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they watch the Senate vote on her confirmation from the Roosevelt Room of the White House in Washington, Thursday, April 7, 2022. (AP Photo/Susan Walsh)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image from video from Senate Television, the Senate votes at the U.S. Capitol on the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become a Supreme Court justice Thursday, April 7, 2022 in Washington. (Senate Television via 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Senate voted Thursday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(AP Graphic)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Members of the Congressional Black Caucus, with Rep. Sheila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Lee, D-Tex., left, Rep. Joyce Beatty, D-Ohio, center, and Rep. Maxine Waters, D-Calif., right, speak to reporters outside the Senate chamber just after the vote to confirm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securing her place as the first Black woman on the high court, at the Capitol in Washington, Thursday, April 7, 2022. (AP Photo/J. Scott Applewhite)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was a historic moment for our nation," Biden tweeted, sharing an image of him taking a selfie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"We've taken another step toward making our highest court reflect the diversity of America. She will be an incredible Justice, and I was honored to share this moment with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four days of Senate hearings last month,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spoke of her parents' struggles through racial segregation and said her "path was clearer" than theirs as a Black American after the enactment of civil rights laws. She attended Harvard University, served as a public defender, worked at a private law firm and was appointed as a member of the U.S. Sentencing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told senators she would apply the law "without fear or favor," and pushed back on Republican attempts to portray her as too lenient on criminals she had sentenced.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just the third Black justice, after Thurgood Marshall and Clarence Thomas, and the sixth woman. She will join three other women, Sonia Sotomayor, Elena Kagan Amy Coney Barrett – meaning that four of the nine justices will be women for the first time in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Associated Press contributed to this report.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image from video from Senate Television, the final vote count of 53-47 is displayed after the U.S. Senate voted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at the U.S. Capitol, Thursday, April 7, 2022, in Washington. (Senate Television via AP) WASHINGTON, DC – APRIL 07: U.S. President Joe Biden and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watch together as the U.S. Senate votes to confirm her to be the first Black woman to be a justice on the Supreme Court in the Roosevelt Room at the White House on April 07, 2022 in Washington, DC. (Photo by Chip Somodevilla/Getty Images)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she got enough votes in the U.S. Senate to be confirmed as the first Black woman to be a justice on the Supreme Court in the Roosevelt Room at the White House on April 07, 2022 in Washington, DC. (Photo by Chip Somodevilla/Getty Images)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she got enough votes in the U.S. Senate to be confirmed as the first Black woman to be a justice on the Supreme Court in the Roosevelt Room at the White House on April 07, 2022 in Washington, DC. (Photo by Chip Somodevilla/Getty Images)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U.S. Senate confirmed her to be the first Black woman to be a justice on the Supreme Court in the Roosevelt Room at the White House on April 07, 2022 in Washington, DC. (Photo by Chip Somodevilla/Getty Images) WASHINGTON, DC – APRIL 07: U.S. President Joe Biden congratulates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U.S. Senate confirmed her to be the first Black woman to be a justice on the Supreme Court in the Roosevelt Room at the White House on April 07, 2022 in Washington, DC. (Photo by Chip Somodevilla/Getty Images) President Joe Biden holds hands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they watch the Senate vote on her confirmation from the Roosevelt Room of the White House in Washington, Thursday, April 7, 2022. (AP Photo/Susan Walsh) In this image from video from Senate Television, the Senate votes at the U.S. Capitol on the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become a Supreme Court justice Thursday, April 7, 2022 in Washington. (Senate Television via AP) The Senate voted Thursday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(AP Graphic) Members of the Congressional Black Caucus, with Rep. Sheila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Lee, D-Tex., left, Rep. Joyce Beatty, D-Ohio, center, and Rep. Maxine Waters, D-Calif., right, speak to reporters outside the Senate chamber just after the vote to confirm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securing her place as the first Black woman on the high court, at the Capitol in Washington, Thursday, April 7, 2022. (AP Photo/J. Scott Applewhite)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 xml:space="preserve">Culture wars, 2024 messages and a 'QAnon primary': How </w:t>
        </w:r>
      </w:hyperlink>
      <w:hyperlink r:id="rId13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8" w:history="1">
        <w:r>
          <w:rPr>
            <w:rFonts w:ascii="arial" w:eastAsia="arial" w:hAnsi="arial" w:cs="arial"/>
            <w:b/>
            <w:bCs/>
            <w:i/>
            <w:color w:val="0077CC"/>
            <w:kern w:val="32"/>
            <w:sz w:val="28"/>
            <w:szCs w:val="32"/>
            <w:u w:val="single"/>
            <w:shd w:val="clear" w:color="auto" w:fill="FFFFFF"/>
            <w:lang w:val="en-US" w:eastAsia="en-US" w:bidi="ar-SA"/>
          </w:rPr>
          <w:t>Brown</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38" w:history="1">
        <w:r>
          <w:rPr>
            <w:rFonts w:ascii="arial" w:eastAsia="arial" w:hAnsi="arial" w:cs="arial"/>
            <w:b/>
            <w:bCs/>
            <w:i/>
            <w:color w:val="0077CC"/>
            <w:kern w:val="32"/>
            <w:sz w:val="28"/>
            <w:szCs w:val="32"/>
            <w:u w:val="single"/>
            <w:shd w:val="clear" w:color="auto" w:fill="FFFFFF"/>
            <w:lang w:val="en-US" w:eastAsia="en-US" w:bidi="ar-SA"/>
          </w:rPr>
          <w:t>'s hearing descended into a brawl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NBCNEWS.com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 7:43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NBCNEWS.com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Sahil Kapur</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to view full-text</w:t>
      </w:r>
    </w:p>
    <w:p>
      <w:pPr>
        <w:keepNext w:val="0"/>
        <w:spacing w:before="240" w:after="0" w:line="260" w:lineRule="atLeast"/>
        <w:ind w:left="0" w:right="0" w:firstLine="0"/>
        <w:jc w:val="both"/>
        <w:rPr>
          <w:lang w:val="en-US" w:eastAsia="en-US" w:bidi="ar-SA"/>
        </w:rPr>
      </w:pPr>
      <w:hyperlink r:id="rId139" w:history="1">
        <w:r>
          <w:rPr>
            <w:rFonts w:ascii="arial" w:eastAsia="arial" w:hAnsi="arial" w:cs="arial"/>
            <w:i/>
            <w:color w:val="0077CC"/>
            <w:sz w:val="20"/>
            <w:u w:val="single"/>
            <w:shd w:val="clear" w:color="auto" w:fill="FFFFFF"/>
            <w:lang w:val="en-US" w:eastAsia="en-US" w:bidi="ar-SA"/>
          </w:rPr>
          <w:t>https://www.nbcnews.com/politics/supreme-court/culture-wars-2024-messages-qanon-primary-</w:t>
        </w:r>
      </w:hyperlink>
      <w:hyperlink r:id="rId139" w:history="1">
        <w:r>
          <w:rPr>
            <w:rFonts w:ascii="arial" w:eastAsia="arial" w:hAnsi="arial" w:cs="arial"/>
            <w:b/>
            <w:i/>
            <w:color w:val="0077CC"/>
            <w:sz w:val="20"/>
            <w:u w:val="single"/>
            <w:shd w:val="clear" w:color="auto" w:fill="FFFFFF"/>
            <w:lang w:val="en-US" w:eastAsia="en-US" w:bidi="ar-SA"/>
          </w:rPr>
          <w:t>ketanji</w:t>
        </w:r>
      </w:hyperlink>
      <w:hyperlink r:id="rId139" w:history="1">
        <w:r>
          <w:rPr>
            <w:rFonts w:ascii="arial" w:eastAsia="arial" w:hAnsi="arial" w:cs="arial"/>
            <w:i/>
            <w:color w:val="0077CC"/>
            <w:sz w:val="20"/>
            <w:u w:val="single"/>
            <w:shd w:val="clear" w:color="auto" w:fill="FFFFFF"/>
            <w:lang w:val="en-US" w:eastAsia="en-US" w:bidi="ar-SA"/>
          </w:rPr>
          <w:t>-</w:t>
        </w:r>
      </w:hyperlink>
      <w:hyperlink r:id="rId139" w:history="1">
        <w:r>
          <w:rPr>
            <w:rFonts w:ascii="arial" w:eastAsia="arial" w:hAnsi="arial" w:cs="arial"/>
            <w:b/>
            <w:i/>
            <w:color w:val="0077CC"/>
            <w:sz w:val="20"/>
            <w:u w:val="single"/>
            <w:shd w:val="clear" w:color="auto" w:fill="FFFFFF"/>
            <w:lang w:val="en-US" w:eastAsia="en-US" w:bidi="ar-SA"/>
          </w:rPr>
          <w:t>brown</w:t>
        </w:r>
      </w:hyperlink>
      <w:hyperlink r:id="rId139" w:history="1">
        <w:r>
          <w:rPr>
            <w:rFonts w:ascii="arial" w:eastAsia="arial" w:hAnsi="arial" w:cs="arial"/>
            <w:i/>
            <w:color w:val="0077CC"/>
            <w:sz w:val="20"/>
            <w:u w:val="single"/>
            <w:shd w:val="clear" w:color="auto" w:fill="FFFFFF"/>
            <w:lang w:val="en-US" w:eastAsia="en-US" w:bidi="ar-SA"/>
          </w:rPr>
          <w:t>-jacksons-hearin-rcna21388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to view image</w:t>
      </w:r>
    </w:p>
    <w:p>
      <w:pPr>
        <w:keepNext w:val="0"/>
        <w:spacing w:before="240" w:after="0" w:line="260" w:lineRule="atLeast"/>
        <w:ind w:left="0" w:right="0" w:firstLine="0"/>
        <w:jc w:val="both"/>
        <w:rPr>
          <w:lang w:val="en-US" w:eastAsia="en-US" w:bidi="ar-SA"/>
        </w:rPr>
      </w:pPr>
      <w:hyperlink r:id="rId140" w:history="1">
        <w:r>
          <w:rPr>
            <w:rFonts w:ascii="arial" w:eastAsia="arial" w:hAnsi="arial" w:cs="arial"/>
            <w:i/>
            <w:color w:val="0077CC"/>
            <w:sz w:val="20"/>
            <w:u w:val="single"/>
            <w:shd w:val="clear" w:color="auto" w:fill="FFFFFF"/>
            <w:lang w:val="en-US" w:eastAsia="en-US" w:bidi="ar-SA"/>
          </w:rPr>
          <w:t>https://media-cldnry.s-nbcnews.com/image/upload/rockcms/2022-03/220324-</w:t>
        </w:r>
      </w:hyperlink>
      <w:hyperlink r:id="rId140" w:history="1">
        <w:r>
          <w:rPr>
            <w:rFonts w:ascii="arial" w:eastAsia="arial" w:hAnsi="arial" w:cs="arial"/>
            <w:b/>
            <w:i/>
            <w:color w:val="0077CC"/>
            <w:sz w:val="20"/>
            <w:u w:val="single"/>
            <w:shd w:val="clear" w:color="auto" w:fill="FFFFFF"/>
            <w:lang w:val="en-US" w:eastAsia="en-US" w:bidi="ar-SA"/>
          </w:rPr>
          <w:t>Ketanji</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Brown</w:t>
        </w:r>
      </w:hyperlink>
      <w:hyperlink r:id="rId140" w:history="1">
        <w:r>
          <w:rPr>
            <w:rFonts w:ascii="arial" w:eastAsia="arial" w:hAnsi="arial" w:cs="arial"/>
            <w:i/>
            <w:color w:val="0077CC"/>
            <w:sz w:val="20"/>
            <w:u w:val="single"/>
            <w:shd w:val="clear" w:color="auto" w:fill="FFFFFF"/>
            <w:lang w:val="en-US" w:eastAsia="en-US" w:bidi="ar-SA"/>
          </w:rPr>
          <w:t>-</w:t>
        </w:r>
      </w:hyperlink>
      <w:hyperlink r:id="rId140" w:history="1">
        <w:r>
          <w:rPr>
            <w:rFonts w:ascii="arial" w:eastAsia="arial" w:hAnsi="arial" w:cs="arial"/>
            <w:b/>
            <w:i/>
            <w:color w:val="0077CC"/>
            <w:sz w:val="20"/>
            <w:u w:val="single"/>
            <w:shd w:val="clear" w:color="auto" w:fill="FFFFFF"/>
            <w:lang w:val="en-US" w:eastAsia="en-US" w:bidi="ar-SA"/>
          </w:rPr>
          <w:t>Jackson</w:t>
        </w:r>
      </w:hyperlink>
      <w:hyperlink r:id="rId140" w:history="1">
        <w:r>
          <w:rPr>
            <w:rFonts w:ascii="arial" w:eastAsia="arial" w:hAnsi="arial" w:cs="arial"/>
            <w:i/>
            <w:color w:val="0077CC"/>
            <w:sz w:val="20"/>
            <w:u w:val="single"/>
            <w:shd w:val="clear" w:color="auto" w:fill="FFFFFF"/>
            <w:lang w:val="en-US" w:eastAsia="en-US" w:bidi="ar-SA"/>
          </w:rPr>
          <w:t>-ew-223p-c3816e.jpg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Jabin Botsford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on the third day of her confirmation hearing before the Senate Judiciary Committee on Capitol Hill on Wednesday, March 23,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President Joe Biden's Supreme Court nominee, testifies Wednesday on the third day of her confirmation hearing before the Senate Judiciary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to view image</w:t>
      </w:r>
    </w:p>
    <w:p>
      <w:pPr>
        <w:keepNext w:val="0"/>
        <w:spacing w:before="240" w:after="0" w:line="260" w:lineRule="atLeast"/>
        <w:ind w:left="0" w:right="0" w:firstLine="0"/>
        <w:jc w:val="both"/>
        <w:rPr>
          <w:lang w:val="en-US" w:eastAsia="en-US" w:bidi="ar-SA"/>
        </w:rPr>
      </w:pPr>
      <w:hyperlink r:id="rId141" w:history="1">
        <w:r>
          <w:rPr>
            <w:rFonts w:ascii="arial" w:eastAsia="arial" w:hAnsi="arial" w:cs="arial"/>
            <w:i/>
            <w:color w:val="0077CC"/>
            <w:sz w:val="20"/>
            <w:u w:val="single"/>
            <w:shd w:val="clear" w:color="auto" w:fill="FFFFFF"/>
            <w:lang w:val="en-US" w:eastAsia="en-US" w:bidi="ar-SA"/>
          </w:rPr>
          <w:t>https://media-cldnry.s-nbcnews.com/image/upload/rockcms/2022-03/220324-tom-cotton-ew-228p-7dfc3d.jpg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Julia Nikhinson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Confirmation Hearing For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Tom Cotton, R-Ark., holds a visual aid Wednesday at the Senate Judiciary Committee confirmation hearing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to view image</w:t>
      </w:r>
    </w:p>
    <w:p>
      <w:pPr>
        <w:keepNext w:val="0"/>
        <w:spacing w:before="240" w:after="0" w:line="260" w:lineRule="atLeast"/>
        <w:ind w:left="0" w:right="0" w:firstLine="0"/>
        <w:jc w:val="both"/>
        <w:rPr>
          <w:lang w:val="en-US" w:eastAsia="en-US" w:bidi="ar-SA"/>
        </w:rPr>
      </w:pPr>
      <w:hyperlink r:id="rId142" w:history="1">
        <w:r>
          <w:rPr>
            <w:rFonts w:ascii="arial" w:eastAsia="arial" w:hAnsi="arial" w:cs="arial"/>
            <w:i/>
            <w:color w:val="0077CC"/>
            <w:sz w:val="20"/>
            <w:u w:val="single"/>
            <w:shd w:val="clear" w:color="auto" w:fill="FFFFFF"/>
            <w:lang w:val="en-US" w:eastAsia="en-US" w:bidi="ar-SA"/>
          </w:rPr>
          <w:t>https://media-cldnry.s-nbcnews.com/image/upload/rockcms/2022-03/220324-Josh-Hawley-ew-240p-687a55.jpg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Drew Angerer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Image: Senate Holds Supreme Court Confirmation Hearings For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Josh Hawley, R-Mo., holds up his mobile phone Wednesday as he questions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during her Senate Judiciary Committee confirmation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to view image</w:t>
      </w:r>
    </w:p>
    <w:p>
      <w:pPr>
        <w:keepNext w:val="0"/>
        <w:spacing w:before="240" w:after="0" w:line="260" w:lineRule="atLeast"/>
        <w:ind w:left="0" w:right="0" w:firstLine="0"/>
        <w:jc w:val="both"/>
        <w:rPr>
          <w:lang w:val="en-US" w:eastAsia="en-US" w:bidi="ar-SA"/>
        </w:rPr>
      </w:pPr>
      <w:hyperlink r:id="rId143" w:history="1">
        <w:r>
          <w:rPr>
            <w:rFonts w:ascii="arial" w:eastAsia="arial" w:hAnsi="arial" w:cs="arial"/>
            <w:i/>
            <w:color w:val="0077CC"/>
            <w:sz w:val="20"/>
            <w:u w:val="single"/>
            <w:shd w:val="clear" w:color="auto" w:fill="FFFFFF"/>
            <w:lang w:val="en-US" w:eastAsia="en-US" w:bidi="ar-SA"/>
          </w:rPr>
          <w:t>https://media-cldnry.s-nbcnews.com/image/upload/rockcms/2022-03/220324-rally-</w:t>
        </w:r>
      </w:hyperlink>
      <w:hyperlink r:id="rId143" w:history="1">
        <w:r>
          <w:rPr>
            <w:rFonts w:ascii="arial" w:eastAsia="arial" w:hAnsi="arial" w:cs="arial"/>
            <w:b/>
            <w:i/>
            <w:color w:val="0077CC"/>
            <w:sz w:val="20"/>
            <w:u w:val="single"/>
            <w:shd w:val="clear" w:color="auto" w:fill="FFFFFF"/>
            <w:lang w:val="en-US" w:eastAsia="en-US" w:bidi="ar-SA"/>
          </w:rPr>
          <w:t>Ketanji</w:t>
        </w:r>
      </w:hyperlink>
      <w:hyperlink r:id="rId143" w:history="1">
        <w:r>
          <w:rPr>
            <w:rFonts w:ascii="arial" w:eastAsia="arial" w:hAnsi="arial" w:cs="arial"/>
            <w:i/>
            <w:color w:val="0077CC"/>
            <w:sz w:val="20"/>
            <w:u w:val="single"/>
            <w:shd w:val="clear" w:color="auto" w:fill="FFFFFF"/>
            <w:lang w:val="en-US" w:eastAsia="en-US" w:bidi="ar-SA"/>
          </w:rPr>
          <w:t>-</w:t>
        </w:r>
      </w:hyperlink>
      <w:hyperlink r:id="rId143" w:history="1">
        <w:r>
          <w:rPr>
            <w:rFonts w:ascii="arial" w:eastAsia="arial" w:hAnsi="arial" w:cs="arial"/>
            <w:b/>
            <w:i/>
            <w:color w:val="0077CC"/>
            <w:sz w:val="20"/>
            <w:u w:val="single"/>
            <w:shd w:val="clear" w:color="auto" w:fill="FFFFFF"/>
            <w:lang w:val="en-US" w:eastAsia="en-US" w:bidi="ar-SA"/>
          </w:rPr>
          <w:t>Brown</w:t>
        </w:r>
      </w:hyperlink>
      <w:hyperlink r:id="rId143" w:history="1">
        <w:r>
          <w:rPr>
            <w:rFonts w:ascii="arial" w:eastAsia="arial" w:hAnsi="arial" w:cs="arial"/>
            <w:i/>
            <w:color w:val="0077CC"/>
            <w:sz w:val="20"/>
            <w:u w:val="single"/>
            <w:shd w:val="clear" w:color="auto" w:fill="FFFFFF"/>
            <w:lang w:val="en-US" w:eastAsia="en-US" w:bidi="ar-SA"/>
          </w:rPr>
          <w:t>-</w:t>
        </w:r>
      </w:hyperlink>
      <w:hyperlink r:id="rId143" w:history="1">
        <w:r>
          <w:rPr>
            <w:rFonts w:ascii="arial" w:eastAsia="arial" w:hAnsi="arial" w:cs="arial"/>
            <w:b/>
            <w:i/>
            <w:color w:val="0077CC"/>
            <w:sz w:val="20"/>
            <w:u w:val="single"/>
            <w:shd w:val="clear" w:color="auto" w:fill="FFFFFF"/>
            <w:lang w:val="en-US" w:eastAsia="en-US" w:bidi="ar-SA"/>
          </w:rPr>
          <w:t>Jackson</w:t>
        </w:r>
      </w:hyperlink>
      <w:hyperlink r:id="rId143" w:history="1">
        <w:r>
          <w:rPr>
            <w:rFonts w:ascii="arial" w:eastAsia="arial" w:hAnsi="arial" w:cs="arial"/>
            <w:i/>
            <w:color w:val="0077CC"/>
            <w:sz w:val="20"/>
            <w:u w:val="single"/>
            <w:shd w:val="clear" w:color="auto" w:fill="FFFFFF"/>
            <w:lang w:val="en-US" w:eastAsia="en-US" w:bidi="ar-SA"/>
          </w:rPr>
          <w:t>-ew-245p-22c791.jpg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Samuel Corum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Image: Law students from Southern University Law Center traveled from Baton Rouge, La., to support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 a rally outside the U.S. Capitol on March 21,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 students from the Southern University Law Center traveled from Baton Rouge, La., to support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 a rally Monday outside the U.S. Capitol.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 xml:space="preserve">"A great day for America, a proud moment in our history": Stars, Congress members honor </w:t>
        </w:r>
      </w:hyperlink>
      <w:hyperlink r:id="rId15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0" w:history="1">
        <w:r>
          <w:rPr>
            <w:rFonts w:ascii="arial" w:eastAsia="arial" w:hAnsi="arial" w:cs="arial"/>
            <w:b/>
            <w:bCs/>
            <w:i/>
            <w:color w:val="0077CC"/>
            <w:kern w:val="32"/>
            <w:sz w:val="28"/>
            <w:szCs w:val="32"/>
            <w:u w:val="single"/>
            <w:shd w:val="clear" w:color="auto" w:fill="FFFFFF"/>
            <w:lang w:val="en-US" w:eastAsia="en-US" w:bidi="ar-SA"/>
          </w:rPr>
          <w:t>Brown</w:t>
        </w:r>
      </w:hyperlink>
      <w:hyperlink r:id="rId1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0"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WFIN - 1330 AM (Findlay,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Findlay Publishing Co.</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ABC-ENTERTAINMENT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 McNamee/Getty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history on Thursday, after she was confirmed as the first Black female Supreme Court Justice. Applause and cheers broke out in the White House when Kamala Harris, the first Black and South Asian woman vice president, announced the voting results, while virtual applause and congratulations circulated the internet in honor of the history-making news. Here's a glimpse at some of the congratulatory messages on Twitter: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Michelle Obama: "I was so moved to see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confirmed this afternoon. Like so many of you, I can't help but feel a sense of pride  a sense of joy  to know that this deserving, accomplished Black woman will be a part of the highest court in the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Barack Obama: "Congratulations to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her appointment to the Supreme Court. This is a great day for America, and a proud moment in our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Hillary Clinton: "Congratulations to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first Black woman and first public defender on the Supreme Court. Without the commitment of voters and organizers to take back the Senate and White House, this historic moment might not have happened. Well done. Onward."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Adrienne Lawrence, Esq.: "In a land where all are purported to be equal, it took 233 years for the United States to finally elevate a Black woman to the U.S. Supreme Court. Despite that, I will not let the hypocrisy of our nation overshadow the magnificence of this moment.#JusticeKetanjiBrownJackson"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Stacey Abrams: "Anchored by intellectual rigor, compassion and fortitude,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joins the U.S. Supreme Court and the annals of history. We are grateful for service that brought her here and the work yet to come. Congratulations, America! #KetanjiBrownJackson #SCOTUS"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Chuck Schumer: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groundbreaking and remarkable jurist. She is brilliant. She is beloved. She belongs on the Supreme Court. And today, the Senate will confirm her as the 116th Supreme Court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Congresswoman Ayanna Pressley: "Watch your step, concrete ceiling just shattered. Congratulations to the Honorable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Now read that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Derrick Johnson, NAACP President: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now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 made herstory today! #ThisIsPower"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Legend: "Congratulations to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her historic and well-deserved ascension to our nation's highest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Octavia Spencer: "Congratulations #JusticeKetanjiBrownJackson You persevered!!!!"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Congresswoman Cori Bush: "Happy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Yvette Nicole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"She. Has. Risen. @sistascotus Welcome NEW Supreme Court Justice #KetanjiBrownJackson"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Congresswoman Alexandria Ocasio-Cortez: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 2022, ABC Audio.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 xml:space="preserve">The Battle To Confirm </w:t>
        </w:r>
      </w:hyperlink>
      <w:hyperlink r:id="rId15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7" w:history="1">
        <w:r>
          <w:rPr>
            <w:rFonts w:ascii="arial" w:eastAsia="arial" w:hAnsi="arial" w:cs="arial"/>
            <w:b/>
            <w:bCs/>
            <w:i/>
            <w:color w:val="0077CC"/>
            <w:kern w:val="32"/>
            <w:sz w:val="28"/>
            <w:szCs w:val="32"/>
            <w:u w:val="single"/>
            <w:shd w:val="clear" w:color="auto" w:fill="FFFFFF"/>
            <w:lang w:val="en-US" w:eastAsia="en-US" w:bidi="ar-SA"/>
          </w:rPr>
          <w:t>Brown</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57" w:history="1">
        <w:r>
          <w:rPr>
            <w:rFonts w:ascii="arial" w:eastAsia="arial" w:hAnsi="arial" w:cs="arial"/>
            <w:b/>
            <w:bCs/>
            <w:i/>
            <w:color w:val="0077CC"/>
            <w:kern w:val="32"/>
            <w:sz w:val="28"/>
            <w:szCs w:val="32"/>
            <w:u w:val="single"/>
            <w:shd w:val="clear" w:color="auto" w:fill="FFFFFF"/>
            <w:lang w:val="en-US" w:eastAsia="en-US" w:bidi="ar-SA"/>
          </w:rPr>
          <w:t xml:space="preserve"> To High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Law360 Legal News - Corporate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Portfolio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270pt;height:101.25pt">
            <v:imagedata r:id="rId15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APPELLATE, COURTS, DC PULSE, LAW360 IN-DEPTH, LEGAL INDUSTRY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President Joe Biden nominated D.C.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replace Justice Stephen Breyer on the U.S. Supreme Court. If confirmed, she would become the first Black female justice to serve on the high court. Here, Law360 looks 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confirmation process.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speaks after President Joe Biden announced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his nominee to the U.S. Supreme Court at the White House on Feb. 25, 2022. (AP Photo/Carolyn Kaster)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Joe Biden nominated D.C.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replace Justice Stephen Breyer on the U.S. Supreme Court. If confirmed, she would become the first Black female justice to serve on the high court. Here, Law360 looks 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confirmation process.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Top Judiciary Republican Pans High Court Nominee Timeline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James Arkin  |  March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 Chuck Grassley, the top Republican on the Senate Judiciary Committee, fired a warning shot at Democrats over the timeline for the Supreme Court confirmation hearings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urging them not to rush the vetting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'Rubber Stamp' For Gov't Agencies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Jimmy Hoover  |  March 3,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far from being a "rubber stamp" for the government, often has ruled against federal agencies in legal battles over her near-decade on the federal bench. Here, Law360 examines the D.C. Circuit judge's administrative law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Biting Maxims, Careful Rigor Are Core To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Opinions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Hannah Albarazi  |  March 2,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opinions as a D.C. district and appellate court judge suggest that she's focused on making her rulings clear and widely accessible, free of philosophical meanderings but not without the occasional piercing maxim.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Shake Up High Court As 1st Ex-Defender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Jack Queen  |  March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D.C.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become the first former public defender to serve on the U.S. Supreme Court if confirmed, breathing new life into what some experts say is a neglected area of the high court's docket.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Biden Touts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'Consensus Builder' In State Of Union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James Arkin  |  March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Joe Biden touted D.C.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his nominee for the U.S. Supreme Court, as one of the nation's "top legal minds" during his first State of the Union address, but did not dwell on the coming Senate confirmation process during his hourlong remarks.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CONFIRMATION    Confirmation Hearings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Begin March 21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James Arkin  |  March 2,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 Dick Durbin, D-Ill., the chairman of the Senate Judiciary Committee, announced the U.S. Supreme Court confirmation hearings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begin March 21, with introductory statements, 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answer questions from senators the following two days.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Kick Off Senator Meetings This Week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James Arkin  |  February 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scheduled to meet with top Senate leaders of both parties on Capitol Hill, officially kicking off the confirmation process as she aims to secure support to become the first Black woman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 IS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Ruling That Reverberates In Drug Pricing Debate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Adam Lidgett  |  March 2,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longtime Washington, D.C., federal judge, U.S.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saw her share of health care and pharmaceutical cases, including one that reverberated through the drug pricing realm for years and ultimately prompted a congressional response.   Years On The Trial Court Lend Insight Into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Jack Karp  |  February 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spent less than a year on the D.C. Circuit Court of Appeals, authoring just two opinions during that period, she spent eight years as district judge - a rare experience for most recent nominees to the U.S. Supreme Court and one that could provide insight into the kind of justice she might be. Here, Law360 Pulse takes a dive into the data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years on the trial court bench.   2 Tax Opinions From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Know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Joshua Rosenberg  |  February 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nominated by President Joe Biden to the U.S. Supreme Court, has not been a prolific author of tax-related opinions, she has demonstrated a knack for writing thorough, well-reasoned judgments involving complex legal questions. Here, Law360 takes a closer look at two tax-related opinions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wrote during her time serving on the D.C. district court.   3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Rulings To Know In Product, Personal Injury Cases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Emily Field and Y. Peter Kang  |  February 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her eight-year tenure as a District of Columbia federal judge, U.S.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oversaw high-profile multidistrict litigation on the disappearance of a Malaysia Airlines flight and adjudicated a U.S. Capitol Police case with issues that may one day come before the high court.   4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Decisions Impacting Transportation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Linda Chiem  |  February 28,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addressed various transportation-related issues in a nearly decadelong career as a Washington, D.C., jurist, authoring decisions clarifying the federal courts' reach in matters concerning ride-hailing services, aviation accidents and ships held in port.   Party Leaders Vow Open Minds For New High Court Pick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James Arkin and Christopher Cole  |  February 27,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Senate Democrats have pledged to move quickly on President Joe Biden's selection to join the U.S. Supreme Court, and some Republicans left the door open to supporting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but neither side could resist sniping at each other over what has become a highly politicized process for filling open seats on the high court.  How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Beat Out Competition For High Court Nod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Hannah Albarazi  |  February 25,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nearly decadelong roots in the D.C. judiciary and recent history of bipartisan support likely elevated her over another front-runner for the U.S. Supreme Court seat, U.S. District Judge J. Michelle Childs of South Carolina, who had the backing of her two home state Republican senators.  6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Opinions To Read Now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Jimmy Hoover  |  February 25,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D.C.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recently nominated to the U.S. Supreme Court, spent eight years as a federal trial court judge in Washington, D.C., where she handled high-profile showdowns between Congress and the White House, major rulemaking challenges and the notorious "Pizzagate" case. Here are her most notable rulings.  1st Circ. Judge Selya Says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'Balanced'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Aebra Coe and Chris Villani  |  February 25,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Circuit Judge Bruce Selya says D.C.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his former clerk and now U.S. Supreme Court nominee, is someone who "listens to different points of view respectfully" and will be "quite balanced" if confirmed.   4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Rulings On National Security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Daniel Wilson  |  February 25,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addressed a number of important defense and national security-related issues on the federal bench, including whether Guam can pursue costs for cleaning up a Navy dump and the secrecy of government operations. Here, Law360 looks at four of those decisions.   Why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Honored This Historic Judge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Hailey Konnath  |  February 25,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named the late Constance Baker Motley as an inspiration in her White House speech, drawing attention to a pioneering civil rights hero who was the first Black woman to argue before the high court as well as the first to serve as a federal judge.   Biden's Supreme Court Pick Was Star Debater In Miami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Carolina Bolado  |  February 25,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on a nationally ranked debate team at Miami Palmetto Senior High filled with talented high achievers, U.S.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stood out as a superstar and excelled at the extracurricular activity that she says "best prepared me for future success in law and in life."   4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Rulings Workplace Attys Should See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Vin Gurrieri  |  February 25,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look at the labor and employment rulings from D.C.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whom President Joe Biden has picked to sit on the U.S. Supreme Court, reveals some noteworthy wins for unions and a willingness to delve deeply into how landmark high court decisions like Wal-Mart v. Dukes should be applied.   Biden Nominates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High Court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Jimmy Hoover  |  February 25,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Joe Biden nominated D.C. Circuit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replace Justice Stephen Breyer on the U.S. Supreme Court, choosing the recently elevated federal trial court judge to potentially become the first Black female justice in the court's 232-year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PODCASTS    Pro Say: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Biggest Rulings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Law360  |  March 4,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confirmation hearings on the way, the Pro Say team looks at some of U.S.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most high-profile opinions, including an early win for the House Judiciary Committee in its pursuit of testimony from former White House Counsel Don McGahn and the sentencing of the shooter in the infamous Pizzagate incident.  The Term: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Her Own Words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Law360  |  March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being Matt Damon's scene partner as an undergrad to getting swamped with 150 cases as a rookie judge,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publicly shared a number of stories over the years from her life and career as a self-identified "professional vagabond." Listen 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her own words on this week's episode of "The Term" podcast.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5" w:history="1">
        <w:r>
          <w:rPr>
            <w:rFonts w:ascii="arial" w:eastAsia="arial" w:hAnsi="arial" w:cs="arial"/>
            <w:b/>
            <w:bCs/>
            <w:i/>
            <w:color w:val="0077CC"/>
            <w:kern w:val="32"/>
            <w:sz w:val="28"/>
            <w:szCs w:val="32"/>
            <w:u w:val="single"/>
            <w:shd w:val="clear" w:color="auto" w:fill="FFFFFF"/>
            <w:lang w:val="en-US" w:eastAsia="en-US" w:bidi="ar-SA"/>
          </w:rPr>
          <w:t>Brown</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5"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65" w:history="1">
        <w:r>
          <w:rPr>
            <w:rFonts w:ascii="arial" w:eastAsia="arial" w:hAnsi="arial" w:cs="arial"/>
            <w:b/>
            <w:bCs/>
            <w:i/>
            <w:color w:val="0077CC"/>
            <w:kern w:val="32"/>
            <w:sz w:val="28"/>
            <w:szCs w:val="32"/>
            <w:u w:val="single"/>
            <w:shd w:val="clear" w:color="auto" w:fill="FFFFFF"/>
            <w:lang w:val="en-US" w:eastAsia="en-US" w:bidi="ar-SA"/>
          </w:rPr>
          <w:t>’s Historic SCOTUS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Canada: Greenpeace International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confirmation of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Greenpeace USA Democracy Campaign Director Folabi Olagbaju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confirming the court ’ s 116th justice,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our nation ’ s leaders have shown they heard the will of the people. We are pleased with her confirmation and believe she will be a fair Supreme Court Justice who will rebalance our nation ’ s highest Court, and carry out its sacred duty to protect our rights, secure our liberties, and render equal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many rigorous hearings, Judge Kentanji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shown intellect and grace under bad-faith attacks on her character. For generations, Black women have been locked out of the opportunity to serve on the Supreme Court. With the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we are taking a step toward making our justice system one that respects and reflects the very best of every American.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understands the difference between science and politics and recognizes the government ’ s responsibility to protect people, our health, and our planet. As the first public defender and first Black woman appointed this nation ’ s highest court,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well equipped to defend our democracy and the people who have been historically underserved by those in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historic confirmation as Supreme Court Justice will help our country become one that better serves those the courts serve: the people and the planet on which we all depend on to thrive.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3" w:history="1">
        <w:r>
          <w:rPr>
            <w:rFonts w:ascii="arial" w:eastAsia="arial" w:hAnsi="arial" w:cs="arial"/>
            <w:b/>
            <w:bCs/>
            <w:i/>
            <w:color w:val="0077CC"/>
            <w:kern w:val="32"/>
            <w:sz w:val="28"/>
            <w:szCs w:val="32"/>
            <w:u w:val="single"/>
            <w:shd w:val="clear" w:color="auto" w:fill="FFFFFF"/>
            <w:lang w:val="en-US" w:eastAsia="en-US" w:bidi="ar-SA"/>
          </w:rPr>
          <w:t>Brown</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3"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will be the first African-American female judge on the U.S.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first African-American woman to serve as a U.S. Supreme Court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Senate confirmed Joe Biden's nomination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Supreme Court as a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vote by the U.S. Senate has been considered historic because in its 232 years the Supreme Court had not elected an African-American woman to hold the position of justice.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also readInternationalUnited States imposes sanctions on Vladimir Putin's daughters for invasion of UkraineFamousMhoni Vidente predicts that the United States will take Mexico as a colonyMexicoFernández Noroña and 24 others could lose their visas in the United States for supporting RussiaWith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vote of 53 in favor and 47 against from Republican senators,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colloquially known as "KBJ" passed the U.S. Senate test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historic moment was presided over by Vice President Kamala Harris, who led the Senate vote.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Kamala Harris also made history in 2021 by becoming the first African American woman as well as the first Indian or Asian American to reach the vice presidency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U.S.</w:t>
      </w:r>
      <w:r>
        <w:rPr>
          <w:rFonts w:ascii="arial" w:eastAsia="arial" w:hAnsi="arial" w:cs="arial"/>
          <w:b/>
          <w:color w:val="000000"/>
          <w:sz w:val="20"/>
          <w:lang w:val="en-US" w:eastAsia="en-US" w:bidi="ar-SA"/>
        </w:rPr>
        <w:t xml:space="preserve">Who is </w:t>
      </w:r>
      <w:r>
        <w:rPr>
          <w:rFonts w:ascii="arial" w:eastAsia="arial" w:hAnsi="arial" w:cs="arial"/>
          <w:b/>
          <w:i/>
          <w:color w:val="000000"/>
          <w:sz w:val="20"/>
          <w:u w:val="single"/>
          <w:lang w:val="en-US" w:eastAsia="en-US" w:bidi="ar-SA"/>
        </w:rPr>
        <w:t>Ketanji</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b/>
          <w:color w:val="000000"/>
          <w:sz w:val="20"/>
          <w:lang w:val="en-US" w:eastAsia="en-US" w:bidi="ar-SA"/>
        </w:rPr>
        <w:t>, the first African American justice on the U.S. Supreme Court?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51, studied at Harvard Law School, the daughter of public school teachers.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She served on the U.S. Sentencing Commission to reduce sentences for most federal drug trafficking offenses, including crack cocaine.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work resulted in the release of at least 1,800 prisoners and shortened sentences for about 12,000 other inmates.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She has also worked as a former public defender in the United States.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replace progressive Justice Stephen Breyer on the Supreme Court, so she will join her new top post during the month of June or July, making history as the first black woman judge in the nation.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MomsRising: Justice </w:t>
        </w:r>
      </w:hyperlink>
      <w:hyperlink r:id="rId18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Brown</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8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BELLEVUE, Washington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(TNSPol) -- MomsRising, an online and on-the-ground organization of more than 1 million mothers and their families,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Statement of leaders of MomsRising, the online and on-the-ground organization of more than one million mothers and their families, on U.S. Senate confirmation of soon-to-be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"America's moms are cheering the bipartisan U.S. Senate confirmation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as an associate justice on the U.S. Supreme Court. This is a historic, meaningful moment that will make our highest court more reflective of our country's rich diversity, more fair, and more just.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welcome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unwavering commitment to equal justice for all as the U.S. Supreme Court adjudicates issues that will shape our lives, including health care, privacy, voting rights, discrimination, policing,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-Statement of Kristin Rowe-Finkbeiner, Executive Director and CEO, MomsRising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credentials are exemplary, her record is extraordinary, and her experience and perspective will make the court stronger. President Biden deserves credit for making a brilliant choice. And while she had nothing to prove,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acquitted herself magnificently when some Republican Senators disgraced themselves with baseless, dishonest attacks during her Judiciary Committee confirmation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Senate confirmation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makes this a great day for our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-Statement of Namatie Mansaray, Senior Director for Workplace Justice, MomsRising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Sociological]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Lisa Lederer, 202/371-1996, </w:t>
      </w:r>
      <w:hyperlink r:id="rId181" w:history="1">
        <w:r>
          <w:rPr>
            <w:rFonts w:ascii="arial" w:eastAsia="arial" w:hAnsi="arial" w:cs="arial"/>
            <w:i/>
            <w:color w:val="0077CC"/>
            <w:sz w:val="20"/>
            <w:u w:val="single"/>
            <w:shd w:val="clear" w:color="auto" w:fill="FFFFFF"/>
            <w:lang w:val="en-US" w:eastAsia="en-US" w:bidi="ar-SA"/>
          </w:rPr>
          <w:t>lisa@prsolutionsdc.com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MSTRUCK-7803705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Van Hollen Statement on the Senate Confirmation of </w:t>
        </w:r>
      </w:hyperlink>
      <w:hyperlink r:id="rId18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8" w:history="1">
        <w:r>
          <w:rPr>
            <w:rFonts w:ascii="arial" w:eastAsia="arial" w:hAnsi="arial" w:cs="arial"/>
            <w:b/>
            <w:bCs/>
            <w:i/>
            <w:color w:val="0077CC"/>
            <w:kern w:val="32"/>
            <w:sz w:val="28"/>
            <w:szCs w:val="32"/>
            <w:u w:val="single"/>
            <w:shd w:val="clear" w:color="auto" w:fill="FFFFFF"/>
            <w:lang w:val="en-US" w:eastAsia="en-US" w:bidi="ar-SA"/>
          </w:rPr>
          <w:t>Brown</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8"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Hollen Statement on the Senate Confirmation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Today, U.S. Senator Chris Van Hollen (D-Md.) released the following statement on the Senate's vote to confirm President Biden's nomination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today's vote, both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United States Senate made history. I was proud to vote to make her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to participate in this historic moment in our democracy. Over the past few weeks - and throughout her career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how imminently qualified and prepared she is for this role. Like Marylander Thurgood Marshall before her,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trailblazer, and I know she will uphold the injunction emblazoned on the entrance to the Supreme Court: 'Equal Justice Under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Van Hollen met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and invited her to join him in the future at the historic Public School 103 in Baltimore, where Supreme Court Justice Thurgood Marshall went to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indicated she would welcome the opportunity to make such a visit. Senator Van Hollen recently secured $1 million in federal funding to support the renovation of the building into Thurgood Marshall Community Center to provide community services in West Baltimore.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Senate confirms </w:t>
        </w:r>
      </w:hyperlink>
      <w:hyperlink r:id="rId195"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Brown</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NBC - 3 WSAV (Savannah, GA)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Nexstar Broadcasting,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Palmer</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(NewsNation) The Senate confirmed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Supreme Court nomination on Thursday, securing her place as the court's first Black female justice.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51-year-old appeals court judge with nine years of experience on the federal bench, was confirmed 53-47, mostly along party 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 Sens. Susan Collins, Lisa Murkowski and Mitt Romney voted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confirmation,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history by becoming the third Black justice and only the sixth woman in the court's more than 200-year history.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take her seat when Justice Stephen Breyer retires this summer.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joined President Joe Biden and other White House senior staff in the Roosevelt Room to watch the results of the Senate vote.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vote, Biden tweeted,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was a historic moment for our nation. We've taken another step toward making our highest court reflect the diversity of America. She will be an incredible Justice, and I was honored to share this moment with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wonderful day, a joyous day, an inspiring day  for the Senate, for the Supreme Court and for the United States of America," exulted Senate Majority Leader Chuck Schumer.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Supporters cite her deep experience in her nine years on the federal bench and the chance for her to become the first former public defender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Joe Biden has sought bipartisan backing for his pick, making repeated calls to senators and inviting Republicans to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vote was far from the overwhelming bipartisan confirmations for Breyer and other justices in decades past, it was still a significant bipartisan accomplishment for Biden in the narrow 50-50 Senate after GOP senators aggressively worked to paint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too liberal and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extraordinary qualifications, deep experience and intellect and a rigorous judicial record to the Supreme Court," Biden tweeted Monday. "She deserves to be confirmed as the next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faced a bruising 30 hours of hearings in which Republicans on the Senate Judiciary Committee aggressively interrogated her sentencing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spent the hearings attacking her record on the federal bench, including the sentences she handed down in child pornography cases, which they argued were too light.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pushed back on the GOP narrative, declaring that "nothing could be further from the truth" and explaining her reasoning in detail. Democrats said she was in line with other judges in her decisions.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current court's second Black justice  Justice Clarence Thomas, a conservative, is the other  and just the third in history.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replace retiring Supreme Court Justice Breyer. Biden nominated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51-year-old federal appeals court judge would join two other women, Sonia Sotomayor and Elena Kagan, on the liberal side of the current 6-3 conservative court. With Justice Amy Coney Barrett sitting at the other end of the bench, four of the nine justices would be women for the first time in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Senate Judiciary Committee last month,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her life was shaped by her parents' experiences with racial segregation and civil rights laws that were enacted a decade before she was born.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her parents and family sitting behind her, she told the panel that her "path was clearer" than theirs as a Black American.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attended Harvard University, served as a public defender, worked at a private law firm and was appointed to the U.S. Sentencing Commission in addition to her nine years on the federal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a judge for nearly a decade now, and I take that responsibility and my duty to be independent very seriously,"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"I decide cases from a neutral posture. I evaluate the facts, and I interpret and apply the law to the facts of the case before me, without fear or favor, consistent with my judicial oath."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sworn in,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second-youngest member of the court after Barrett, 50. She would join a court on which no one is yet 75, the first time that has happened in nearly 30 years.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2" style="position:absolute;z-index:2517708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greets Sen. Dick Durbin, D-Ill., chairman of the Senate Judiciary Committee, as Sen. Chuck Grassley, R-Iowa, the ranking member of the Senate Judiciary Committee, watches, as she arrives for her confirmation hearing before the Senate Judiciary Committee Monday, March 21, 2022, on Capitol Hill in Washington. (AP Photo/Jacquelyn Martin)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listens as she is asked a question from Sen. Marsha Blackburn, R-Tenn., front left, during her testimony before the Senate Judiciary Committee on Capitol Hill in Washington, Wednesday, March 23, 2022, during her confirmation hearing. (AP Photo/Susan Walsh) American Bar Association Standing Committee on the Federal Judiciary's D. Jean Veta, from left, Ann Claire Williams and Joseph Drayton, are sworn in during a Senate Judiciary Committee's confirmation hearing of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Capitol Hill in Washington, Thursday, March 24, 2022. (AP Photo/Manuel Balce Ceneta)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smiles during a meeting with Sen. Tommy Tuberville, R-Ala., in his office at the Capitol in Washington, Tuesday, March 29, 2022. (AP Photo/J. Scott Applewhite)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gets up at the conclusion of her confirmation before the Senate Judiciary Committee on Capitol Hill in Washington, Wednesday, March 23, 2022. (AP Photo/Susan Walsh) The path to confirmation to the Supreme Court can be speedy or take months. (AP Graphic) FILE –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smiles as Sen. Richard Shelby, R-Ala., arrives for a meeting in his office on Capitol Hill in Washington, March 31, 2022. Democrats are launching a whirlwind of votes and Senate floor action Monday with the goal of confirming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first Black woman on the Supreme Court by the end of the week. (AP Photo/J. Scott Applewhite, File) The path to Supreme Court confirmation can be a grueling one. (AP Graphic)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center, accompanied by her husband Dr. Patrick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right, steps out during a break in her Senate Judiciary Committee confirmation hearing on Capitol Hill in Washington, Monday, March 21, 2022. The 51-year-old federal judge would be the first Black woman on the Supreme Court. (AP Photo/Andrew Harnik)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wipes away tears as she is questioned by Sen. Alex Padilla, D-Calif., during her confirmation hearing before the Senate Judiciary Committee on Capitol Hill in Washington, Wednesday, March 23, 2022. (AP Photo/Alex Brandon) FILE –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March 23, 2022. Empathy is not a quality many senators want to see in the next Supreme Court justice. The ability to empathize with another's plight has become a touchstone for Republican opposition to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(AP Photo/Alex Brandon, File) Sen. Ted Cruz, R-Texas, looks as a visual aid is displayed as he questions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during her confirmation hearing before the Senate Judiciary Committee Tuesday, March 22, 2022, on Capitol Hill in Washington. (AP Photo/Carolyn Kaster)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Tuesday, March 22, 2022. (AP Photo/Alex Brandon)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Tuesday, March 22, 2022. (AP Photo/Andrew Harnik)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on her nomination to become an Associate Justice of the US Supreme Court during a Senate Judiciary Committee confirmation hearing on Capitol Hill in Washington, DC, on March 22, 2022. (Photo by SAUL LOEB / AFP) (Photo by SAUL LOEB/AFP via 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Senate confirms </w:t>
        </w:r>
      </w:hyperlink>
      <w:hyperlink r:id="rId20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2" w:history="1">
        <w:r>
          <w:rPr>
            <w:rFonts w:ascii="arial" w:eastAsia="arial" w:hAnsi="arial" w:cs="arial"/>
            <w:b/>
            <w:bCs/>
            <w:i/>
            <w:color w:val="0077CC"/>
            <w:kern w:val="32"/>
            <w:sz w:val="28"/>
            <w:szCs w:val="32"/>
            <w:u w:val="single"/>
            <w:shd w:val="clear" w:color="auto" w:fill="FFFFFF"/>
            <w:lang w:val="en-US" w:eastAsia="en-US" w:bidi="ar-SA"/>
          </w:rPr>
          <w:t>Brown</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- 3 WRBL (Columbus, GA)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Nexstar Broadcasting,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Palmer</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(NewsNation) The Senate confirmed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Supreme Court nomination on Thursday, securing her place as the court's first Black female justice.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51-year-old appeals court judge with nine years of experience on the federal bench, was confirmed 53-47, mostly along party 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 Sens. Susan Collins, Lisa Murkowski and Mitt Romney voted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confirmation,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history by becoming the third Black justice and only the sixth woman in the court's more than 200-year history.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take her seat when Justice Stephen Breyer retires this summer.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joined President Joe Biden and other White House senior staff in the Roosevelt Room to watch the results of the Senate vote.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vote, Biden tweeted,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was a historic moment for our nation. We've taken another step toward making our highest court reflect the diversity of America. She will be an incredible Justice, and I was honored to share this moment with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wonderful day, a joyous day, an inspiring day  for the Senate, for the Supreme Court and for the United States of America," exulted Senate Majority Leader Chuck Schumer.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Supporters cite her deep experience in her nine years on the federal bench and the chance for her to become the first former public defender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Joe Biden has sought bipartisan backing for his pick, making repeated calls to senators and inviting Republicans to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vote was far from the overwhelming bipartisan confirmations for Breyer and other justices in decades past, it was still a significant bipartisan accomplishment for Biden in the narrow 50-50 Senate after GOP senators aggressively worked to paint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too liberal and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extraordinary qualifications, deep experience and intellect and a rigorous judicial record to the Supreme Court," Biden tweeted Monday. "She deserves to be confirmed as the next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faced a bruising 30 hours of hearings in which Republicans on the Senate Judiciary Committee aggressively interrogated her sentencing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spent the hearings attacking her record on the federal bench, including the sentences she handed down in child pornography cases, which they argued were too light.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pushed back on the GOP narrative, declaring that "nothing could be further from the truth" and explaining her reasoning in detail. Democrats said she was in line with other judges in her decisions.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current court's second Black justice  Justice Clarence Thomas, a conservative, is the other  and just the third in history.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replace retiring Supreme Court Justice Breyer. Biden nominated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51-year-old federal appeals court judge would join two other women, Sonia Sotomayor and Elena Kagan, on the liberal side of the current 6-3 conservative court. With Justice Amy Coney Barrett sitting at the other end of the bench, four of the nine justices would be women for the first time in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Senate Judiciary Committee last month,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her life was shaped by her parents' experiences with racial segregation and civil rights laws that were enacted a decade before she was born.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her parents and family sitting behind her, she told the panel that her "path was clearer" than theirs as a Black American.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attended Harvard University, served as a public defender, worked at a private law firm and was appointed to the U.S. Sentencing Commission in addition to her nine years on the federal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a judge for nearly a decade now, and I take that responsibility and my duty to be independent very seriously,"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"I decide cases from a neutral posture. I evaluate the facts, and I interpret and apply the law to the facts of the case before me, without fear or favor, consistent with my judicial oath."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sworn in,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second-youngest member of the court after Barrett, 50. She would join a court on which no one is yet 75, the first time that has happened in nearly 30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greets Sen. Dick Durbin, D-Ill., chairman of the Senate Judiciary Committee, as Sen. Chuck Grassley, R-Iowa, the ranking member of the Senate Judiciary Committee, watches, as she arrives for her confirmation hearing before the Senate Judiciary Committee Monday, March 21, 2022, on Capitol Hill in Washington. (AP Photo/Jacquelyn Martin)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listens as she is asked a question from Sen. Marsha Blackburn, R-Tenn., front left, during her testimony before the Senate Judiciary Committee on Capitol Hill in Washington, Wednesday, March 23, 2022, during her confirmation hearing. (AP Photo/Susan Walsh)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American Bar Association Standing Committee on the Federal Judiciary's D. Jean Veta, from left, Ann Claire Williams and Joseph Drayton, are sworn in during a Senate Judiciary Committee's confirmation hearing of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Capitol Hill in Washington, Thursday, March 24, 2022. (AP Photo/Manuel Balce Ceneta)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smiles during a meeting with Sen. Tommy Tuberville, R-Ala., in his office at the Capitol in Washington, Tuesday, March 29, 2022. (AP Photo/J. Scott Applewhite)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gets up at the conclusion of her confirmation before the Senate Judiciary Committee on Capitol Hill in Washington, Wednesday, March 23, 2022. (AP Photo/Susan Walsh)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to confirmation to the Supreme Court can be speedy or take months. (AP Graphic)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FILE –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smiles as Sen. Richard Shelby, R-Ala., arrives for a meeting in his office on Capitol Hill in Washington, March 31, 2022. Democrats are launching a whirlwind of votes and Senate floor action Monday with the goal of confirming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first Black woman on the Supreme Court by the end of the week. (AP Photo/J. Scott Applewhite, File)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path to Supreme Court confirmation can be a grueling one. (AP Graphic)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center, accompanied by her husband Dr. Patrick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right, steps out during a break in her Senate Judiciary Committee confirmation hearing on Capitol Hill in Washington, Monday, March 21, 2022. The 51-year-old federal judge would be the first Black woman on the Supreme Court. (AP Photo/Andrew Harnik)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wipes away tears as she is questioned by Sen. Alex Padilla, D-Calif., during her confirmation hearing before the Senate Judiciary Committee on Capitol Hill in Washington, Wednesday, March 23, 2022. (AP Photo/Alex Brandon)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FILE –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March 23, 2022. Empathy is not a quality many senators want to see in the next Supreme Court justice. The ability to empathize with another's plight has become a touchstone for Republican opposition to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(AP Photo/Alex Brandon, File)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 Ted Cruz, R-Texas, looks as a visual aid is displayed as he questions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during her confirmation hearing before the Senate Judiciary Committee Tuesday, March 22, 2022, on Capitol Hill in Washington. (AP Photo/Carolyn Kaster)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Tuesday, March 22, 2022. (AP Photo/Alex Brandon)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Senate Judiciary Committee confirmation hearing on Capitol Hill in Washington, Tuesday, March 22, 2022. (AP Photo/Andrew Harnik)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on her nomination to become an Associate Justice of the US Supreme Court during a Senate Judiciary Committee confirmation hearing on Capitol Hill in Washington, DC, on March 22, 2022. (Photo by SAUL LOEB / AFP) (Photo by SAUL LOEB/AFP via 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CONGRESSMAN ANTHONY </w:t>
        </w:r>
      </w:hyperlink>
      <w:hyperlink r:id="rId209" w:history="1">
        <w:r>
          <w:rPr>
            <w:rFonts w:ascii="arial" w:eastAsia="arial" w:hAnsi="arial" w:cs="arial"/>
            <w:b/>
            <w:bCs/>
            <w:i/>
            <w:color w:val="0077CC"/>
            <w:kern w:val="32"/>
            <w:sz w:val="28"/>
            <w:szCs w:val="32"/>
            <w:u w:val="single"/>
            <w:shd w:val="clear" w:color="auto" w:fill="FFFFFF"/>
            <w:lang w:val="en-US" w:eastAsia="en-US" w:bidi="ar-SA"/>
          </w:rPr>
          <w:t>BROWN</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JUDGE </w:t>
        </w:r>
      </w:hyperlink>
      <w:hyperlink r:id="rId20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9" w:history="1">
        <w:r>
          <w:rPr>
            <w:rFonts w:ascii="arial" w:eastAsia="arial" w:hAnsi="arial" w:cs="arial"/>
            <w:b/>
            <w:bCs/>
            <w:i/>
            <w:color w:val="0077CC"/>
            <w:kern w:val="32"/>
            <w:sz w:val="28"/>
            <w:szCs w:val="32"/>
            <w:u w:val="single"/>
            <w:shd w:val="clear" w:color="auto" w:fill="FFFFFF"/>
            <w:lang w:val="en-US" w:eastAsia="en-US" w:bidi="ar-SA"/>
          </w:rPr>
          <w:t>BROWN</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9"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IS READY TO SERVE ON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the office of Maryland Rep. Anthony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brings a breadth of experience to her work on the bench, which makes her supremely qualified to sit on our nation's highest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Congressman Anthony G.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(MD-04), an attorney and former JAG officer, released the following statement praising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brings a breadth of experience to her work on the bench, which makes her supremely qualified to sit on our nation's highest court. Born in Washington, D.C., raised in Miami, and educated at Harvard and Harvard Law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understands how our courts shape our communities and our lives. She would bring to the job experience working as a public defender, a clerk for Justice Breyer, years on the bench, and service as Vice-Chair on the United States Sentencing Commission. To her, ensuring equal justice under the law is a calling and a public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"Nominating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historic. She would become the first Black woman to serve on the Supreme Court and only the third African American justice in our nation's nearly 246-year history. That matters. Supreme Court justices have immense power through their decisions, to shape the lives of everyday Americans. A fair and just Supreme Court reflects the perspectives, lived experiences, and diversity of our country.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break barriers, shape our nation's laws for the better, and set a new example for what a Supreme Court Justice looks like for others to follow in her footsteps."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6" w:name="Bookmark_14"/>
      <w:bookmarkEnd w:id="26"/>
    </w:p>
    <w:p>
      <w:pPr>
        <w:rPr>
          <w:rFonts w:ascii="arial" w:eastAsia="arial" w:hAnsi="arial" w:cs="arial"/>
          <w:sz w:val="20"/>
          <w:lang w:val="en-US" w:eastAsia="en-US" w:bidi="ar-SA"/>
        </w:rPr>
      </w:pPr>
      <w:r>
        <w:pict>
          <v:shape id="_x0000_i107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SCOTUS Confirmation: </w:t>
        </w:r>
      </w:hyperlink>
      <w:hyperlink r:id="rId21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6" w:history="1">
        <w:r>
          <w:rPr>
            <w:rFonts w:ascii="arial" w:eastAsia="arial" w:hAnsi="arial" w:cs="arial"/>
            <w:b/>
            <w:bCs/>
            <w:i/>
            <w:color w:val="0077CC"/>
            <w:kern w:val="32"/>
            <w:sz w:val="28"/>
            <w:szCs w:val="32"/>
            <w:u w:val="single"/>
            <w:shd w:val="clear" w:color="auto" w:fill="FFFFFF"/>
            <w:lang w:val="en-US" w:eastAsia="en-US" w:bidi="ar-SA"/>
          </w:rPr>
          <w:t>Brown</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6"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Faces Second Round of Questioning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Newsweek.com</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23, 2022 Wednesday 9:02 AM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 2022 Newsweek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71" type="#_x0000_t75" style="width:166.48pt;height:42.74pt">
            <v:imagedata r:id="rId21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Giella</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third day of the Senate Judicial Committee begins Wednesday. Follow Newsweek for the latest.</w:t>
      </w:r>
    </w:p>
    <w:p>
      <w:pPr>
        <w:keepNext/>
        <w:spacing w:before="240" w:after="0" w:line="340" w:lineRule="atLeast"/>
        <w:ind w:left="0" w:right="0" w:firstLine="0"/>
        <w:jc w:val="left"/>
        <w:rPr>
          <w:rFonts w:ascii="arial" w:eastAsia="arial" w:hAnsi="arial" w:cs="arial"/>
          <w:sz w:val="20"/>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2" style="position:absolute;z-index:2516715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Senate Judicial Committee continues the </w:t>
      </w:r>
      <w:hyperlink r:id="rId218" w:history="1">
        <w:r>
          <w:rPr>
            <w:rFonts w:ascii="arial" w:eastAsia="arial" w:hAnsi="arial" w:cs="arial"/>
            <w:i/>
            <w:color w:val="0077CC"/>
            <w:sz w:val="20"/>
            <w:u w:val="single"/>
            <w:shd w:val="clear" w:color="auto" w:fill="FFFFFF"/>
            <w:lang w:val="en-US" w:eastAsia="en-US" w:bidi="ar-SA"/>
          </w:rPr>
          <w:t>historic confirmation hearing</w:t>
        </w:r>
      </w:hyperlink>
      <w:r>
        <w:rPr>
          <w:rFonts w:ascii="arial" w:eastAsia="arial" w:hAnsi="arial" w:cs="arial"/>
          <w:color w:val="000000"/>
          <w:sz w:val="20"/>
          <w:lang w:val="en-US" w:eastAsia="en-US" w:bidi="ar-SA"/>
        </w:rPr>
        <w:t xml:space="preserve">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Wednesday.President Joe</w:t>
      </w:r>
      <w:hyperlink r:id="rId219" w:history="1">
        <w:r>
          <w:rPr>
            <w:rFonts w:ascii="arial" w:eastAsia="arial" w:hAnsi="arial" w:cs="arial"/>
            <w:i/>
            <w:color w:val="0077CC"/>
            <w:sz w:val="20"/>
            <w:u w:val="single"/>
            <w:shd w:val="clear" w:color="auto" w:fill="FFFFFF"/>
            <w:lang w:val="en-US" w:eastAsia="en-US" w:bidi="ar-SA"/>
          </w:rPr>
          <w:t xml:space="preserve">Biden nominated </w:t>
        </w:r>
      </w:hyperlink>
      <w:hyperlink r:id="rId219" w:history="1">
        <w:r>
          <w:rPr>
            <w:rFonts w:ascii="arial" w:eastAsia="arial" w:hAnsi="arial" w:cs="arial"/>
            <w:b/>
            <w:i/>
            <w:color w:val="0077CC"/>
            <w:sz w:val="20"/>
            <w:u w:val="single"/>
            <w:shd w:val="clear" w:color="auto" w:fill="FFFFFF"/>
            <w:lang w:val="en-US" w:eastAsia="en-US" w:bidi="ar-SA"/>
          </w:rPr>
          <w:t>Jackson</w:t>
        </w:r>
      </w:hyperlink>
      <w:hyperlink r:id="rId219" w:history="1">
        <w:r>
          <w:rPr>
            <w:rFonts w:ascii="arial" w:eastAsia="arial" w:hAnsi="arial" w:cs="arial"/>
            <w:i/>
            <w:color w:val="0077CC"/>
            <w:sz w:val="20"/>
            <w:u w:val="single"/>
            <w:shd w:val="clear" w:color="auto" w:fill="FFFFFF"/>
            <w:lang w:val="en-US" w:eastAsia="en-US" w:bidi="ar-SA"/>
          </w:rPr>
          <w:t xml:space="preserve"> to serve on the Supreme Court</w:t>
        </w:r>
      </w:hyperlink>
      <w:r>
        <w:rPr>
          <w:rFonts w:ascii="arial" w:eastAsia="arial" w:hAnsi="arial" w:cs="arial"/>
          <w:color w:val="000000"/>
          <w:sz w:val="20"/>
          <w:lang w:val="en-US" w:eastAsia="en-US" w:bidi="ar-SA"/>
        </w:rPr>
        <w:t xml:space="preserve"> after Justice Stephen Breyer announced his retirement.If confirmed,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w:t>
      </w:r>
      <w:hyperlink r:id="rId220" w:history="1">
        <w:r>
          <w:rPr>
            <w:rFonts w:ascii="arial" w:eastAsia="arial" w:hAnsi="arial" w:cs="arial"/>
            <w:i/>
            <w:color w:val="0077CC"/>
            <w:sz w:val="20"/>
            <w:u w:val="single"/>
            <w:shd w:val="clear" w:color="auto" w:fill="FFFFFF"/>
            <w:lang w:val="en-US" w:eastAsia="en-US" w:bidi="ar-SA"/>
          </w:rPr>
          <w:t>the first Black woman to serve on the nation's highest court.</w:t>
        </w:r>
      </w:hyperlink>
      <w:r>
        <w:rPr>
          <w:rFonts w:ascii="arial" w:eastAsia="arial" w:hAnsi="arial" w:cs="arial"/>
          <w:color w:val="000000"/>
          <w:sz w:val="20"/>
          <w:lang w:val="en-US" w:eastAsia="en-US" w:bidi="ar-SA"/>
        </w:rPr>
        <w:t xml:space="preserve">During the first round of questioning,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grilled on her judicial philosophy, </w:t>
      </w:r>
      <w:hyperlink r:id="rId221" w:history="1">
        <w:r>
          <w:rPr>
            <w:rFonts w:ascii="arial" w:eastAsia="arial" w:hAnsi="arial" w:cs="arial"/>
            <w:i/>
            <w:color w:val="0077CC"/>
            <w:sz w:val="20"/>
            <w:u w:val="single"/>
            <w:shd w:val="clear" w:color="auto" w:fill="FFFFFF"/>
            <w:lang w:val="en-US" w:eastAsia="en-US" w:bidi="ar-SA"/>
          </w:rPr>
          <w:t>her faith</w:t>
        </w:r>
      </w:hyperlink>
      <w:r>
        <w:rPr>
          <w:rFonts w:ascii="arial" w:eastAsia="arial" w:hAnsi="arial" w:cs="arial"/>
          <w:color w:val="000000"/>
          <w:sz w:val="20"/>
          <w:lang w:val="en-US" w:eastAsia="en-US" w:bidi="ar-SA"/>
        </w:rPr>
        <w:t>, her e</w:t>
      </w:r>
      <w:hyperlink r:id="rId222" w:history="1">
        <w:r>
          <w:rPr>
            <w:rFonts w:ascii="arial" w:eastAsia="arial" w:hAnsi="arial" w:cs="arial"/>
            <w:i/>
            <w:color w:val="0077CC"/>
            <w:sz w:val="20"/>
            <w:u w:val="single"/>
            <w:shd w:val="clear" w:color="auto" w:fill="FFFFFF"/>
            <w:lang w:val="en-US" w:eastAsia="en-US" w:bidi="ar-SA"/>
          </w:rPr>
          <w:t>xperience defending Guantanamo Bay detainees</w:t>
        </w:r>
      </w:hyperlink>
      <w:r>
        <w:rPr>
          <w:rFonts w:ascii="arial" w:eastAsia="arial" w:hAnsi="arial" w:cs="arial"/>
          <w:color w:val="000000"/>
          <w:sz w:val="20"/>
          <w:lang w:val="en-US" w:eastAsia="en-US" w:bidi="ar-SA"/>
        </w:rPr>
        <w:t xml:space="preserve"> and </w:t>
      </w:r>
      <w:hyperlink r:id="rId223" w:history="1">
        <w:r>
          <w:rPr>
            <w:rFonts w:ascii="arial" w:eastAsia="arial" w:hAnsi="arial" w:cs="arial"/>
            <w:i/>
            <w:color w:val="0077CC"/>
            <w:sz w:val="20"/>
            <w:u w:val="single"/>
            <w:shd w:val="clear" w:color="auto" w:fill="FFFFFF"/>
            <w:lang w:val="en-US" w:eastAsia="en-US" w:bidi="ar-SA"/>
          </w:rPr>
          <w:t>her views on Critical Race Theory.</w:t>
        </w:r>
      </w:hyperlink>
      <w:r>
        <w:rPr>
          <w:rFonts w:ascii="arial" w:eastAsia="arial" w:hAnsi="arial" w:cs="arial"/>
          <w:color w:val="000000"/>
          <w:sz w:val="20"/>
          <w:lang w:val="en-US" w:eastAsia="en-US" w:bidi="ar-SA"/>
        </w:rPr>
        <w:t xml:space="preserve"> She also refuted claims that she is "soft on crime" and gave </w:t>
      </w:r>
      <w:hyperlink r:id="rId224" w:history="1">
        <w:r>
          <w:rPr>
            <w:rFonts w:ascii="arial" w:eastAsia="arial" w:hAnsi="arial" w:cs="arial"/>
            <w:i/>
            <w:color w:val="0077CC"/>
            <w:sz w:val="20"/>
            <w:u w:val="single"/>
            <w:shd w:val="clear" w:color="auto" w:fill="FFFFFF"/>
            <w:lang w:val="en-US" w:eastAsia="en-US" w:bidi="ar-SA"/>
          </w:rPr>
          <w:t>lenient sentences in child pornography.</w:t>
        </w:r>
      </w:hyperlink>
      <w:r>
        <w:rPr>
          <w:rFonts w:ascii="arial" w:eastAsia="arial" w:hAnsi="arial" w:cs="arial"/>
          <w:color w:val="000000"/>
          <w:sz w:val="20"/>
          <w:lang w:val="en-US" w:eastAsia="en-US" w:bidi="ar-SA"/>
        </w:rPr>
        <w:t xml:space="preserve">Committee Chairman Senator Dick Durbin, a Democrat from Illinois, ended the hearing Tuesday by blasting "inaccurate" Republican statements about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.The second round of questions will begin Wednesday at 9 a.m. 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Follow Newsweek's live blog for the latest updates.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over 12 hours of questioning Tuesday,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face another round of questions today.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Senate Judicial Committee will finish the 30 minute round of questioning from the remaining two senators and then will begin the second round of questioning. Senators will have 20 more minutes to ask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questions Wednesday.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hearing will begin shortly.</w:t>
      </w:r>
    </w:p>
    <w:p>
      <w:pPr>
        <w:keepNext w:val="0"/>
        <w:spacing w:before="240" w:after="0" w:line="260" w:lineRule="atLeast"/>
        <w:ind w:left="0" w:right="0" w:firstLine="0"/>
        <w:jc w:val="both"/>
        <w:rPr>
          <w:rFonts w:ascii="arial" w:eastAsia="arial" w:hAnsi="arial" w:cs="arial"/>
          <w:sz w:val="20"/>
          <w:lang w:val="en-US" w:eastAsia="en-US" w:bidi="ar-SA"/>
        </w:rPr>
      </w:pPr>
      <w:hyperlink r:id="rId225" w:history="1">
        <w:r>
          <w:rPr>
            <w:rFonts w:ascii="arial" w:eastAsia="arial" w:hAnsi="arial" w:cs="arial"/>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Graphic</w:t>
      </w:r>
    </w:p>
    <w:p>
      <w:pPr>
        <w:spacing w:line="60" w:lineRule="exact"/>
        <w:rPr>
          <w:rFonts w:ascii="arial" w:eastAsia="arial" w:hAnsi="arial" w:cs="arial"/>
          <w:sz w:val="20"/>
          <w:lang w:val="en-US" w:eastAsia="en-US" w:bidi="ar-SA"/>
        </w:rPr>
      </w:pPr>
      <w:r>
        <w:pict>
          <v:line id="_x0000_s1073" style="position:absolute;z-index:251773952"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Hearing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Anna Moneymaker/Getty Images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testifies during her confirmation hearing before the Senate Judiciary Committee in the Hart Senate Office Building on Capitol Hill, March 22, 2022 in Washington, DC.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President Joe Biden's pick to replace retiring Justice Stephen Breyer on the U.S. Supreme Court, would become the first Black woman to serve on the Supreme Court if confirmed.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 xml:space="preserve">Greenpeace: </w:t>
        </w:r>
      </w:hyperlink>
      <w:hyperlink r:id="rId23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2" w:history="1">
        <w:r>
          <w:rPr>
            <w:rFonts w:ascii="arial" w:eastAsia="arial" w:hAnsi="arial" w:cs="arial"/>
            <w:b/>
            <w:bCs/>
            <w:i/>
            <w:color w:val="0077CC"/>
            <w:kern w:val="32"/>
            <w:sz w:val="28"/>
            <w:szCs w:val="32"/>
            <w:u w:val="single"/>
            <w:shd w:val="clear" w:color="auto" w:fill="FFFFFF"/>
            <w:lang w:val="en-US" w:eastAsia="en-US" w:bidi="ar-SA"/>
          </w:rPr>
          <w:t>Brown</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32" w:history="1">
        <w:r>
          <w:rPr>
            <w:rFonts w:ascii="arial" w:eastAsia="arial" w:hAnsi="arial" w:cs="arial"/>
            <w:b/>
            <w:bCs/>
            <w:i/>
            <w:color w:val="0077CC"/>
            <w:kern w:val="32"/>
            <w:sz w:val="28"/>
            <w:szCs w:val="32"/>
            <w:u w:val="single"/>
            <w:shd w:val="clear" w:color="auto" w:fill="FFFFFF"/>
            <w:lang w:val="en-US" w:eastAsia="en-US" w:bidi="ar-SA"/>
          </w:rPr>
          <w:t>'s Historic SCOTUS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(TNStalk) -- Greenpeace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confirmation of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Greenpeace USA Democracy Campaign Director Folabi Olagbaju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confirming the court's 116th justice,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our nation's leaders have shown they heard the will of the people. We are pleased with her confirmation and believe she will be a fair Supreme Court Justice who will rebalance our nation's highest Court, and carry out its sacred duty to protect our rights, secure our liberties, and render equal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many rigorous hearings, Judge Kentanji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shown intellect and grace under bad-faith attacks on her character. For generations, Black women have been locked out of the opportunity to serve on the Supreme Court. With the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we are taking a step toward making our justice system one that respects and reflects the very best of every American.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understands the difference between science and politics and recognizes the government's responsibility to protect people, our health, and our planet. As the first public defender and first Black woman appointed this nation's highest court,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well equipped to defend our democracy and the people who have been historically underserved by those in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historic confirmation as Supreme Court Justice will help our country become one that better serves those the courts serve: the people and the planet on which we all depend on to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Rocio Estrada Snowdy, Senior Communications Specialist, 301/592-7700, </w:t>
      </w:r>
      <w:hyperlink r:id="rId233" w:history="1">
        <w:r>
          <w:rPr>
            <w:rFonts w:ascii="arial" w:eastAsia="arial" w:hAnsi="arial" w:cs="arial"/>
            <w:i/>
            <w:color w:val="0077CC"/>
            <w:sz w:val="20"/>
            <w:u w:val="single"/>
            <w:shd w:val="clear" w:color="auto" w:fill="FFFFFF"/>
            <w:lang w:val="en-US" w:eastAsia="en-US" w:bidi="ar-SA"/>
          </w:rPr>
          <w:t>Rsnowdy@greenpeace.org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MSTRUCK-7803188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 xml:space="preserve">Senate Confirms </w:t>
        </w:r>
      </w:hyperlink>
      <w:hyperlink r:id="rId24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0" w:history="1">
        <w:r>
          <w:rPr>
            <w:rFonts w:ascii="arial" w:eastAsia="arial" w:hAnsi="arial" w:cs="arial"/>
            <w:b/>
            <w:bCs/>
            <w:i/>
            <w:color w:val="0077CC"/>
            <w:kern w:val="32"/>
            <w:sz w:val="28"/>
            <w:szCs w:val="32"/>
            <w:u w:val="single"/>
            <w:shd w:val="clear" w:color="auto" w:fill="FFFFFF"/>
            <w:lang w:val="en-US" w:eastAsia="en-US" w:bidi="ar-SA"/>
          </w:rPr>
          <w:t>Brown</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to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Milwaukee Courier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Milwaukee Courier Apr 8, 2022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 Martinez-Ortiz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Wis.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Honorable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Honorable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(photo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Jacquelyn Martin/AP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honorable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making history.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116th justice and the first Black woman to serve on the Supreme Court nominee following the Senate’s confirmation of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officially confirmed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Thursday, April 7 with a 53-47 vote. Sens. Susan Collins (R-Maine), Lisa Murkowski (R-Alaska) and Mitt Romney (R-Utah) sided with the Democrats.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Joe Biden nominated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February. Following her confirmation, Biden shared a photo of the two of them on Twitter with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was a historic moment for our nation. We’ve taken another step toward making our highest court reflect the diversity of America. She will be an incredible Justice, and I was honored to share this moment with her.”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replace Associate Justice Stephen Breyer following his retirement, which he first announced in January. Breyer served on the court for more than 27 years, according to NBC News. He was one of three liberal justices on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Breyer’s departure later this year,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join Chief Justice John Roberts alongside Associate Justices Clarence Thomas, Samuel Alito, Sonia Sotomayor, Elena Kagan, Neil Gorsuch, Brett Kavanaugh and Amy Coney Barrett.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majority of the justices lean conservative, so while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won’t change the ideological makeup at the moment, her presence on the court is still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Majority Leader, Sen. Chuck Schumer (D-New York) praised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a series of tweets leading up to the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groundbreaking and remarkable jurist. She is brilliant. She is beloved. She belongs on the Supreme Court. And today, the Senate will confirm her as the 116th Supreme Court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Followed by,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now be the first Black woman and the first former federal public defender to sit on the Supreme Court of the United States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Romney issued a statement on his intention to vote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April 4. He noted that she is a well-qualified jurist and a person of honor.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 do not expect to agree with every decision she may make on the Court, I believe that she more than meets the standard of excellence and integrity,” Romney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NPR, Vice President Kamala Harris was overjoyed after the vote and expressed her excitement to reporters while leaving the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extraordinary day and I think it’s a very important statement today about who we are as a nation that we put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the highest court of our land. So let us all I think rejoice,” Harris said, according to CNN.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moment,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serves on the U.S. Court of Appeals for the D.C. Circuit. She will be sworn in later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Tweet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2" w:name="Bookmark_17"/>
      <w:bookmarkEnd w:id="32"/>
    </w:p>
    <w:p>
      <w:pPr>
        <w:rPr>
          <w:rFonts w:ascii="arial" w:eastAsia="arial" w:hAnsi="arial" w:cs="arial"/>
          <w:sz w:val="20"/>
          <w:lang w:val="en-US" w:eastAsia="en-US" w:bidi="ar-SA"/>
        </w:rPr>
      </w:pPr>
      <w:r>
        <w:pict>
          <v:shape id="_x0000_i108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 xml:space="preserve">SCOTUS Confirmation Hearing Live: Senate Questions Judge </w:t>
        </w:r>
      </w:hyperlink>
      <w:hyperlink r:id="rId24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7" w:history="1">
        <w:r>
          <w:rPr>
            <w:rFonts w:ascii="arial" w:eastAsia="arial" w:hAnsi="arial" w:cs="arial"/>
            <w:b/>
            <w:bCs/>
            <w:i/>
            <w:color w:val="0077CC"/>
            <w:kern w:val="32"/>
            <w:sz w:val="28"/>
            <w:szCs w:val="32"/>
            <w:u w:val="single"/>
            <w:shd w:val="clear" w:color="auto" w:fill="FFFFFF"/>
            <w:lang w:val="en-US" w:eastAsia="en-US" w:bidi="ar-SA"/>
          </w:rPr>
          <w:t>Brown</w:t>
        </w:r>
      </w:hyperlink>
      <w:hyperlink r:id="rId2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7"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Newsweek.com</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21, 2022 Monday 10:57 AM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 2022 Newsweek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82" type="#_x0000_t75" style="width:166.48pt;height:42.74pt">
            <v:imagedata r:id="rId21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Backus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Senate Judiciary Committee begins the first day of confirmation hearings for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Follow Newsweek for the latest.</w:t>
      </w:r>
    </w:p>
    <w:p>
      <w:pPr>
        <w:keepNext/>
        <w:spacing w:before="240" w:after="0" w:line="340" w:lineRule="atLeast"/>
        <w:ind w:left="0" w:right="0" w:firstLine="0"/>
        <w:jc w:val="left"/>
        <w:rPr>
          <w:rFonts w:ascii="arial" w:eastAsia="arial" w:hAnsi="arial" w:cs="arial"/>
          <w:sz w:val="20"/>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83" style="position:absolute;z-index:25167462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Senate Judiciary Committee begins a historic few days of confirmation hearings for </w:t>
      </w:r>
      <w:hyperlink r:id="rId248" w:history="1">
        <w:r>
          <w:rPr>
            <w:rFonts w:ascii="arial" w:eastAsia="arial" w:hAnsi="arial" w:cs="arial"/>
            <w:b/>
            <w:i/>
            <w:color w:val="0077CC"/>
            <w:sz w:val="20"/>
            <w:u w:val="single"/>
            <w:shd w:val="clear" w:color="auto" w:fill="FFFFFF"/>
            <w:lang w:val="en-US" w:eastAsia="en-US" w:bidi="ar-SA"/>
          </w:rPr>
          <w:t>Ketanji</w:t>
        </w:r>
      </w:hyperlink>
      <w:hyperlink r:id="rId248" w:history="1">
        <w:r>
          <w:rPr>
            <w:rFonts w:ascii="arial" w:eastAsia="arial" w:hAnsi="arial" w:cs="arial"/>
            <w:i/>
            <w:color w:val="0077CC"/>
            <w:sz w:val="20"/>
            <w:u w:val="single"/>
            <w:shd w:val="clear" w:color="auto" w:fill="FFFFFF"/>
            <w:lang w:val="en-US" w:eastAsia="en-US" w:bidi="ar-SA"/>
          </w:rPr>
          <w:t xml:space="preserve"> </w:t>
        </w:r>
      </w:hyperlink>
      <w:hyperlink r:id="rId248" w:history="1">
        <w:r>
          <w:rPr>
            <w:rFonts w:ascii="arial" w:eastAsia="arial" w:hAnsi="arial" w:cs="arial"/>
            <w:b/>
            <w:i/>
            <w:color w:val="0077CC"/>
            <w:sz w:val="20"/>
            <w:u w:val="single"/>
            <w:shd w:val="clear" w:color="auto" w:fill="FFFFFF"/>
            <w:lang w:val="en-US" w:eastAsia="en-US" w:bidi="ar-SA"/>
          </w:rPr>
          <w:t>Brown</w:t>
        </w:r>
      </w:hyperlink>
      <w:hyperlink r:id="rId248" w:history="1">
        <w:r>
          <w:rPr>
            <w:rFonts w:ascii="arial" w:eastAsia="arial" w:hAnsi="arial" w:cs="arial"/>
            <w:i/>
            <w:color w:val="0077CC"/>
            <w:sz w:val="20"/>
            <w:u w:val="single"/>
            <w:shd w:val="clear" w:color="auto" w:fill="FFFFFF"/>
            <w:lang w:val="en-US" w:eastAsia="en-US" w:bidi="ar-SA"/>
          </w:rPr>
          <w:t xml:space="preserve"> </w:t>
        </w:r>
      </w:hyperlink>
      <w:hyperlink r:id="rId248" w:history="1">
        <w:r>
          <w:rPr>
            <w:rFonts w:ascii="arial" w:eastAsia="arial" w:hAnsi="arial" w:cs="arial"/>
            <w:b/>
            <w:i/>
            <w:color w:val="0077CC"/>
            <w:sz w:val="20"/>
            <w:u w:val="single"/>
            <w:shd w:val="clear" w:color="auto" w:fill="FFFFFF"/>
            <w:lang w:val="en-US" w:eastAsia="en-US" w:bidi="ar-SA"/>
          </w:rPr>
          <w:t>Jackson</w:t>
        </w:r>
      </w:hyperlink>
      <w:hyperlink r:id="rId248" w:history="1">
        <w:r>
          <w:rPr>
            <w:rFonts w:ascii="arial" w:eastAsia="arial" w:hAnsi="arial" w:cs="arial"/>
            <w:i/>
            <w:color w:val="0077CC"/>
            <w:sz w:val="20"/>
            <w:u w:val="single"/>
            <w:shd w:val="clear" w:color="auto" w:fill="FFFFFF"/>
            <w:lang w:val="en-US" w:eastAsia="en-US" w:bidi="ar-SA"/>
          </w:rPr>
          <w:t xml:space="preserve"> on Monday</w:t>
        </w:r>
      </w:hyperlink>
      <w:r>
        <w:rPr>
          <w:rFonts w:ascii="arial" w:eastAsia="arial" w:hAnsi="arial" w:cs="arial"/>
          <w:color w:val="000000"/>
          <w:sz w:val="20"/>
          <w:lang w:val="en-US" w:eastAsia="en-US" w:bidi="ar-SA"/>
        </w:rPr>
        <w:t xml:space="preserve">, the federal judge chosen by President Joe Biden to serve on the U.S. Supreme Court.If confirmed,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become the first Black woman to serve on the nation's highest court.</w:t>
      </w:r>
      <w:hyperlink r:id="rId249" w:history="1">
        <w:r>
          <w:rPr>
            <w:rFonts w:ascii="arial" w:eastAsia="arial" w:hAnsi="arial" w:cs="arial"/>
            <w:i/>
            <w:color w:val="0077CC"/>
            <w:sz w:val="20"/>
            <w:u w:val="single"/>
            <w:shd w:val="clear" w:color="auto" w:fill="FFFFFF"/>
            <w:lang w:val="en-US" w:eastAsia="en-US" w:bidi="ar-SA"/>
          </w:rPr>
          <w:t xml:space="preserve">Biden named </w:t>
        </w:r>
      </w:hyperlink>
      <w:hyperlink r:id="rId249" w:history="1">
        <w:r>
          <w:rPr>
            <w:rFonts w:ascii="arial" w:eastAsia="arial" w:hAnsi="arial" w:cs="arial"/>
            <w:b/>
            <w:i/>
            <w:color w:val="0077CC"/>
            <w:sz w:val="20"/>
            <w:u w:val="single"/>
            <w:shd w:val="clear" w:color="auto" w:fill="FFFFFF"/>
            <w:lang w:val="en-US" w:eastAsia="en-US" w:bidi="ar-SA"/>
          </w:rPr>
          <w:t>Jackson</w:t>
        </w:r>
      </w:hyperlink>
      <w:r>
        <w:rPr>
          <w:rFonts w:ascii="arial" w:eastAsia="arial" w:hAnsi="arial" w:cs="arial"/>
          <w:color w:val="000000"/>
          <w:sz w:val="20"/>
          <w:lang w:val="en-US" w:eastAsia="en-US" w:bidi="ar-SA"/>
        </w:rPr>
        <w:t xml:space="preserve"> as his Supreme Court nominee in February, calling her "a brilliant legal mind with the utmost character and integrity."She would take the seat of </w:t>
      </w:r>
      <w:hyperlink r:id="rId250" w:history="1">
        <w:r>
          <w:rPr>
            <w:rFonts w:ascii="arial" w:eastAsia="arial" w:hAnsi="arial" w:cs="arial"/>
            <w:i/>
            <w:color w:val="0077CC"/>
            <w:sz w:val="20"/>
            <w:u w:val="single"/>
            <w:shd w:val="clear" w:color="auto" w:fill="FFFFFF"/>
            <w:lang w:val="en-US" w:eastAsia="en-US" w:bidi="ar-SA"/>
          </w:rPr>
          <w:t>Justice Stephen Breyer</w:t>
        </w:r>
      </w:hyperlink>
      <w:r>
        <w:rPr>
          <w:rFonts w:ascii="arial" w:eastAsia="arial" w:hAnsi="arial" w:cs="arial"/>
          <w:color w:val="000000"/>
          <w:sz w:val="20"/>
          <w:lang w:val="en-US" w:eastAsia="en-US" w:bidi="ar-SA"/>
        </w:rPr>
        <w:t xml:space="preserve"> who is retiring.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once served as a clerk for Breyer.</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expected to deliver an opening statement Monday, the first of four days of confirmation hearings.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currently serves as a U.S. Circuit Judge on the U.S. Court of Appeals for the D.C. Circuit.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Follow Newsweek's live blog for the latest.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hyperlink r:id="rId251" w:history="1">
        <w:r>
          <w:rPr>
            <w:rFonts w:ascii="arial" w:eastAsia="arial" w:hAnsi="arial" w:cs="arial"/>
            <w:i/>
            <w:color w:val="0077CC"/>
            <w:sz w:val="20"/>
            <w:u w:val="single"/>
            <w:shd w:val="clear" w:color="auto" w:fill="FFFFFF"/>
            <w:lang w:val="en-US" w:eastAsia="en-US" w:bidi="ar-SA"/>
          </w:rPr>
          <w:t>Senate</w:t>
        </w:r>
      </w:hyperlink>
      <w:r>
        <w:rPr>
          <w:rFonts w:ascii="arial" w:eastAsia="arial" w:hAnsi="arial" w:cs="arial"/>
          <w:color w:val="000000"/>
          <w:sz w:val="20"/>
          <w:lang w:val="en-US" w:eastAsia="en-US" w:bidi="ar-SA"/>
        </w:rPr>
        <w:t xml:space="preserve"> Judiciary Committee begins the first day of confirmation hearings for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the federal judge chosen by President </w:t>
      </w:r>
      <w:hyperlink r:id="rId252" w:history="1">
        <w:r>
          <w:rPr>
            <w:rFonts w:ascii="arial" w:eastAsia="arial" w:hAnsi="arial" w:cs="arial"/>
            <w:i/>
            <w:color w:val="0077CC"/>
            <w:sz w:val="20"/>
            <w:u w:val="single"/>
            <w:shd w:val="clear" w:color="auto" w:fill="FFFFFF"/>
            <w:lang w:val="en-US" w:eastAsia="en-US" w:bidi="ar-SA"/>
          </w:rPr>
          <w:t>Joe Biden</w:t>
        </w:r>
      </w:hyperlink>
      <w:r>
        <w:rPr>
          <w:rFonts w:ascii="arial" w:eastAsia="arial" w:hAnsi="arial" w:cs="arial"/>
          <w:color w:val="000000"/>
          <w:sz w:val="20"/>
          <w:lang w:val="en-US" w:eastAsia="en-US" w:bidi="ar-SA"/>
        </w:rPr>
        <w:t xml:space="preserve"> to serve on the U.S. </w:t>
      </w:r>
      <w:hyperlink r:id="rId253" w:history="1">
        <w:r>
          <w:rPr>
            <w:rFonts w:ascii="arial" w:eastAsia="arial" w:hAnsi="arial" w:cs="arial"/>
            <w:i/>
            <w:color w:val="0077CC"/>
            <w:sz w:val="20"/>
            <w:u w:val="single"/>
            <w:shd w:val="clear" w:color="auto" w:fill="FFFFFF"/>
            <w:lang w:val="en-US" w:eastAsia="en-US" w:bidi="ar-SA"/>
          </w:rPr>
          <w:t>Supreme Court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expected to deliver an opening statement Monday, the first of four days of hearings. The Senate Judiciary Committee will then question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over the next two days.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hearings are scheduled to begin at 11 a.m. EST, </w:t>
      </w:r>
      <w:hyperlink r:id="rId254" w:history="1">
        <w:r>
          <w:rPr>
            <w:rFonts w:ascii="arial" w:eastAsia="arial" w:hAnsi="arial" w:cs="arial"/>
            <w:i/>
            <w:color w:val="0077CC"/>
            <w:sz w:val="20"/>
            <w:u w:val="single"/>
            <w:shd w:val="clear" w:color="auto" w:fill="FFFFFF"/>
            <w:lang w:val="en-US" w:eastAsia="en-US" w:bidi="ar-SA"/>
          </w:rPr>
          <w:t>watch live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hyperlink r:id="rId255" w:history="1">
        <w:r>
          <w:rPr>
            <w:rFonts w:ascii="arial" w:eastAsia="arial" w:hAnsi="arial" w:cs="arial"/>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Graphic</w:t>
      </w:r>
    </w:p>
    <w:p>
      <w:pPr>
        <w:spacing w:line="60" w:lineRule="exact"/>
        <w:rPr>
          <w:rFonts w:ascii="arial" w:eastAsia="arial" w:hAnsi="arial" w:cs="arial"/>
          <w:sz w:val="20"/>
          <w:lang w:val="en-US" w:eastAsia="en-US" w:bidi="ar-SA"/>
        </w:rPr>
      </w:pPr>
      <w:r>
        <w:pict>
          <v:line id="_x0000_s1084" style="position:absolute;z-index:251777024"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arrives to hearing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Andrew Harnik/AP Photo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arrives for her Senate Judiciary Committee confirmation hearing on Capitol Hill in Washington on March 21.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 xml:space="preserve">Emotional photos show </w:t>
        </w:r>
      </w:hyperlink>
      <w:hyperlink r:id="rId26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2" w:history="1">
        <w:r>
          <w:rPr>
            <w:rFonts w:ascii="arial" w:eastAsia="arial" w:hAnsi="arial" w:cs="arial"/>
            <w:b/>
            <w:bCs/>
            <w:i/>
            <w:color w:val="0077CC"/>
            <w:kern w:val="32"/>
            <w:sz w:val="28"/>
            <w:szCs w:val="32"/>
            <w:u w:val="single"/>
            <w:shd w:val="clear" w:color="auto" w:fill="FFFFFF"/>
            <w:lang w:val="en-US" w:eastAsia="en-US" w:bidi="ar-SA"/>
          </w:rPr>
          <w:t>Brown</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62" w:history="1">
        <w:r>
          <w:rPr>
            <w:rFonts w:ascii="arial" w:eastAsia="arial" w:hAnsi="arial" w:cs="arial"/>
            <w:b/>
            <w:bCs/>
            <w:i/>
            <w:color w:val="0077CC"/>
            <w:kern w:val="32"/>
            <w:sz w:val="28"/>
            <w:szCs w:val="32"/>
            <w:u w:val="single"/>
            <w:shd w:val="clear" w:color="auto" w:fill="FFFFFF"/>
            <w:lang w:val="en-US" w:eastAsia="en-US" w:bidi="ar-SA"/>
          </w:rPr>
          <w:t>, Biden react to historic vote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- 3 WRBL (Columbus, GA)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Nexstar Broadcasting,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Tanner, NEXSTAR MEDIA WIRE</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(NEXSTAR) – Photographers captured the emotional moments after President Joe Biden and Kentanji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watched the Senate vote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News from WRBL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51-year-old appeals court judge with nine years of experience on the federal bench, became the first Black female justice after a vote of 53-47, mostly along party lines but with three Republican votes. Presiding was Vice President Kamala Harris, also the first Black woman to reach that high office.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 will take her seat on the court when Justice Stephen Breyer retires this summer, joined the president to watch the votes come in on a televised feed. When her confirmation was made official, the two embraced.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image from video from Senate Television, the final vote count of 53-47 is displayed after the U.S. Senate voted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at the U.S. Capitol, Thursday, April 7, 2022, in Washington. (Senate Television via 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and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watch together as the U.S. Senate votes to confirm her to be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she got enough votes in the U.S. Senate to be confirmed as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she got enough votes in the U.S. Senate to be confirmed as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U.S. Senate confirmed her to be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DC – APRIL 07: U.S. President Joe Biden congratulates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U.S. Senate confirmed her to be the first Black woman to be a justice on the Supreme Court in the Roosevelt Room at the White House on April 07, 2022 in Washington, DC. (Photo by Chip Somodevilla/Getty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Joe Biden holds hands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they watch the Senate vote on her confirmation from the Roosevelt Room of the White House in Washington, Thursday, April 7, 2022. (AP Photo/Susan Walsh)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image from video from Senate Television, the Senate votes at the U.S. Capitol on the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become a Supreme Court justice Thursday, April 7, 2022 in Washington. (Senate Television via 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Senate voted Thursday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(AP Graphic)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Members of the Congressional Black Caucus, with Rep. Sheila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Lee, D-Tex., left, Rep. Joyce Beatty, D-Ohio, center, and Rep. Maxine Waters, D-Calif., right, speak to reporters outside the Senate chamber just after the vote to confirm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securing her place as the first Black woman on the high court, at the Capitol in Washington, Thursday, April 7, 2022. (AP Photo/J. Scott Applewhite)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was a historic moment for our nation," Biden tweeted, sharing an image of him taking a selfie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"We've taken another step toward making our highest court reflect the diversity of America. She will be an incredible Justice, and I was honored to share this moment with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four days of Senate hearings last month,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spoke of her parents' struggles through racial segregation and said her "path was clearer" than theirs as a Black American after the enactment of civil rights laws. She attended Harvard University, served as a public defender, worked at a private law firm and was appointed as a member of the U.S. Sentencing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told senators she would apply the law "without fear or favor," and pushed back on Republican attempts to portray her as too lenient on criminals she had sentenced.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just the third Black justice, after Thurgood Marshall and Clarence Thomas, and the sixth woman. She will join three other women, Sonia Sotomayor, Elena Kagan Amy Coney Barrett – meaning that four of the nine justices will be women for the first time in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Associated Press contributed to this report.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 xml:space="preserve">Rep. </w:t>
        </w:r>
      </w:hyperlink>
      <w:hyperlink r:id="rId269" w:history="1">
        <w:r>
          <w:rPr>
            <w:rFonts w:ascii="arial" w:eastAsia="arial" w:hAnsi="arial" w:cs="arial"/>
            <w:b/>
            <w:bCs/>
            <w:i/>
            <w:color w:val="0077CC"/>
            <w:kern w:val="32"/>
            <w:sz w:val="28"/>
            <w:szCs w:val="32"/>
            <w:u w:val="single"/>
            <w:shd w:val="clear" w:color="auto" w:fill="FFFFFF"/>
            <w:lang w:val="en-US" w:eastAsia="en-US" w:bidi="ar-SA"/>
          </w:rPr>
          <w:t>Brown</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Judge </w:t>
        </w:r>
      </w:hyperlink>
      <w:hyperlink r:id="rId26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9" w:history="1">
        <w:r>
          <w:rPr>
            <w:rFonts w:ascii="arial" w:eastAsia="arial" w:hAnsi="arial" w:cs="arial"/>
            <w:b/>
            <w:bCs/>
            <w:i/>
            <w:color w:val="0077CC"/>
            <w:kern w:val="32"/>
            <w:sz w:val="28"/>
            <w:szCs w:val="32"/>
            <w:u w:val="single"/>
            <w:shd w:val="clear" w:color="auto" w:fill="FFFFFF"/>
            <w:lang w:val="en-US" w:eastAsia="en-US" w:bidi="ar-SA"/>
          </w:rPr>
          <w:t>Brown</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9"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Is Ready to Serve on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2022 Saturday 8:50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Anthony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D-Maryland,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Congressman Anthony G.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(MD-04), an attorney and former JAG officer, released the following statement praising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brings a breadth of experience to her work on the bench, which makes her supremely qualified to sit on our nation's highest court. Born in Washington, D.C., raised in Miami, and educated at Harvard and Harvard Law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understands how our courts shape our communities and 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would bring to the job experience working as a public defender, a clerk for Justice Breyer, years on the bench, and service as Vice-Chair on the United States Sentencing Commission. To her, ensuring equal justice under the law is a calling and a public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"Nominating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historic. She would become the first Black woman to serve on the Supreme Court and only the third African American justice in our nation's nearly 246-year history. That matters. Supreme Court justices have immense power through their decisions, to shape the lives of everyday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fair and just Supreme Court reflects the perspectives, lived experiences, and diversity of our country.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break barriers, shape our nation's laws for the better, and set a new example for what a Supreme Court Justice looks like for others to follow in her footsteps."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MSTRUCK-7757733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Colorado senators confirm </w:t>
        </w:r>
      </w:hyperlink>
      <w:hyperlink r:id="rId27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6" w:history="1">
        <w:r>
          <w:rPr>
            <w:rFonts w:ascii="arial" w:eastAsia="arial" w:hAnsi="arial" w:cs="arial"/>
            <w:b/>
            <w:bCs/>
            <w:i/>
            <w:color w:val="0077CC"/>
            <w:kern w:val="32"/>
            <w:sz w:val="28"/>
            <w:szCs w:val="32"/>
            <w:u w:val="single"/>
            <w:shd w:val="clear" w:color="auto" w:fill="FFFFFF"/>
            <w:lang w:val="en-US" w:eastAsia="en-US" w:bidi="ar-SA"/>
          </w:rPr>
          <w:t>Brown</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6"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76" w:history="1">
        <w:r>
          <w:rPr>
            <w:rFonts w:ascii="arial" w:eastAsia="arial" w:hAnsi="arial" w:cs="arial"/>
            <w:b/>
            <w:bCs/>
            <w:i/>
            <w:color w:val="0077CC"/>
            <w:kern w:val="32"/>
            <w:sz w:val="28"/>
            <w:szCs w:val="32"/>
            <w:u w:val="single"/>
            <w:shd w:val="clear" w:color="auto" w:fill="FFFFFF"/>
            <w:lang w:val="en-US" w:eastAsia="en-US" w:bidi="ar-SA"/>
          </w:rPr>
          <w:t>'s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FOX - 31 KDVR (Denver)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Local TV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Sean O'Donnell</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DENVER (KDVR) --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became the newest United States Supreme Court Justice after she was confirmed by the U.S. Senate Thursday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near-party line vote, but several senators did cross the aisle after making their decisions for a final vote of 53 in favor, 47 opposed.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Colorado senators John Hickenlooper and Michael Bennet, both Democrats, stayed with their party's majority and voted in favor of confirming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now the first Black woman on the U.S.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statements were sent to FOX31 after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Rep. Diana DeGette (D)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important moment for our country. For the first time in our nation's history, white men will no longer be the majority on the U.S. Supreme Court. For the first time, we will have four women serving on the bench – including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 will be the first black woman to ever serve on the highest court in our land. This is what progress looks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one of the most qualified justices ever nominated to serve on the Supreme Court. Through her talent and intellect, she blazed a trail that many in this country thought was impossible less than a century ago. She deserves all the credit in the world for what she has just achieved."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Michael Bennet (D)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to the Supreme Court today is a recognition of her judicial accomplishments and a victory for our highest ideals as a democracy. She has the best legal training America can offer, a decade of experience on the federal bench, and a consistent record of bipartisan support.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stand for the values etched in the Constitution  freedom, equality, democracy, and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Hickenlooper (D)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experience and background will make her a Supreme Court Justice who represents all Americans. She has a brilliant legal mind and a dedication to public service. But she's also a mom and an American who cares deeply about how the law affects real people. Her confirmation will help restore faith in our justice system, and I'm proud to have helped her make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Colorado Education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39,000 members of the Colorado Education Association celebrate the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United States Supreme Court. Her appointment and confirmation after a lifetime of dedicated public service is a testament to hard work and perseverance.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barriers and roadblocks 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were well-displayed for all to see and represents the work we still have to do in order for our children to grow up in a world where anyone, no matter the color of their skin or how much money their parents make, can dream and achieve anything."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Colorado Democratic Party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"Overall,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one of the most qualified Supreme Court nominees to be confirmed by the U.S. Senate. Her confirmation is a first in the history of the United States. A Black woman to finally serve in the highest court is an inspiration and a shining symbol of progress in our country. Thank you to Senators Bennet and Hickenlooper for your enthusiastic support to confirm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this historic confirmation would not have been possible without our Democratic majority in the Senate."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Denver Mayor Michael Hancock (D)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is historic. But more than that, it's an inspiration to our youth, that no barrier can stand in their way of achieving greatness and no possibility should be out of reach. Congratulations,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yours is a model to aspire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Colorado Gov. Jared Polis (D)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applaud the historic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United States Supreme Court. Today is a joyous day for our country. We know that diversity is America and Colorado's strength. I am proud to see the U.S. Senate taking this bipartisan and historic step in confirming Justice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our highest court in the 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Emotional photos show </w:t>
        </w:r>
      </w:hyperlink>
      <w:hyperlink r:id="rId283"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Brown</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83" w:history="1">
        <w:r>
          <w:rPr>
            <w:rFonts w:ascii="arial" w:eastAsia="arial" w:hAnsi="arial" w:cs="arial"/>
            <w:b/>
            <w:bCs/>
            <w:i/>
            <w:color w:val="0077CC"/>
            <w:kern w:val="32"/>
            <w:sz w:val="28"/>
            <w:szCs w:val="32"/>
            <w:u w:val="single"/>
            <w:shd w:val="clear" w:color="auto" w:fill="FFFFFF"/>
            <w:lang w:val="en-US" w:eastAsia="en-US" w:bidi="ar-SA"/>
          </w:rPr>
          <w:t>, Biden react to historic vote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NBC - 3 WSAV (Savannah, GA)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Nexstar Broadcasting,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Tanner, NEXSTAR MEDIA WIRE</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(NEXSTAR) Photographers captured the emotional moments after President Joe Biden and Kentanji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watched the Senate vote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51-year-old appeals court judge with nine years of experience on the federal bench, became the first Black female justice after a vote of 53-47, mostly along party lines but with three Republican votes. Presiding was Vice President Kamala Harris, also the first Black woman to reach that high office.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 will take her seat on the court when Justice Stephen Breyer retires this summer, joined the president to watch the votes come in on a televised feed. When her confirmation was made official, the two embraced.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was a historic moment for our nation," Biden tweeted, sharing an image of him taking a selfie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"We've taken another step toward making our highest court reflect the diversity of America. She will be an incredible Justice, and I was honored to share this moment with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four days of Senate hearings last month,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spoke of her parents' struggles through racial segregation and said her "path was clearer" than theirs as a Black American after the enactment of civil rights laws. She attended Harvard University, served as a public defender, worked at a private law firm and was appointed as a member of the U.S. Sentencing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told senators she would apply the law "without fear or favor," and pushed back on Republican attempts to portray her as too lenient on criminals she had sentenced.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just the third Black justice, after Thurgood Marshall and Clarence Thomas, and the sixth woman. She will join three other women, Sonia Sotomayor, Elena Kagan Amy Coney Barrett – meaning that four of the nine justices will be women for the first time in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Associated Press contributed to this report.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7" style="position:absolute;z-index:2517811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image from video from Senate Television, the final vote count of 53-47 is displayed after the U.S. Senate voted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at the U.S. Capitol, Thursday, April 7, 2022, in Washington. (Senate Television via AP) WASHINGTON, DC – APRIL 07: U.S. President Joe Biden and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watch together as the U.S. Senate votes to confirm her to be the first Black woman to be a justice on the Supreme Court in the Roosevelt Room at the White House on April 07, 2022 in Washington, DC. (Photo by Chip Somodevilla/Getty Images)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she got enough votes in the U.S. Senate to be confirmed as the first Black woman to be a justice on the Supreme Court in the Roosevelt Room at the White House on April 07, 2022 in Washington, DC. (Photo by Chip Somodevilla/Getty Images)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she got enough votes in the U.S. Senate to be confirmed as the first Black woman to be a justice on the Supreme Court in the Roosevelt Room at the White House on April 07, 2022 in Washington, DC. (Photo by Chip Somodevilla/Getty Images) WASHINGTON, DC – APRIL 07: U.S. President Joe Biden embraces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U.S. Senate confirmed her to be the first Black woman to be a justice on the Supreme Court in the Roosevelt Room at the White House on April 07, 2022 in Washington, DC. (Photo by Chip Somodevilla/Getty Images) WASHINGTON, DC – APRIL 07: U.S. President Joe Biden congratulates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moments after the U.S. Senate confirmed her to be the first Black woman to be a justice on the Supreme Court in the Roosevelt Room at the White House on April 07, 2022 in Washington, DC. (Photo by Chip Somodevilla/Getty Images) President Joe Biden holds hands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they watch the Senate vote on her confirmation from the Roosevelt Room of the White House in Washington, Thursday, April 7, 2022. (AP Photo/Susan Walsh) In this image from video from Senate Television, the Senate votes at the U.S. Capitol on the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become a Supreme Court justice Thursday, April 7, 2022 in Washington. (Senate Television via AP) The Senate voted Thursday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(AP Graphic) Members of the Congressional Black Caucus, with Rep. Sheila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Lee, D-Tex., left, Rep. Joyce Beatty, D-Ohio, center, and Rep. Maxine Waters, D-Calif., right, speak to reporters outside the Senate chamber just after the vote to confirm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securing her place as the first Black woman on the high court, at the Capitol in Washington, Thursday, April 7, 2022. (AP Photo/J. Scott Applewhite)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 xml:space="preserve">ROSEN VOTES TO CONFIRM JUDGE </w:t>
        </w:r>
      </w:hyperlink>
      <w:hyperlink r:id="rId29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0" w:history="1">
        <w:r>
          <w:rPr>
            <w:rFonts w:ascii="arial" w:eastAsia="arial" w:hAnsi="arial" w:cs="arial"/>
            <w:b/>
            <w:bCs/>
            <w:i/>
            <w:color w:val="0077CC"/>
            <w:kern w:val="32"/>
            <w:sz w:val="28"/>
            <w:szCs w:val="32"/>
            <w:u w:val="single"/>
            <w:shd w:val="clear" w:color="auto" w:fill="FFFFFF"/>
            <w:lang w:val="en-US" w:eastAsia="en-US" w:bidi="ar-SA"/>
          </w:rPr>
          <w:t>BROWN</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TO THE U.S.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Nevada Senator Jacky Rosen: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Bipartisan Confirmation Vote,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Becomes First Black Woman and First Former Public Defender To Serve On The U.S.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U.S. Senator Jacky Rosen (D-NV) voted to confirm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Associate Justice of the U.S. Supreme Court. Following a bipartisan vote,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confirmed today by the U.S. Senate as the first Black woman and first former public defender to serve on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 had the immense honor of representing Nevada in voting to confirm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U.S. Supreme Court. After meeting with her earlier this week, it was clear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highly qualified for this lifetime appointment, and that she will be fair and independent," said Senator Rosen.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historic confirmation will bring an important and unique perspective to the nation's highest court, and I am confident she will be an exceptional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week, Senator Rosen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announced her support following the meeting.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unanimously rated "Well Qualified" for the Supreme Court by the American Bar Association (ABA).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 xml:space="preserve">Florida leaders react to </w:t>
        </w:r>
      </w:hyperlink>
      <w:hyperlink r:id="rId29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2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7" w:history="1">
        <w:r>
          <w:rPr>
            <w:rFonts w:ascii="arial" w:eastAsia="arial" w:hAnsi="arial" w:cs="arial"/>
            <w:b/>
            <w:bCs/>
            <w:i/>
            <w:color w:val="0077CC"/>
            <w:kern w:val="32"/>
            <w:sz w:val="28"/>
            <w:szCs w:val="32"/>
            <w:u w:val="single"/>
            <w:shd w:val="clear" w:color="auto" w:fill="FFFFFF"/>
            <w:lang w:val="en-US" w:eastAsia="en-US" w:bidi="ar-SA"/>
          </w:rPr>
          <w:t>Brown</w:t>
        </w:r>
      </w:hyperlink>
      <w:hyperlink r:id="rId2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297" w:history="1">
        <w:r>
          <w:rPr>
            <w:rFonts w:ascii="arial" w:eastAsia="arial" w:hAnsi="arial" w:cs="arial"/>
            <w:b/>
            <w:bCs/>
            <w:i/>
            <w:color w:val="0077CC"/>
            <w:kern w:val="32"/>
            <w:sz w:val="28"/>
            <w:szCs w:val="32"/>
            <w:u w:val="single"/>
            <w:shd w:val="clear" w:color="auto" w:fill="FFFFFF"/>
            <w:lang w:val="en-US" w:eastAsia="en-US" w:bidi="ar-SA"/>
          </w:rPr>
          <w:t>'s confirmation to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Politics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10:20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Scheckner</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07, 2022( Florida Politics: </w:t>
      </w:r>
      <w:hyperlink r:id="rId298" w:history="1">
        <w:r>
          <w:rPr>
            <w:rFonts w:ascii="arial" w:eastAsia="arial" w:hAnsi="arial" w:cs="arial"/>
            <w:i/>
            <w:color w:val="0077CC"/>
            <w:sz w:val="20"/>
            <w:u w:val="single"/>
            <w:shd w:val="clear" w:color="auto" w:fill="FFFFFF"/>
            <w:lang w:val="en-US" w:eastAsia="en-US" w:bidi="ar-SA"/>
          </w:rPr>
          <w:t>http://floridapolitics.com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Thursday marked a historic moment in United States history as the Senate confirmed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securing her place as the first Black female Justice[1].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voted 53 to 47, mostly along party lines,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116th Supreme Court justice. Republican Sens. Susan Collins, Lisa Murkowski and Mitt Romney broke with party ranks to vote 'yes'[2] 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born in Washington, where she most recently served as a federal appeals court judge[3]. However, she grew up in Miami-Dade County, where she graduated from Miami Palmetto Senior High School[4].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they did upon hearing of her nomination in February[5], Florida political leaders swiftly responded to the news of her confirmation.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Rep. Val Demings, who is running to supplant U.S. Sen. Marco Rubio this November, posted her reaction[6] to Twitter in both English and Spanish. </w:t>
      </w:r>
      <w:hyperlink r:id="rId299" w:history="1">
        <w:r>
          <w:rPr>
            <w:rFonts w:ascii="arial" w:eastAsia="arial" w:hAnsi="arial" w:cs="arial"/>
            <w:i/>
            <w:color w:val="0077CC"/>
            <w:sz w:val="20"/>
            <w:u w:val="single"/>
            <w:shd w:val="clear" w:color="auto" w:fill="FFFFFF"/>
            <w:lang w:val="en-US" w:eastAsia="en-US" w:bidi="ar-SA"/>
          </w:rPr>
          <w:t>https://www.flbog.edu/fuelingfloridasfuture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#FloridaProud of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her well-deserved bipartisan appointment to the Supreme Court,' she said. 'Today is a historic moment and a day for celebration as we move closer to a government that represents all 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#FloridaProud[7] of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her well-deserved bipartisan appointment to the Supreme Court. Today is a historic moment and a day for celebration as we move closer to a government that represents all Americans.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Val Demings (@valdemings) April 7, 2022[8]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Democratic U.S . Rep. Charlie Crist, who is running to be the first Governor in Florida to serve in role as both a Republican and Democrat, kept his celebratory statement short: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our next U.S. Supreme Court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our next U.S. Supreme Court Justice.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Charlie Crist (@CharlieCrist) April 7, 2022[9]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Agriculture Commissioner and gubernatorial candidate Nikki Fried said Florida 'is so proud'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former fellow public defender, I am grateful to know we will have someone ruling on the most important legal cases facing our country, who has a deep understanding of justice, and how often it evades those Americans most in need.'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former fellow public defender, I am grateful to know we will have someone ruling on the most important legal cases facing our country, who has a deep understanding of justice, and how often it evades those Americans most in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 is so proud of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Nikki Fried (@NikkiFried) April 7, 2022[10]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Democratic Leader Lauren Book also called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well-deserved in a series of Twitter posts. </w:t>
      </w:r>
      <w:hyperlink r:id="rId300" w:history="1">
        <w:r>
          <w:rPr>
            <w:rFonts w:ascii="arial" w:eastAsia="arial" w:hAnsi="arial" w:cs="arial"/>
            <w:i/>
            <w:color w:val="0077CC"/>
            <w:sz w:val="20"/>
            <w:u w:val="single"/>
            <w:shd w:val="clear" w:color="auto" w:fill="FFFFFF"/>
            <w:lang w:val="en-US" w:eastAsia="en-US" w:bidi="ar-SA"/>
          </w:rPr>
          <w:t>http://amandamakki.com</w:t>
        </w:r>
      </w:hyperlink>
      <w:r>
        <w:rPr>
          <w:rFonts w:ascii="arial" w:eastAsia="arial" w:hAnsi="arial" w:cs="arial"/>
          <w:color w:val="000000"/>
          <w:sz w:val="20"/>
          <w:lang w:val="en-US" w:eastAsia="en-US" w:bidi="ar-SA"/>
        </w:rPr>
        <w:t xml:space="preserv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face of vitriolic, partisan attacks,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maintained the kind of dignity and composure becoming her new position, showing supporters (and) detractors alike the power of her unflappable resolve,' she said. 'It was incredible to see the look of pride on her daughters' faces as they watched their mom realize her dreams.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public defender (and) passionate jurist who understands deeply the wide range of issues facing our justice system,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rich experience both in law (and) life. A graduate of (Miami-Dade County Public Schools and) a working mom,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known for high ethics (and) integrity.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will be a voice of reason and balance to our highest court. I thank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her commitment to the law and to serving our great nation, and I look forward to her historic swearing-in as the next Supreme Court Justice for the United States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Congratulations to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her historic, well-deserved confirmation as the first Black female Supreme Court Justice. In the face of vitriolic, partisan attacks,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maintained the kind of dignity and composure becoming of her new position pic.twitter.com/hdBq0pebZw[11]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Lauren Book (@LeaderBookFL) April 7, 2022[12]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 Park Democratic Sen. Shevrin Jones celebrated the occasion but took aim at the hyper-partisanship that pervaded her confirmation hearing[13].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historic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a jurist of exceptional qualification, is reason for much celebration as she blazes this trail for our country and young girls of color nationwide,' he said in a statement. 'It is also not lost on me that just a few days ago, we marked the 54th anniversary of Dr. Martin Luther King, Jr.'s assassination, reinforcing the undeniable fact that we have a long way to go to accomplish the vision Dr. King so eloquently outlined less than a lifetime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promises of respect from Republican U.S . Senators ahead of the Judge's hearings, she was treated with the opposite throughout this process — a telling display of everything that is wrong with politics in Washington these days. The brilliant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handled herself with composure, and our country will be that much better off with her on our land's highest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Annette Taddeo, who is running to be Florida's first Latina Governor: 'I know you'll make Florida proud. Congratulations to the newest member of the United States Supreme Court, Justice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Hollywood Democratic Rep. Marie Woodson was similarly lavish in her praise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offered 'sincere and heartfelt congratulations' in a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Black woman, as a mother, and as a Floridian, I am beaming with joy for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said.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possesses a brilliant legal mind with the utmost character and integrity. She has served at all levels of the justice system and brings a depth and breadth of legal experience that will benefit all Americans and Floridians. She will make an exceptional Supreme Court Justice.'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Woodson added: 'This is 'herstory' in action.'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Anna Eskamani shared the news with her Twitter followers.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has voted 53 to 47 to confirm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116th Supreme Court justice,' she said. 'When sworn in this summer,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the first Black woman to serve on the nation's highest court. Absolutely incredible.'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has voted 53 to 47 to confirm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116th Supreme Court justice. When sworn in this summer,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the first Black woman to serve on the nation's high court. Absolutely incredible. </w:t>
      </w:r>
      <w:hyperlink r:id="rId301" w:history="1">
        <w:r>
          <w:rPr>
            <w:rFonts w:ascii="arial" w:eastAsia="arial" w:hAnsi="arial" w:cs="arial"/>
            <w:i/>
            <w:color w:val="0077CC"/>
            <w:sz w:val="20"/>
            <w:u w:val="single"/>
            <w:shd w:val="clear" w:color="auto" w:fill="FFFFFF"/>
            <w:lang w:val="en-US" w:eastAsia="en-US" w:bidi="ar-SA"/>
          </w:rPr>
          <w:t>https://t.co/OCCYVgln35</w:t>
        </w:r>
      </w:hyperlink>
      <w:r>
        <w:rPr>
          <w:rFonts w:ascii="arial" w:eastAsia="arial" w:hAnsi="arial" w:cs="arial"/>
          <w:color w:val="000000"/>
          <w:sz w:val="20"/>
          <w:lang w:val="en-US" w:eastAsia="en-US" w:bidi="ar-SA"/>
        </w:rPr>
        <w:t xml:space="preserve">[14]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 Anna V. Eskamani (@AnnaForFlorida) April 7, 2022[15]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Miami-Dade Mayor Daniella Levine Cava shared a lengthy statement on Twitter commemorating the occasion.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fills me with deep Miami-Dade pride,' she said.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grew up and attended public schools right here in our community, and we know she will make an exceptional Supreme Court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the first Black woman to serve on the Supreme Court. That is historical, in and of itself. But that her nomination was supported by a broad coalition representing every corner of our country is further cause for celebration. From the Fraternal Order of Police[16] and International Association of Chiefs of Police[17] to bi-partisan support in the Senate, to the majority of surveyed Americans,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today makes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enjoy a long and fruitful career on the high court. She will be an inspiration for generations to come. I look forward to following her career closely.'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to the Supreme Court of the United States fills me with deep Miami-Dade pride. Her historic confirmation will shape our legal system for the better - and inspire a new generation of young Black women to achieve their highest potential. pic.twitter .com/LXJZCxrqlU[18];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Daniella Levine Cava (@MayorDaniella) April 7, 2022[19]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Broward County Commissioner Jared Moskowitz, a former state Representative, director of the Florida Division of Emergency Management, Parkland City Commissioner who is now running for Congress[20] was lavish in his priaise.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WAY past due for Black women to be represented on the highest court in the land,' he said on Twitter. 'There is no doubt she is talented, exceptionally qualified, and will be a historic asset to SCOTUS.'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Congratulations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WAY past due for Black women to be represented on the highest court in the land. There is no doubt she is talented, exceptionally qualified, and will be a historic asset to SCOTUS.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Jared MASKowitz (@JaredEMoskowitz) April 7, 2022[21]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Miami-Dade State Attorney Katherine Fernandez Rundle shared her Twitter post congratulating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her nomination in February. In a new tweet, Rundle described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 'superbly qualified jurist.'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'Truly a day to celebrate with the historic bi-partisan confirmation of our very own @MiamiDadeCounty superstar,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nation's highest Court, @USSupreme Court!' Rundle said.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Truly a day to celebrate with the historic bi-partisan confirmation of our very own @MiamiDadeCounty[22] superstar,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nation's highest Court, @USSupremeCourt[23]! Superbly qualified jurist! </w:t>
      </w:r>
      <w:hyperlink r:id="rId302" w:history="1">
        <w:r>
          <w:rPr>
            <w:rFonts w:ascii="arial" w:eastAsia="arial" w:hAnsi="arial" w:cs="arial"/>
            <w:i/>
            <w:color w:val="0077CC"/>
            <w:sz w:val="20"/>
            <w:u w:val="single"/>
            <w:shd w:val="clear" w:color="auto" w:fill="FFFFFF"/>
            <w:lang w:val="en-US" w:eastAsia="en-US" w:bidi="ar-SA"/>
          </w:rPr>
          <w:t>https://t.co</w:t>
        </w:r>
      </w:hyperlink>
      <w:r>
        <w:rPr>
          <w:rFonts w:ascii="arial" w:eastAsia="arial" w:hAnsi="arial" w:cs="arial"/>
          <w:color w:val="000000"/>
          <w:sz w:val="20"/>
          <w:lang w:val="en-US" w:eastAsia="en-US" w:bidi="ar-SA"/>
        </w:rPr>
        <w:t xml:space="preserve"> /K5RZbDi9Uk[24]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Kathy Rundle (@KathyFndzRundle) April 7, 2022[25]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 Dan Daley: 'Congratulations United States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Congratulations United States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 Daley (@DanDaley) April 7, 2022[26]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 Darren Soto: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confirmed 53-47 and makes history as 1st black woman to serve on the US Supreme Court!!!'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confirmed 53-47 and makes history as 1st black woman to serve on US Supreme Court!!! </w:t>
      </w:r>
      <w:hyperlink r:id="rId302" w:history="1">
        <w:r>
          <w:rPr>
            <w:rFonts w:ascii="arial" w:eastAsia="arial" w:hAnsi="arial" w:cs="arial"/>
            <w:i/>
            <w:color w:val="0077CC"/>
            <w:sz w:val="20"/>
            <w:u w:val="single"/>
            <w:shd w:val="clear" w:color="auto" w:fill="FFFFFF"/>
            <w:lang w:val="en-US" w:eastAsia="en-US" w:bidi="ar-SA"/>
          </w:rPr>
          <w:t>https://t.co</w:t>
        </w:r>
      </w:hyperlink>
      <w:r>
        <w:rPr>
          <w:rFonts w:ascii="arial" w:eastAsia="arial" w:hAnsi="arial" w:cs="arial"/>
          <w:color w:val="000000"/>
          <w:sz w:val="20"/>
          <w:lang w:val="en-US" w:eastAsia="en-US" w:bidi="ar-SA"/>
        </w:rPr>
        <w:t xml:space="preserve"> /B6cPQxX02q[27]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 Darren Soto (@RepDarrenSoto) April 7, 2022[28]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others reacted to the news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Rep. Sean Shaw: 'Congratulations to the Honorable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next U.S . Supreme Court Justice and first Black woman to ever serve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Congratulations to the Honorable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next U.S. Supreme Court Justice and first Black woman to ever serve on the Court! pic.twitter.com/wxexAlH8UX[29];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Sean Shaw (@SShawFL) April 7, 2022[30]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Democratic political consultant Christian Ulvert: 'History made! We are a better nation when we come together with bipartisan leadership to honor the work of public servants. Miami native and now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history. Hard work, public service and determination brought her to this moment. Thank you @POTUS.'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History made! We are a better nation when we come together with bipartisan leadership to honor the work of public servants. Miami native and now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history. Hard work, public service and determination brought her to this moment. Thank you @POTUS[31].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Christian Ulvert (@culvert) April 7, 2022[32]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Democratic strategist Aaron Parnas: 'It's official: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Congratulations to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her family!'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official: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Congratulations to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her family!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Aaron Parnas (@AaronParnas) April 7, 2022[33]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 Views: 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303" w:history="1">
        <w:r>
          <w:rPr>
            <w:rFonts w:ascii="arial" w:eastAsia="arial" w:hAnsi="arial" w:cs="arial"/>
            <w:i/>
            <w:color w:val="0077CC"/>
            <w:sz w:val="20"/>
            <w:u w:val="single"/>
            <w:shd w:val="clear" w:color="auto" w:fill="FFFFFF"/>
            <w:lang w:val="en-US" w:eastAsia="en-US" w:bidi="ar-SA"/>
          </w:rPr>
          <w:t>https://floridapolitics.com</w:t>
        </w:r>
      </w:hyperlink>
      <w:r>
        <w:rPr>
          <w:rFonts w:ascii="arial" w:eastAsia="arial" w:hAnsi="arial" w:cs="arial"/>
          <w:color w:val="000000"/>
          <w:sz w:val="20"/>
          <w:lang w:val="en-US" w:eastAsia="en-US" w:bidi="ar-SA"/>
        </w:rPr>
        <w:t xml:space="preserve"> /archives/515132-</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-confirmed-as-first-black-female-supreme-court-justice/ [ 2]: </w:t>
      </w:r>
      <w:hyperlink r:id="rId304" w:history="1">
        <w:r>
          <w:rPr>
            <w:rFonts w:ascii="arial" w:eastAsia="arial" w:hAnsi="arial" w:cs="arial"/>
            <w:i/>
            <w:color w:val="0077CC"/>
            <w:sz w:val="20"/>
            <w:u w:val="single"/>
            <w:shd w:val="clear" w:color="auto" w:fill="FFFFFF"/>
            <w:lang w:val="en-US" w:eastAsia="en-US" w:bidi="ar-SA"/>
          </w:rPr>
          <w:t>https://apnews.com/article/</w:t>
        </w:r>
      </w:hyperlink>
      <w:hyperlink r:id="rId304" w:history="1">
        <w:r>
          <w:rPr>
            <w:rFonts w:ascii="arial" w:eastAsia="arial" w:hAnsi="arial" w:cs="arial"/>
            <w:b/>
            <w:i/>
            <w:color w:val="0077CC"/>
            <w:sz w:val="20"/>
            <w:u w:val="single"/>
            <w:shd w:val="clear" w:color="auto" w:fill="FFFFFF"/>
            <w:lang w:val="en-US" w:eastAsia="en-US" w:bidi="ar-SA"/>
          </w:rPr>
          <w:t>ketanji</w:t>
        </w:r>
      </w:hyperlink>
      <w:hyperlink r:id="rId304" w:history="1">
        <w:r>
          <w:rPr>
            <w:rFonts w:ascii="arial" w:eastAsia="arial" w:hAnsi="arial" w:cs="arial"/>
            <w:i/>
            <w:color w:val="0077CC"/>
            <w:sz w:val="20"/>
            <w:u w:val="single"/>
            <w:shd w:val="clear" w:color="auto" w:fill="FFFFFF"/>
            <w:lang w:val="en-US" w:eastAsia="en-US" w:bidi="ar-SA"/>
          </w:rPr>
          <w:t>-</w:t>
        </w:r>
      </w:hyperlink>
      <w:hyperlink r:id="rId304" w:history="1">
        <w:r>
          <w:rPr>
            <w:rFonts w:ascii="arial" w:eastAsia="arial" w:hAnsi="arial" w:cs="arial"/>
            <w:b/>
            <w:i/>
            <w:color w:val="0077CC"/>
            <w:sz w:val="20"/>
            <w:u w:val="single"/>
            <w:shd w:val="clear" w:color="auto" w:fill="FFFFFF"/>
            <w:lang w:val="en-US" w:eastAsia="en-US" w:bidi="ar-SA"/>
          </w:rPr>
          <w:t>brown</w:t>
        </w:r>
      </w:hyperlink>
      <w:hyperlink r:id="rId304" w:history="1">
        <w:r>
          <w:rPr>
            <w:rFonts w:ascii="arial" w:eastAsia="arial" w:hAnsi="arial" w:cs="arial"/>
            <w:i/>
            <w:color w:val="0077CC"/>
            <w:sz w:val="20"/>
            <w:u w:val="single"/>
            <w:shd w:val="clear" w:color="auto" w:fill="FFFFFF"/>
            <w:lang w:val="en-US" w:eastAsia="en-US" w:bidi="ar-SA"/>
          </w:rPr>
          <w:t>-</w:t>
        </w:r>
      </w:hyperlink>
      <w:hyperlink r:id="rId304" w:history="1">
        <w:r>
          <w:rPr>
            <w:rFonts w:ascii="arial" w:eastAsia="arial" w:hAnsi="arial" w:cs="arial"/>
            <w:b/>
            <w:i/>
            <w:color w:val="0077CC"/>
            <w:sz w:val="20"/>
            <w:u w:val="single"/>
            <w:shd w:val="clear" w:color="auto" w:fill="FFFFFF"/>
            <w:lang w:val="en-US" w:eastAsia="en-US" w:bidi="ar-SA"/>
          </w:rPr>
          <w:t>jackson</w:t>
        </w:r>
      </w:hyperlink>
      <w:hyperlink r:id="rId304" w:history="1">
        <w:r>
          <w:rPr>
            <w:rFonts w:ascii="arial" w:eastAsia="arial" w:hAnsi="arial" w:cs="arial"/>
            <w:i/>
            <w:color w:val="0077CC"/>
            <w:sz w:val="20"/>
            <w:u w:val="single"/>
            <w:shd w:val="clear" w:color="auto" w:fill="FFFFFF"/>
            <w:lang w:val="en-US" w:eastAsia="en-US" w:bidi="ar-SA"/>
          </w:rPr>
          <w:t>-stephen-breyer-biden-us-supreme-court-election-2020-44978cd5c89b917a59d2f94ca60fedc2</w:t>
        </w:r>
      </w:hyperlink>
      <w:r>
        <w:rPr>
          <w:rFonts w:ascii="arial" w:eastAsia="arial" w:hAnsi="arial" w:cs="arial"/>
          <w:color w:val="000000"/>
          <w:sz w:val="20"/>
          <w:lang w:val="en-US" w:eastAsia="en-US" w:bidi="ar-SA"/>
        </w:rPr>
        <w:t xml:space="preserve"> [ 3]: </w:t>
      </w:r>
      <w:hyperlink r:id="rId305" w:history="1">
        <w:r>
          <w:rPr>
            <w:rFonts w:ascii="arial" w:eastAsia="arial" w:hAnsi="arial" w:cs="arial"/>
            <w:i/>
            <w:color w:val="0077CC"/>
            <w:sz w:val="20"/>
            <w:u w:val="single"/>
            <w:shd w:val="clear" w:color="auto" w:fill="FFFFFF"/>
            <w:lang w:val="en-US" w:eastAsia="en-US" w:bidi="ar-SA"/>
          </w:rPr>
          <w:t>https://www.cadc.uscourts.gov/internet/home.nsf/content/VL+-+Judges+-+KBJ</w:t>
        </w:r>
      </w:hyperlink>
      <w:r>
        <w:rPr>
          <w:rFonts w:ascii="arial" w:eastAsia="arial" w:hAnsi="arial" w:cs="arial"/>
          <w:color w:val="000000"/>
          <w:sz w:val="20"/>
          <w:lang w:val="en-US" w:eastAsia="en-US" w:bidi="ar-SA"/>
        </w:rPr>
        <w:t xml:space="preserve"> [ 4]: </w:t>
      </w:r>
      <w:hyperlink r:id="rId306" w:history="1">
        <w:r>
          <w:rPr>
            <w:rFonts w:ascii="arial" w:eastAsia="arial" w:hAnsi="arial" w:cs="arial"/>
            <w:i/>
            <w:color w:val="0077CC"/>
            <w:sz w:val="20"/>
            <w:u w:val="single"/>
            <w:shd w:val="clear" w:color="auto" w:fill="FFFFFF"/>
            <w:lang w:val="en-US" w:eastAsia="en-US" w:bidi="ar-SA"/>
          </w:rPr>
          <w:t>https://www.nytimes.com/2022/02/26/us/</w:t>
        </w:r>
      </w:hyperlink>
      <w:hyperlink r:id="rId306" w:history="1">
        <w:r>
          <w:rPr>
            <w:rFonts w:ascii="arial" w:eastAsia="arial" w:hAnsi="arial" w:cs="arial"/>
            <w:b/>
            <w:i/>
            <w:color w:val="0077CC"/>
            <w:sz w:val="20"/>
            <w:u w:val="single"/>
            <w:shd w:val="clear" w:color="auto" w:fill="FFFFFF"/>
            <w:lang w:val="en-US" w:eastAsia="en-US" w:bidi="ar-SA"/>
          </w:rPr>
          <w:t>ketanji</w:t>
        </w:r>
      </w:hyperlink>
      <w:hyperlink r:id="rId306" w:history="1">
        <w:r>
          <w:rPr>
            <w:rFonts w:ascii="arial" w:eastAsia="arial" w:hAnsi="arial" w:cs="arial"/>
            <w:i/>
            <w:color w:val="0077CC"/>
            <w:sz w:val="20"/>
            <w:u w:val="single"/>
            <w:shd w:val="clear" w:color="auto" w:fill="FFFFFF"/>
            <w:lang w:val="en-US" w:eastAsia="en-US" w:bidi="ar-SA"/>
          </w:rPr>
          <w:t>-</w:t>
        </w:r>
      </w:hyperlink>
      <w:hyperlink r:id="rId306" w:history="1">
        <w:r>
          <w:rPr>
            <w:rFonts w:ascii="arial" w:eastAsia="arial" w:hAnsi="arial" w:cs="arial"/>
            <w:b/>
            <w:i/>
            <w:color w:val="0077CC"/>
            <w:sz w:val="20"/>
            <w:u w:val="single"/>
            <w:shd w:val="clear" w:color="auto" w:fill="FFFFFF"/>
            <w:lang w:val="en-US" w:eastAsia="en-US" w:bidi="ar-SA"/>
          </w:rPr>
          <w:t>brown</w:t>
        </w:r>
      </w:hyperlink>
      <w:hyperlink r:id="rId306" w:history="1">
        <w:r>
          <w:rPr>
            <w:rFonts w:ascii="arial" w:eastAsia="arial" w:hAnsi="arial" w:cs="arial"/>
            <w:i/>
            <w:color w:val="0077CC"/>
            <w:sz w:val="20"/>
            <w:u w:val="single"/>
            <w:shd w:val="clear" w:color="auto" w:fill="FFFFFF"/>
            <w:lang w:val="en-US" w:eastAsia="en-US" w:bidi="ar-SA"/>
          </w:rPr>
          <w:t>-</w:t>
        </w:r>
      </w:hyperlink>
      <w:hyperlink r:id="rId306" w:history="1">
        <w:r>
          <w:rPr>
            <w:rFonts w:ascii="arial" w:eastAsia="arial" w:hAnsi="arial" w:cs="arial"/>
            <w:b/>
            <w:i/>
            <w:color w:val="0077CC"/>
            <w:sz w:val="20"/>
            <w:u w:val="single"/>
            <w:shd w:val="clear" w:color="auto" w:fill="FFFFFF"/>
            <w:lang w:val="en-US" w:eastAsia="en-US" w:bidi="ar-SA"/>
          </w:rPr>
          <w:t>jackson</w:t>
        </w:r>
      </w:hyperlink>
      <w:hyperlink r:id="rId306" w:history="1">
        <w:r>
          <w:rPr>
            <w:rFonts w:ascii="arial" w:eastAsia="arial" w:hAnsi="arial" w:cs="arial"/>
            <w:i/>
            <w:color w:val="0077CC"/>
            <w:sz w:val="20"/>
            <w:u w:val="single"/>
            <w:shd w:val="clear" w:color="auto" w:fill="FFFFFF"/>
            <w:lang w:val="en-US" w:eastAsia="en-US" w:bidi="ar-SA"/>
          </w:rPr>
          <w:t>-high-school-debate.html</w:t>
        </w:r>
      </w:hyperlink>
      <w:r>
        <w:rPr>
          <w:rFonts w:ascii="arial" w:eastAsia="arial" w:hAnsi="arial" w:cs="arial"/>
          <w:color w:val="000000"/>
          <w:sz w:val="20"/>
          <w:lang w:val="en-US" w:eastAsia="en-US" w:bidi="ar-SA"/>
        </w:rPr>
        <w:t xml:space="preserve"> [ 5]: </w:t>
      </w:r>
      <w:hyperlink r:id="rId307" w:history="1">
        <w:r>
          <w:rPr>
            <w:rFonts w:ascii="arial" w:eastAsia="arial" w:hAnsi="arial" w:cs="arial"/>
            <w:i/>
            <w:color w:val="0077CC"/>
            <w:sz w:val="20"/>
            <w:u w:val="single"/>
            <w:shd w:val="clear" w:color="auto" w:fill="FFFFFF"/>
            <w:lang w:val="en-US" w:eastAsia="en-US" w:bidi="ar-SA"/>
          </w:rPr>
          <w:t>https://floridapolitics.com/archives/500749-florida-leaders-react-to-</w:t>
        </w:r>
      </w:hyperlink>
      <w:hyperlink r:id="rId307" w:history="1">
        <w:r>
          <w:rPr>
            <w:rFonts w:ascii="arial" w:eastAsia="arial" w:hAnsi="arial" w:cs="arial"/>
            <w:b/>
            <w:i/>
            <w:color w:val="0077CC"/>
            <w:sz w:val="20"/>
            <w:u w:val="single"/>
            <w:shd w:val="clear" w:color="auto" w:fill="FFFFFF"/>
            <w:lang w:val="en-US" w:eastAsia="en-US" w:bidi="ar-SA"/>
          </w:rPr>
          <w:t>ketanji</w:t>
        </w:r>
      </w:hyperlink>
      <w:hyperlink r:id="rId307" w:history="1">
        <w:r>
          <w:rPr>
            <w:rFonts w:ascii="arial" w:eastAsia="arial" w:hAnsi="arial" w:cs="arial"/>
            <w:i/>
            <w:color w:val="0077CC"/>
            <w:sz w:val="20"/>
            <w:u w:val="single"/>
            <w:shd w:val="clear" w:color="auto" w:fill="FFFFFF"/>
            <w:lang w:val="en-US" w:eastAsia="en-US" w:bidi="ar-SA"/>
          </w:rPr>
          <w:t>-</w:t>
        </w:r>
      </w:hyperlink>
      <w:hyperlink r:id="rId307" w:history="1">
        <w:r>
          <w:rPr>
            <w:rFonts w:ascii="arial" w:eastAsia="arial" w:hAnsi="arial" w:cs="arial"/>
            <w:b/>
            <w:i/>
            <w:color w:val="0077CC"/>
            <w:sz w:val="20"/>
            <w:u w:val="single"/>
            <w:shd w:val="clear" w:color="auto" w:fill="FFFFFF"/>
            <w:lang w:val="en-US" w:eastAsia="en-US" w:bidi="ar-SA"/>
          </w:rPr>
          <w:t>brown</w:t>
        </w:r>
      </w:hyperlink>
      <w:hyperlink r:id="rId307" w:history="1">
        <w:r>
          <w:rPr>
            <w:rFonts w:ascii="arial" w:eastAsia="arial" w:hAnsi="arial" w:cs="arial"/>
            <w:i/>
            <w:color w:val="0077CC"/>
            <w:sz w:val="20"/>
            <w:u w:val="single"/>
            <w:shd w:val="clear" w:color="auto" w:fill="FFFFFF"/>
            <w:lang w:val="en-US" w:eastAsia="en-US" w:bidi="ar-SA"/>
          </w:rPr>
          <w:t>-</w:t>
        </w:r>
      </w:hyperlink>
      <w:hyperlink r:id="rId307" w:history="1">
        <w:r>
          <w:rPr>
            <w:rFonts w:ascii="arial" w:eastAsia="arial" w:hAnsi="arial" w:cs="arial"/>
            <w:b/>
            <w:i/>
            <w:color w:val="0077CC"/>
            <w:sz w:val="20"/>
            <w:u w:val="single"/>
            <w:shd w:val="clear" w:color="auto" w:fill="FFFFFF"/>
            <w:lang w:val="en-US" w:eastAsia="en-US" w:bidi="ar-SA"/>
          </w:rPr>
          <w:t>jackson</w:t>
        </w:r>
      </w:hyperlink>
      <w:hyperlink r:id="rId307" w:history="1">
        <w:r>
          <w:rPr>
            <w:rFonts w:ascii="arial" w:eastAsia="arial" w:hAnsi="arial" w:cs="arial"/>
            <w:i/>
            <w:color w:val="0077CC"/>
            <w:sz w:val="20"/>
            <w:u w:val="single"/>
            <w:shd w:val="clear" w:color="auto" w:fill="FFFFFF"/>
            <w:lang w:val="en-US" w:eastAsia="en-US" w:bidi="ar-SA"/>
          </w:rPr>
          <w:t>-nomination-to-supreme-court/</w:t>
        </w:r>
      </w:hyperlink>
      <w:r>
        <w:rPr>
          <w:rFonts w:ascii="arial" w:eastAsia="arial" w:hAnsi="arial" w:cs="arial"/>
          <w:color w:val="000000"/>
          <w:sz w:val="20"/>
          <w:lang w:val="en-US" w:eastAsia="en-US" w:bidi="ar-SA"/>
        </w:rPr>
        <w:t xml:space="preserve"> [ 6]: </w:t>
      </w:r>
      <w:hyperlink r:id="rId308" w:history="1">
        <w:r>
          <w:rPr>
            <w:rFonts w:ascii="arial" w:eastAsia="arial" w:hAnsi="arial" w:cs="arial"/>
            <w:i/>
            <w:color w:val="0077CC"/>
            <w:sz w:val="20"/>
            <w:u w:val="single"/>
            <w:shd w:val="clear" w:color="auto" w:fill="FFFFFF"/>
            <w:lang w:val="en-US" w:eastAsia="en-US" w:bidi="ar-SA"/>
          </w:rPr>
          <w:t>https://twitter.com/valdemings/status/1512149525670109186?s=20&amp;t=amo5VVFXZ0QPPwPb7YqINg</w:t>
        </w:r>
      </w:hyperlink>
      <w:r>
        <w:rPr>
          <w:rFonts w:ascii="arial" w:eastAsia="arial" w:hAnsi="arial" w:cs="arial"/>
          <w:color w:val="000000"/>
          <w:sz w:val="20"/>
          <w:lang w:val="en-US" w:eastAsia="en-US" w:bidi="ar-SA"/>
        </w:rPr>
        <w:t xml:space="preserve"> [ 7]: </w:t>
      </w:r>
      <w:hyperlink r:id="rId309" w:history="1">
        <w:r>
          <w:rPr>
            <w:rFonts w:ascii="arial" w:eastAsia="arial" w:hAnsi="arial" w:cs="arial"/>
            <w:i/>
            <w:color w:val="0077CC"/>
            <w:sz w:val="20"/>
            <w:u w:val="single"/>
            <w:shd w:val="clear" w:color="auto" w:fill="FFFFFF"/>
            <w:lang w:val="en-US" w:eastAsia="en-US" w:bidi="ar-SA"/>
          </w:rPr>
          <w:t>https://twitter.com/hashtag/FloridaProud?src=hash&amp;ref_src=twsrc%5Etfw</w:t>
        </w:r>
      </w:hyperlink>
      <w:r>
        <w:rPr>
          <w:rFonts w:ascii="arial" w:eastAsia="arial" w:hAnsi="arial" w:cs="arial"/>
          <w:color w:val="000000"/>
          <w:sz w:val="20"/>
          <w:lang w:val="en-US" w:eastAsia="en-US" w:bidi="ar-SA"/>
        </w:rPr>
        <w:t xml:space="preserve"> [ 8]: </w:t>
      </w:r>
      <w:hyperlink r:id="rId310" w:history="1">
        <w:r>
          <w:rPr>
            <w:rFonts w:ascii="arial" w:eastAsia="arial" w:hAnsi="arial" w:cs="arial"/>
            <w:i/>
            <w:color w:val="0077CC"/>
            <w:sz w:val="20"/>
            <w:u w:val="single"/>
            <w:shd w:val="clear" w:color="auto" w:fill="FFFFFF"/>
            <w:lang w:val="en-US" w:eastAsia="en-US" w:bidi="ar-SA"/>
          </w:rPr>
          <w:t>https://twitter.com/valdemings/status/1512149525670109186?ref_src=twsrc%5Etfw</w:t>
        </w:r>
      </w:hyperlink>
      <w:r>
        <w:rPr>
          <w:rFonts w:ascii="arial" w:eastAsia="arial" w:hAnsi="arial" w:cs="arial"/>
          <w:color w:val="000000"/>
          <w:sz w:val="20"/>
          <w:lang w:val="en-US" w:eastAsia="en-US" w:bidi="ar-SA"/>
        </w:rPr>
        <w:t xml:space="preserve"> [ 9]: </w:t>
      </w:r>
      <w:hyperlink r:id="rId311" w:history="1">
        <w:r>
          <w:rPr>
            <w:rFonts w:ascii="arial" w:eastAsia="arial" w:hAnsi="arial" w:cs="arial"/>
            <w:i/>
            <w:color w:val="0077CC"/>
            <w:sz w:val="20"/>
            <w:u w:val="single"/>
            <w:shd w:val="clear" w:color="auto" w:fill="FFFFFF"/>
            <w:lang w:val="en-US" w:eastAsia="en-US" w:bidi="ar-SA"/>
          </w:rPr>
          <w:t>https://twitter.com/CharlieCrist/status/1512133663965814787?ref_src=twsrc%5Etfw</w:t>
        </w:r>
      </w:hyperlink>
      <w:r>
        <w:rPr>
          <w:rFonts w:ascii="arial" w:eastAsia="arial" w:hAnsi="arial" w:cs="arial"/>
          <w:color w:val="000000"/>
          <w:sz w:val="20"/>
          <w:lang w:val="en-US" w:eastAsia="en-US" w:bidi="ar-SA"/>
        </w:rPr>
        <w:t xml:space="preserve"> [ 10]: </w:t>
      </w:r>
      <w:hyperlink r:id="rId312" w:history="1">
        <w:r>
          <w:rPr>
            <w:rFonts w:ascii="arial" w:eastAsia="arial" w:hAnsi="arial" w:cs="arial"/>
            <w:i/>
            <w:color w:val="0077CC"/>
            <w:sz w:val="20"/>
            <w:u w:val="single"/>
            <w:shd w:val="clear" w:color="auto" w:fill="FFFFFF"/>
            <w:lang w:val="en-US" w:eastAsia="en-US" w:bidi="ar-SA"/>
          </w:rPr>
          <w:t>https://twitter.com/NikkiFried/status/1512138923945963520?ref_src=twsrc%5Etfw</w:t>
        </w:r>
      </w:hyperlink>
      <w:r>
        <w:rPr>
          <w:rFonts w:ascii="arial" w:eastAsia="arial" w:hAnsi="arial" w:cs="arial"/>
          <w:color w:val="000000"/>
          <w:sz w:val="20"/>
          <w:lang w:val="en-US" w:eastAsia="en-US" w:bidi="ar-SA"/>
        </w:rPr>
        <w:t xml:space="preserve"> [ 11]: </w:t>
      </w:r>
      <w:hyperlink r:id="rId313" w:history="1">
        <w:r>
          <w:rPr>
            <w:rFonts w:ascii="arial" w:eastAsia="arial" w:hAnsi="arial" w:cs="arial"/>
            <w:i/>
            <w:color w:val="0077CC"/>
            <w:sz w:val="20"/>
            <w:u w:val="single"/>
            <w:shd w:val="clear" w:color="auto" w:fill="FFFFFF"/>
            <w:lang w:val="en-US" w:eastAsia="en-US" w:bidi="ar-SA"/>
          </w:rPr>
          <w:t>https://t.co/hdBq0pebZw</w:t>
        </w:r>
      </w:hyperlink>
      <w:r>
        <w:rPr>
          <w:rFonts w:ascii="arial" w:eastAsia="arial" w:hAnsi="arial" w:cs="arial"/>
          <w:color w:val="000000"/>
          <w:sz w:val="20"/>
          <w:lang w:val="en-US" w:eastAsia="en-US" w:bidi="ar-SA"/>
        </w:rPr>
        <w:t xml:space="preserve"> [ 12]: </w:t>
      </w:r>
      <w:hyperlink r:id="rId314" w:history="1">
        <w:r>
          <w:rPr>
            <w:rFonts w:ascii="arial" w:eastAsia="arial" w:hAnsi="arial" w:cs="arial"/>
            <w:i/>
            <w:color w:val="0077CC"/>
            <w:sz w:val="20"/>
            <w:u w:val="single"/>
            <w:shd w:val="clear" w:color="auto" w:fill="FFFFFF"/>
            <w:lang w:val="en-US" w:eastAsia="en-US" w:bidi="ar-SA"/>
          </w:rPr>
          <w:t>https://twitter.com/LeaderBookFL/status/1512133618067558405?ref_src=twsrc%5Etfw</w:t>
        </w:r>
      </w:hyperlink>
      <w:r>
        <w:rPr>
          <w:rFonts w:ascii="arial" w:eastAsia="arial" w:hAnsi="arial" w:cs="arial"/>
          <w:color w:val="000000"/>
          <w:sz w:val="20"/>
          <w:lang w:val="en-US" w:eastAsia="en-US" w:bidi="ar-SA"/>
        </w:rPr>
        <w:t xml:space="preserve"> [ 13]: </w:t>
      </w:r>
      <w:hyperlink r:id="rId315" w:history="1">
        <w:r>
          <w:rPr>
            <w:rFonts w:ascii="arial" w:eastAsia="arial" w:hAnsi="arial" w:cs="arial"/>
            <w:i/>
            <w:color w:val="0077CC"/>
            <w:sz w:val="20"/>
            <w:u w:val="single"/>
            <w:shd w:val="clear" w:color="auto" w:fill="FFFFFF"/>
            <w:lang w:val="en-US" w:eastAsia="en-US" w:bidi="ar-SA"/>
          </w:rPr>
          <w:t>https://www.newyorker.com/news/daily-comment/the-republicans-wild-attacks-at-</w:t>
        </w:r>
      </w:hyperlink>
      <w:hyperlink r:id="rId315" w:history="1">
        <w:r>
          <w:rPr>
            <w:rFonts w:ascii="arial" w:eastAsia="arial" w:hAnsi="arial" w:cs="arial"/>
            <w:b/>
            <w:i/>
            <w:color w:val="0077CC"/>
            <w:sz w:val="20"/>
            <w:u w:val="single"/>
            <w:shd w:val="clear" w:color="auto" w:fill="FFFFFF"/>
            <w:lang w:val="en-US" w:eastAsia="en-US" w:bidi="ar-SA"/>
          </w:rPr>
          <w:t>ketanji</w:t>
        </w:r>
      </w:hyperlink>
      <w:hyperlink r:id="rId315" w:history="1">
        <w:r>
          <w:rPr>
            <w:rFonts w:ascii="arial" w:eastAsia="arial" w:hAnsi="arial" w:cs="arial"/>
            <w:i/>
            <w:color w:val="0077CC"/>
            <w:sz w:val="20"/>
            <w:u w:val="single"/>
            <w:shd w:val="clear" w:color="auto" w:fill="FFFFFF"/>
            <w:lang w:val="en-US" w:eastAsia="en-US" w:bidi="ar-SA"/>
          </w:rPr>
          <w:t>-</w:t>
        </w:r>
      </w:hyperlink>
      <w:hyperlink r:id="rId315" w:history="1">
        <w:r>
          <w:rPr>
            <w:rFonts w:ascii="arial" w:eastAsia="arial" w:hAnsi="arial" w:cs="arial"/>
            <w:b/>
            <w:i/>
            <w:color w:val="0077CC"/>
            <w:sz w:val="20"/>
            <w:u w:val="single"/>
            <w:shd w:val="clear" w:color="auto" w:fill="FFFFFF"/>
            <w:lang w:val="en-US" w:eastAsia="en-US" w:bidi="ar-SA"/>
          </w:rPr>
          <w:t>brown</w:t>
        </w:r>
      </w:hyperlink>
      <w:hyperlink r:id="rId315" w:history="1">
        <w:r>
          <w:rPr>
            <w:rFonts w:ascii="arial" w:eastAsia="arial" w:hAnsi="arial" w:cs="arial"/>
            <w:i/>
            <w:color w:val="0077CC"/>
            <w:sz w:val="20"/>
            <w:u w:val="single"/>
            <w:shd w:val="clear" w:color="auto" w:fill="FFFFFF"/>
            <w:lang w:val="en-US" w:eastAsia="en-US" w:bidi="ar-SA"/>
          </w:rPr>
          <w:t>-jacksons-confirmation-hearing</w:t>
        </w:r>
      </w:hyperlink>
      <w:r>
        <w:rPr>
          <w:rFonts w:ascii="arial" w:eastAsia="arial" w:hAnsi="arial" w:cs="arial"/>
          <w:color w:val="000000"/>
          <w:sz w:val="20"/>
          <w:lang w:val="en-US" w:eastAsia="en-US" w:bidi="ar-SA"/>
        </w:rPr>
        <w:t xml:space="preserve"> [ 14]: </w:t>
      </w:r>
      <w:hyperlink r:id="rId301" w:history="1">
        <w:r>
          <w:rPr>
            <w:rFonts w:ascii="arial" w:eastAsia="arial" w:hAnsi="arial" w:cs="arial"/>
            <w:i/>
            <w:color w:val="0077CC"/>
            <w:sz w:val="20"/>
            <w:u w:val="single"/>
            <w:shd w:val="clear" w:color="auto" w:fill="FFFFFF"/>
            <w:lang w:val="en-US" w:eastAsia="en-US" w:bidi="ar-SA"/>
          </w:rPr>
          <w:t>https://t.co/OCCYVgln35</w:t>
        </w:r>
      </w:hyperlink>
      <w:r>
        <w:rPr>
          <w:rFonts w:ascii="arial" w:eastAsia="arial" w:hAnsi="arial" w:cs="arial"/>
          <w:color w:val="000000"/>
          <w:sz w:val="20"/>
          <w:lang w:val="en-US" w:eastAsia="en-US" w:bidi="ar-SA"/>
        </w:rPr>
        <w:t xml:space="preserve"> [ 15]: </w:t>
      </w:r>
      <w:hyperlink r:id="rId316" w:history="1">
        <w:r>
          <w:rPr>
            <w:rFonts w:ascii="arial" w:eastAsia="arial" w:hAnsi="arial" w:cs="arial"/>
            <w:i/>
            <w:color w:val="0077CC"/>
            <w:sz w:val="20"/>
            <w:u w:val="single"/>
            <w:shd w:val="clear" w:color="auto" w:fill="FFFFFF"/>
            <w:lang w:val="en-US" w:eastAsia="en-US" w:bidi="ar-SA"/>
          </w:rPr>
          <w:t>https://twitter.com/AnnaForFlorida/status/1512133383643709441?ref_src=twsrc%5Etfw</w:t>
        </w:r>
      </w:hyperlink>
      <w:r>
        <w:rPr>
          <w:rFonts w:ascii="arial" w:eastAsia="arial" w:hAnsi="arial" w:cs="arial"/>
          <w:color w:val="000000"/>
          <w:sz w:val="20"/>
          <w:lang w:val="en-US" w:eastAsia="en-US" w:bidi="ar-SA"/>
        </w:rPr>
        <w:t xml:space="preserve"> [ 16]: </w:t>
      </w:r>
      <w:hyperlink r:id="rId317" w:history="1">
        <w:r>
          <w:rPr>
            <w:rFonts w:ascii="arial" w:eastAsia="arial" w:hAnsi="arial" w:cs="arial"/>
            <w:i/>
            <w:color w:val="0077CC"/>
            <w:sz w:val="20"/>
            <w:u w:val="single"/>
            <w:shd w:val="clear" w:color="auto" w:fill="FFFFFF"/>
            <w:lang w:val="en-US" w:eastAsia="en-US" w:bidi="ar-SA"/>
          </w:rPr>
          <w:t>https://fop.net</w:t>
        </w:r>
      </w:hyperlink>
      <w:r>
        <w:rPr>
          <w:rFonts w:ascii="arial" w:eastAsia="arial" w:hAnsi="arial" w:cs="arial"/>
          <w:color w:val="000000"/>
          <w:sz w:val="20"/>
          <w:lang w:val="en-US" w:eastAsia="en-US" w:bidi="ar-SA"/>
        </w:rPr>
        <w:t xml:space="preserve">/ [ 17]: </w:t>
      </w:r>
      <w:hyperlink r:id="rId318" w:history="1">
        <w:r>
          <w:rPr>
            <w:rFonts w:ascii="arial" w:eastAsia="arial" w:hAnsi="arial" w:cs="arial"/>
            <w:i/>
            <w:color w:val="0077CC"/>
            <w:sz w:val="20"/>
            <w:u w:val="single"/>
            <w:shd w:val="clear" w:color="auto" w:fill="FFFFFF"/>
            <w:lang w:val="en-US" w:eastAsia="en-US" w:bidi="ar-SA"/>
          </w:rPr>
          <w:t>https://www.theiacp.org</w:t>
        </w:r>
      </w:hyperlink>
      <w:r>
        <w:rPr>
          <w:rFonts w:ascii="arial" w:eastAsia="arial" w:hAnsi="arial" w:cs="arial"/>
          <w:color w:val="000000"/>
          <w:sz w:val="20"/>
          <w:lang w:val="en-US" w:eastAsia="en-US" w:bidi="ar-SA"/>
        </w:rPr>
        <w:t xml:space="preserve">/ [ 18]: </w:t>
      </w:r>
      <w:hyperlink r:id="rId319" w:history="1">
        <w:r>
          <w:rPr>
            <w:rFonts w:ascii="arial" w:eastAsia="arial" w:hAnsi="arial" w:cs="arial"/>
            <w:i/>
            <w:color w:val="0077CC"/>
            <w:sz w:val="20"/>
            <w:u w:val="single"/>
            <w:shd w:val="clear" w:color="auto" w:fill="FFFFFF"/>
            <w:lang w:val="en-US" w:eastAsia="en-US" w:bidi="ar-SA"/>
          </w:rPr>
          <w:t>https://t.co/LXJZCxrqlU</w:t>
        </w:r>
      </w:hyperlink>
      <w:r>
        <w:rPr>
          <w:rFonts w:ascii="arial" w:eastAsia="arial" w:hAnsi="arial" w:cs="arial"/>
          <w:color w:val="000000"/>
          <w:sz w:val="20"/>
          <w:lang w:val="en-US" w:eastAsia="en-US" w:bidi="ar-SA"/>
        </w:rPr>
        <w:t xml:space="preserve"> [ 19]: </w:t>
      </w:r>
      <w:hyperlink r:id="rId320" w:history="1">
        <w:r>
          <w:rPr>
            <w:rFonts w:ascii="arial" w:eastAsia="arial" w:hAnsi="arial" w:cs="arial"/>
            <w:i/>
            <w:color w:val="0077CC"/>
            <w:sz w:val="20"/>
            <w:u w:val="single"/>
            <w:shd w:val="clear" w:color="auto" w:fill="FFFFFF"/>
            <w:lang w:val="en-US" w:eastAsia="en-US" w:bidi="ar-SA"/>
          </w:rPr>
          <w:t>https://twitter.com/MayorDaniella/status/1512143868581621770?ref_src=twsrc%5Etfw</w:t>
        </w:r>
      </w:hyperlink>
      <w:r>
        <w:rPr>
          <w:rFonts w:ascii="arial" w:eastAsia="arial" w:hAnsi="arial" w:cs="arial"/>
          <w:color w:val="000000"/>
          <w:sz w:val="20"/>
          <w:lang w:val="en-US" w:eastAsia="en-US" w:bidi="ar-SA"/>
        </w:rPr>
        <w:t xml:space="preserve"> [ 20]: </w:t>
      </w:r>
      <w:hyperlink r:id="rId321" w:history="1">
        <w:r>
          <w:rPr>
            <w:rFonts w:ascii="arial" w:eastAsia="arial" w:hAnsi="arial" w:cs="arial"/>
            <w:i/>
            <w:color w:val="0077CC"/>
            <w:sz w:val="20"/>
            <w:u w:val="single"/>
            <w:shd w:val="clear" w:color="auto" w:fill="FFFFFF"/>
            <w:lang w:val="en-US" w:eastAsia="en-US" w:bidi="ar-SA"/>
          </w:rPr>
          <w:t>https://floridapolitics.com/archives/510063-more-endorsements-roll-in-for-jared-moskowitzs-bid-for-congress/</w:t>
        </w:r>
      </w:hyperlink>
      <w:r>
        <w:rPr>
          <w:rFonts w:ascii="arial" w:eastAsia="arial" w:hAnsi="arial" w:cs="arial"/>
          <w:color w:val="000000"/>
          <w:sz w:val="20"/>
          <w:lang w:val="en-US" w:eastAsia="en-US" w:bidi="ar-SA"/>
        </w:rPr>
        <w:t xml:space="preserve"> [ 21]: </w:t>
      </w:r>
      <w:hyperlink r:id="rId322" w:history="1">
        <w:r>
          <w:rPr>
            <w:rFonts w:ascii="arial" w:eastAsia="arial" w:hAnsi="arial" w:cs="arial"/>
            <w:i/>
            <w:color w:val="0077CC"/>
            <w:sz w:val="20"/>
            <w:u w:val="single"/>
            <w:shd w:val="clear" w:color="auto" w:fill="FFFFFF"/>
            <w:lang w:val="en-US" w:eastAsia="en-US" w:bidi="ar-SA"/>
          </w:rPr>
          <w:t>https://twitter.com/JaredEMoskowitz/status/1512133758295621636?ref_src=twsrc%5Etfw</w:t>
        </w:r>
      </w:hyperlink>
      <w:r>
        <w:rPr>
          <w:rFonts w:ascii="arial" w:eastAsia="arial" w:hAnsi="arial" w:cs="arial"/>
          <w:color w:val="000000"/>
          <w:sz w:val="20"/>
          <w:lang w:val="en-US" w:eastAsia="en-US" w:bidi="ar-SA"/>
        </w:rPr>
        <w:t xml:space="preserve"> [ 22]: </w:t>
      </w:r>
      <w:hyperlink r:id="rId323" w:history="1">
        <w:r>
          <w:rPr>
            <w:rFonts w:ascii="arial" w:eastAsia="arial" w:hAnsi="arial" w:cs="arial"/>
            <w:i/>
            <w:color w:val="0077CC"/>
            <w:sz w:val="20"/>
            <w:u w:val="single"/>
            <w:shd w:val="clear" w:color="auto" w:fill="FFFFFF"/>
            <w:lang w:val="en-US" w:eastAsia="en-US" w:bidi="ar-SA"/>
          </w:rPr>
          <w:t>https://twitter.com/MiamiDadeCounty?ref_src=twsrc%5Etfw</w:t>
        </w:r>
      </w:hyperlink>
      <w:r>
        <w:rPr>
          <w:rFonts w:ascii="arial" w:eastAsia="arial" w:hAnsi="arial" w:cs="arial"/>
          <w:color w:val="000000"/>
          <w:sz w:val="20"/>
          <w:lang w:val="en-US" w:eastAsia="en-US" w:bidi="ar-SA"/>
        </w:rPr>
        <w:t xml:space="preserve"> [ 23]: </w:t>
      </w:r>
      <w:hyperlink r:id="rId324" w:history="1">
        <w:r>
          <w:rPr>
            <w:rFonts w:ascii="arial" w:eastAsia="arial" w:hAnsi="arial" w:cs="arial"/>
            <w:i/>
            <w:color w:val="0077CC"/>
            <w:sz w:val="20"/>
            <w:u w:val="single"/>
            <w:shd w:val="clear" w:color="auto" w:fill="FFFFFF"/>
            <w:lang w:val="en-US" w:eastAsia="en-US" w:bidi="ar-SA"/>
          </w:rPr>
          <w:t>https://twitter.com/USSupremeCourt?ref_src=twsrc%5Etfw</w:t>
        </w:r>
      </w:hyperlink>
      <w:r>
        <w:rPr>
          <w:rFonts w:ascii="arial" w:eastAsia="arial" w:hAnsi="arial" w:cs="arial"/>
          <w:color w:val="000000"/>
          <w:sz w:val="20"/>
          <w:lang w:val="en-US" w:eastAsia="en-US" w:bidi="ar-SA"/>
        </w:rPr>
        <w:t xml:space="preserve"> [ 24]: </w:t>
      </w:r>
      <w:hyperlink r:id="rId325" w:history="1">
        <w:r>
          <w:rPr>
            <w:rFonts w:ascii="arial" w:eastAsia="arial" w:hAnsi="arial" w:cs="arial"/>
            <w:i/>
            <w:color w:val="0077CC"/>
            <w:sz w:val="20"/>
            <w:u w:val="single"/>
            <w:shd w:val="clear" w:color="auto" w:fill="FFFFFF"/>
            <w:lang w:val="en-US" w:eastAsia="en-US" w:bidi="ar-SA"/>
          </w:rPr>
          <w:t>https://t.co/K5RZbDi9Uk</w:t>
        </w:r>
      </w:hyperlink>
      <w:r>
        <w:rPr>
          <w:rFonts w:ascii="arial" w:eastAsia="arial" w:hAnsi="arial" w:cs="arial"/>
          <w:color w:val="000000"/>
          <w:sz w:val="20"/>
          <w:lang w:val="en-US" w:eastAsia="en-US" w:bidi="ar-SA"/>
        </w:rPr>
        <w:t xml:space="preserve"> [ 25]: </w:t>
      </w:r>
      <w:hyperlink r:id="rId326" w:history="1">
        <w:r>
          <w:rPr>
            <w:rFonts w:ascii="arial" w:eastAsia="arial" w:hAnsi="arial" w:cs="arial"/>
            <w:i/>
            <w:color w:val="0077CC"/>
            <w:sz w:val="20"/>
            <w:u w:val="single"/>
            <w:shd w:val="clear" w:color="auto" w:fill="FFFFFF"/>
            <w:lang w:val="en-US" w:eastAsia="en-US" w:bidi="ar-SA"/>
          </w:rPr>
          <w:t>https://twitter.com/KathyFndzRundle/status/1512146414922612745?ref_src=twsrc%5Etfw</w:t>
        </w:r>
      </w:hyperlink>
      <w:r>
        <w:rPr>
          <w:rFonts w:ascii="arial" w:eastAsia="arial" w:hAnsi="arial" w:cs="arial"/>
          <w:color w:val="000000"/>
          <w:sz w:val="20"/>
          <w:lang w:val="en-US" w:eastAsia="en-US" w:bidi="ar-SA"/>
        </w:rPr>
        <w:t xml:space="preserve"> [ 26]: </w:t>
      </w:r>
      <w:hyperlink r:id="rId327" w:history="1">
        <w:r>
          <w:rPr>
            <w:rFonts w:ascii="arial" w:eastAsia="arial" w:hAnsi="arial" w:cs="arial"/>
            <w:i/>
            <w:color w:val="0077CC"/>
            <w:sz w:val="20"/>
            <w:u w:val="single"/>
            <w:shd w:val="clear" w:color="auto" w:fill="FFFFFF"/>
            <w:lang w:val="en-US" w:eastAsia="en-US" w:bidi="ar-SA"/>
          </w:rPr>
          <w:t>https://twitter.com/DanDaley/status/1512132996551352336?ref_src=twsrc%5Etfw</w:t>
        </w:r>
      </w:hyperlink>
      <w:r>
        <w:rPr>
          <w:rFonts w:ascii="arial" w:eastAsia="arial" w:hAnsi="arial" w:cs="arial"/>
          <w:color w:val="000000"/>
          <w:sz w:val="20"/>
          <w:lang w:val="en-US" w:eastAsia="en-US" w:bidi="ar-SA"/>
        </w:rPr>
        <w:t xml:space="preserve"> [ 27]: </w:t>
      </w:r>
      <w:hyperlink r:id="rId328" w:history="1">
        <w:r>
          <w:rPr>
            <w:rFonts w:ascii="arial" w:eastAsia="arial" w:hAnsi="arial" w:cs="arial"/>
            <w:i/>
            <w:color w:val="0077CC"/>
            <w:sz w:val="20"/>
            <w:u w:val="single"/>
            <w:shd w:val="clear" w:color="auto" w:fill="FFFFFF"/>
            <w:lang w:val="en-US" w:eastAsia="en-US" w:bidi="ar-SA"/>
          </w:rPr>
          <w:t>https://t.co/B6cPQxX02q</w:t>
        </w:r>
      </w:hyperlink>
      <w:r>
        <w:rPr>
          <w:rFonts w:ascii="arial" w:eastAsia="arial" w:hAnsi="arial" w:cs="arial"/>
          <w:color w:val="000000"/>
          <w:sz w:val="20"/>
          <w:lang w:val="en-US" w:eastAsia="en-US" w:bidi="ar-SA"/>
        </w:rPr>
        <w:t xml:space="preserve"> [ 28]: </w:t>
      </w:r>
      <w:hyperlink r:id="rId329" w:history="1">
        <w:r>
          <w:rPr>
            <w:rFonts w:ascii="arial" w:eastAsia="arial" w:hAnsi="arial" w:cs="arial"/>
            <w:i/>
            <w:color w:val="0077CC"/>
            <w:sz w:val="20"/>
            <w:u w:val="single"/>
            <w:shd w:val="clear" w:color="auto" w:fill="FFFFFF"/>
            <w:lang w:val="en-US" w:eastAsia="en-US" w:bidi="ar-SA"/>
          </w:rPr>
          <w:t>https://twitter.com/RepDarrenSoto/status/1512159080667832322?ref_src=twsrc%5Etfw</w:t>
        </w:r>
      </w:hyperlink>
      <w:r>
        <w:rPr>
          <w:rFonts w:ascii="arial" w:eastAsia="arial" w:hAnsi="arial" w:cs="arial"/>
          <w:color w:val="000000"/>
          <w:sz w:val="20"/>
          <w:lang w:val="en-US" w:eastAsia="en-US" w:bidi="ar-SA"/>
        </w:rPr>
        <w:t xml:space="preserve"> [ 29]: </w:t>
      </w:r>
      <w:hyperlink r:id="rId330" w:history="1">
        <w:r>
          <w:rPr>
            <w:rFonts w:ascii="arial" w:eastAsia="arial" w:hAnsi="arial" w:cs="arial"/>
            <w:i/>
            <w:color w:val="0077CC"/>
            <w:sz w:val="20"/>
            <w:u w:val="single"/>
            <w:shd w:val="clear" w:color="auto" w:fill="FFFFFF"/>
            <w:lang w:val="en-US" w:eastAsia="en-US" w:bidi="ar-SA"/>
          </w:rPr>
          <w:t>https://t.co/wxexAlH8UX</w:t>
        </w:r>
      </w:hyperlink>
      <w:r>
        <w:rPr>
          <w:rFonts w:ascii="arial" w:eastAsia="arial" w:hAnsi="arial" w:cs="arial"/>
          <w:color w:val="000000"/>
          <w:sz w:val="20"/>
          <w:lang w:val="en-US" w:eastAsia="en-US" w:bidi="ar-SA"/>
        </w:rPr>
        <w:t xml:space="preserve"> [ 30]: </w:t>
      </w:r>
      <w:hyperlink r:id="rId331" w:history="1">
        <w:r>
          <w:rPr>
            <w:rFonts w:ascii="arial" w:eastAsia="arial" w:hAnsi="arial" w:cs="arial"/>
            <w:i/>
            <w:color w:val="0077CC"/>
            <w:sz w:val="20"/>
            <w:u w:val="single"/>
            <w:shd w:val="clear" w:color="auto" w:fill="FFFFFF"/>
            <w:lang w:val="en-US" w:eastAsia="en-US" w:bidi="ar-SA"/>
          </w:rPr>
          <w:t>https://twitter.com/SShawFL/status/1512142315946659844?ref_src=twsrc%5Etfw</w:t>
        </w:r>
      </w:hyperlink>
      <w:r>
        <w:rPr>
          <w:rFonts w:ascii="arial" w:eastAsia="arial" w:hAnsi="arial" w:cs="arial"/>
          <w:color w:val="000000"/>
          <w:sz w:val="20"/>
          <w:lang w:val="en-US" w:eastAsia="en-US" w:bidi="ar-SA"/>
        </w:rPr>
        <w:t xml:space="preserve"> [ 31]: </w:t>
      </w:r>
      <w:hyperlink r:id="rId332" w:history="1">
        <w:r>
          <w:rPr>
            <w:rFonts w:ascii="arial" w:eastAsia="arial" w:hAnsi="arial" w:cs="arial"/>
            <w:i/>
            <w:color w:val="0077CC"/>
            <w:sz w:val="20"/>
            <w:u w:val="single"/>
            <w:shd w:val="clear" w:color="auto" w:fill="FFFFFF"/>
            <w:lang w:val="en-US" w:eastAsia="en-US" w:bidi="ar-SA"/>
          </w:rPr>
          <w:t>https://twitter.com/POTUS?ref_src=twsrc%5Etfw</w:t>
        </w:r>
      </w:hyperlink>
      <w:r>
        <w:rPr>
          <w:rFonts w:ascii="arial" w:eastAsia="arial" w:hAnsi="arial" w:cs="arial"/>
          <w:color w:val="000000"/>
          <w:sz w:val="20"/>
          <w:lang w:val="en-US" w:eastAsia="en-US" w:bidi="ar-SA"/>
        </w:rPr>
        <w:t xml:space="preserve"> [ 32]: </w:t>
      </w:r>
      <w:hyperlink r:id="rId333" w:history="1">
        <w:r>
          <w:rPr>
            <w:rFonts w:ascii="arial" w:eastAsia="arial" w:hAnsi="arial" w:cs="arial"/>
            <w:i/>
            <w:color w:val="0077CC"/>
            <w:sz w:val="20"/>
            <w:u w:val="single"/>
            <w:shd w:val="clear" w:color="auto" w:fill="FFFFFF"/>
            <w:lang w:val="en-US" w:eastAsia="en-US" w:bidi="ar-SA"/>
          </w:rPr>
          <w:t>https://twitter.com/culvert/status/1512133252873662476?ref_src=twsrc%5Etfw</w:t>
        </w:r>
      </w:hyperlink>
      <w:r>
        <w:rPr>
          <w:rFonts w:ascii="arial" w:eastAsia="arial" w:hAnsi="arial" w:cs="arial"/>
          <w:color w:val="000000"/>
          <w:sz w:val="20"/>
          <w:lang w:val="en-US" w:eastAsia="en-US" w:bidi="ar-SA"/>
        </w:rPr>
        <w:t xml:space="preserve"> [ 33]: </w:t>
      </w:r>
      <w:hyperlink r:id="rId334" w:history="1">
        <w:r>
          <w:rPr>
            <w:rFonts w:ascii="arial" w:eastAsia="arial" w:hAnsi="arial" w:cs="arial"/>
            <w:i/>
            <w:color w:val="0077CC"/>
            <w:sz w:val="20"/>
            <w:u w:val="single"/>
            <w:shd w:val="clear" w:color="auto" w:fill="FFFFFF"/>
            <w:lang w:val="en-US" w:eastAsia="en-US" w:bidi="ar-SA"/>
          </w:rPr>
          <w:t>https://twitter.com/AaronParnas/status/1512128692516007939?ref_src=twsrc%5Etfw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1" w:history="1">
        <w:r>
          <w:rPr>
            <w:rFonts w:ascii="arial" w:eastAsia="arial" w:hAnsi="arial" w:cs="arial"/>
            <w:b/>
            <w:bCs/>
            <w:i/>
            <w:color w:val="0077CC"/>
            <w:kern w:val="32"/>
            <w:sz w:val="28"/>
            <w:szCs w:val="32"/>
            <w:u w:val="single"/>
            <w:shd w:val="clear" w:color="auto" w:fill="FFFFFF"/>
            <w:lang w:val="en-US" w:eastAsia="en-US" w:bidi="ar-SA"/>
          </w:rPr>
          <w:t>Brown</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1"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Enters Confirmation Hearings With Stronger Public Support Than at Least The Last Six Justices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 9:20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Demand Justice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set to begin her confirmation hearings, public polling shows that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enters her hearings with stronger public support at this point in the confirmation process than at least the last six Supreme Court justices.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pre-hearing support dramatically outpaces that of each of Donald Trump's three Court nominees: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Morning Consult poll (</w:t>
      </w:r>
      <w:hyperlink r:id="rId342" w:history="1">
        <w:r>
          <w:rPr>
            <w:rFonts w:ascii="arial" w:eastAsia="arial" w:hAnsi="arial" w:cs="arial"/>
            <w:i/>
            <w:color w:val="0077CC"/>
            <w:sz w:val="20"/>
            <w:u w:val="single"/>
            <w:shd w:val="clear" w:color="auto" w:fill="FFFFFF"/>
            <w:lang w:val="en-US" w:eastAsia="en-US" w:bidi="ar-SA"/>
          </w:rPr>
          <w:t>https://morningconsult.com/2022/02/28/</w:t>
        </w:r>
      </w:hyperlink>
      <w:hyperlink r:id="rId342" w:history="1">
        <w:r>
          <w:rPr>
            <w:rFonts w:ascii="arial" w:eastAsia="arial" w:hAnsi="arial" w:cs="arial"/>
            <w:b/>
            <w:i/>
            <w:color w:val="0077CC"/>
            <w:sz w:val="20"/>
            <w:u w:val="single"/>
            <w:shd w:val="clear" w:color="auto" w:fill="FFFFFF"/>
            <w:lang w:val="en-US" w:eastAsia="en-US" w:bidi="ar-SA"/>
          </w:rPr>
          <w:t>ketanji</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brown</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jackson</w:t>
        </w:r>
      </w:hyperlink>
      <w:hyperlink r:id="rId342" w:history="1">
        <w:r>
          <w:rPr>
            <w:rFonts w:ascii="arial" w:eastAsia="arial" w:hAnsi="arial" w:cs="arial"/>
            <w:i/>
            <w:color w:val="0077CC"/>
            <w:sz w:val="20"/>
            <w:u w:val="single"/>
            <w:shd w:val="clear" w:color="auto" w:fill="FFFFFF"/>
            <w:lang w:val="en-US" w:eastAsia="en-US" w:bidi="ar-SA"/>
          </w:rPr>
          <w:t>-supreme-court-nomination-poll/?link_id=1&amp;can_id=9bd25885546ca016f1c5d207d363e4e6&amp;source=email-</w:t>
        </w:r>
      </w:hyperlink>
      <w:hyperlink r:id="rId342" w:history="1">
        <w:r>
          <w:rPr>
            <w:rFonts w:ascii="arial" w:eastAsia="arial" w:hAnsi="arial" w:cs="arial"/>
            <w:b/>
            <w:i/>
            <w:color w:val="0077CC"/>
            <w:sz w:val="20"/>
            <w:u w:val="single"/>
            <w:shd w:val="clear" w:color="auto" w:fill="FFFFFF"/>
            <w:lang w:val="en-US" w:eastAsia="en-US" w:bidi="ar-SA"/>
          </w:rPr>
          <w:t>ketanji</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brown</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jackson</w:t>
        </w:r>
      </w:hyperlink>
      <w:hyperlink r:id="rId342" w:history="1">
        <w:r>
          <w:rPr>
            <w:rFonts w:ascii="arial" w:eastAsia="arial" w:hAnsi="arial" w:cs="arial"/>
            <w:i/>
            <w:color w:val="0077CC"/>
            <w:sz w:val="20"/>
            <w:u w:val="single"/>
            <w:shd w:val="clear" w:color="auto" w:fill="FFFFFF"/>
            <w:lang w:val="en-US" w:eastAsia="en-US" w:bidi="ar-SA"/>
          </w:rPr>
          <w:t>-enters-confirmation-hearings-with-stronger-public-support-than-at-least-the-last-six-justices&amp;email_referrer=email_1483625&amp;email_subject=</w:t>
        </w:r>
      </w:hyperlink>
      <w:hyperlink r:id="rId342" w:history="1">
        <w:r>
          <w:rPr>
            <w:rFonts w:ascii="arial" w:eastAsia="arial" w:hAnsi="arial" w:cs="arial"/>
            <w:b/>
            <w:i/>
            <w:color w:val="0077CC"/>
            <w:sz w:val="20"/>
            <w:u w:val="single"/>
            <w:shd w:val="clear" w:color="auto" w:fill="FFFFFF"/>
            <w:lang w:val="en-US" w:eastAsia="en-US" w:bidi="ar-SA"/>
          </w:rPr>
          <w:t>ketanji</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brown</w:t>
        </w:r>
      </w:hyperlink>
      <w:hyperlink r:id="rId342" w:history="1">
        <w:r>
          <w:rPr>
            <w:rFonts w:ascii="arial" w:eastAsia="arial" w:hAnsi="arial" w:cs="arial"/>
            <w:i/>
            <w:color w:val="0077CC"/>
            <w:sz w:val="20"/>
            <w:u w:val="single"/>
            <w:shd w:val="clear" w:color="auto" w:fill="FFFFFF"/>
            <w:lang w:val="en-US" w:eastAsia="en-US" w:bidi="ar-SA"/>
          </w:rPr>
          <w:t>-</w:t>
        </w:r>
      </w:hyperlink>
      <w:hyperlink r:id="rId342" w:history="1">
        <w:r>
          <w:rPr>
            <w:rFonts w:ascii="arial" w:eastAsia="arial" w:hAnsi="arial" w:cs="arial"/>
            <w:b/>
            <w:i/>
            <w:color w:val="0077CC"/>
            <w:sz w:val="20"/>
            <w:u w:val="single"/>
            <w:shd w:val="clear" w:color="auto" w:fill="FFFFFF"/>
            <w:lang w:val="en-US" w:eastAsia="en-US" w:bidi="ar-SA"/>
          </w:rPr>
          <w:t>jackson</w:t>
        </w:r>
      </w:hyperlink>
      <w:hyperlink r:id="rId342" w:history="1">
        <w:r>
          <w:rPr>
            <w:rFonts w:ascii="arial" w:eastAsia="arial" w:hAnsi="arial" w:cs="arial"/>
            <w:i/>
            <w:color w:val="0077CC"/>
            <w:sz w:val="20"/>
            <w:u w:val="single"/>
            <w:shd w:val="clear" w:color="auto" w:fill="FFFFFF"/>
            <w:lang w:val="en-US" w:eastAsia="en-US" w:bidi="ar-SA"/>
          </w:rPr>
          <w:t>-enters-confirmation-hearings-with-stronger-public-support-than-at-least-the-last-six-justices</w:t>
        </w:r>
      </w:hyperlink>
      <w:r>
        <w:rPr>
          <w:rFonts w:ascii="arial" w:eastAsia="arial" w:hAnsi="arial" w:cs="arial"/>
          <w:color w:val="000000"/>
          <w:sz w:val="20"/>
          <w:lang w:val="en-US" w:eastAsia="en-US" w:bidi="ar-SA"/>
        </w:rPr>
        <w:t xml:space="preserve">) found more Americans want the Senate to vote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by a +29 point margin, far better than Morning Consult's numbers at this point for Amy Coney Barrett (+3), Brett Kavanaugh (+12), or Neil Gorsuch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YouGov found (</w:t>
      </w:r>
      <w:hyperlink r:id="rId343" w:history="1">
        <w:r>
          <w:rPr>
            <w:rFonts w:ascii="arial" w:eastAsia="arial" w:hAnsi="arial" w:cs="arial"/>
            <w:i/>
            <w:color w:val="0077CC"/>
            <w:sz w:val="20"/>
            <w:u w:val="single"/>
            <w:shd w:val="clear" w:color="auto" w:fill="FFFFFF"/>
            <w:lang w:val="en-US" w:eastAsia="en-US" w:bidi="ar-SA"/>
          </w:rPr>
          <w:t>https://today.yougov.com/topics/politics/articles-reports/2022/03/04/how-do-opinions-</w:t>
        </w:r>
      </w:hyperlink>
      <w:hyperlink r:id="rId343" w:history="1">
        <w:r>
          <w:rPr>
            <w:rFonts w:ascii="arial" w:eastAsia="arial" w:hAnsi="arial" w:cs="arial"/>
            <w:b/>
            <w:i/>
            <w:color w:val="0077CC"/>
            <w:sz w:val="20"/>
            <w:u w:val="single"/>
            <w:shd w:val="clear" w:color="auto" w:fill="FFFFFF"/>
            <w:lang w:val="en-US" w:eastAsia="en-US" w:bidi="ar-SA"/>
          </w:rPr>
          <w:t>ketanji</w:t>
        </w:r>
      </w:hyperlink>
      <w:hyperlink r:id="rId343" w:history="1">
        <w:r>
          <w:rPr>
            <w:rFonts w:ascii="arial" w:eastAsia="arial" w:hAnsi="arial" w:cs="arial"/>
            <w:i/>
            <w:color w:val="0077CC"/>
            <w:sz w:val="20"/>
            <w:u w:val="single"/>
            <w:shd w:val="clear" w:color="auto" w:fill="FFFFFF"/>
            <w:lang w:val="en-US" w:eastAsia="en-US" w:bidi="ar-SA"/>
          </w:rPr>
          <w:t>-</w:t>
        </w:r>
      </w:hyperlink>
      <w:hyperlink r:id="rId343" w:history="1">
        <w:r>
          <w:rPr>
            <w:rFonts w:ascii="arial" w:eastAsia="arial" w:hAnsi="arial" w:cs="arial"/>
            <w:b/>
            <w:i/>
            <w:color w:val="0077CC"/>
            <w:sz w:val="20"/>
            <w:u w:val="single"/>
            <w:shd w:val="clear" w:color="auto" w:fill="FFFFFF"/>
            <w:lang w:val="en-US" w:eastAsia="en-US" w:bidi="ar-SA"/>
          </w:rPr>
          <w:t>brown</w:t>
        </w:r>
      </w:hyperlink>
      <w:hyperlink r:id="rId343" w:history="1">
        <w:r>
          <w:rPr>
            <w:rFonts w:ascii="arial" w:eastAsia="arial" w:hAnsi="arial" w:cs="arial"/>
            <w:i/>
            <w:color w:val="0077CC"/>
            <w:sz w:val="20"/>
            <w:u w:val="single"/>
            <w:shd w:val="clear" w:color="auto" w:fill="FFFFFF"/>
            <w:lang w:val="en-US" w:eastAsia="en-US" w:bidi="ar-SA"/>
          </w:rPr>
          <w:t>-</w:t>
        </w:r>
      </w:hyperlink>
      <w:hyperlink r:id="rId343" w:history="1">
        <w:r>
          <w:rPr>
            <w:rFonts w:ascii="arial" w:eastAsia="arial" w:hAnsi="arial" w:cs="arial"/>
            <w:b/>
            <w:i/>
            <w:color w:val="0077CC"/>
            <w:sz w:val="20"/>
            <w:u w:val="single"/>
            <w:shd w:val="clear" w:color="auto" w:fill="FFFFFF"/>
            <w:lang w:val="en-US" w:eastAsia="en-US" w:bidi="ar-SA"/>
          </w:rPr>
          <w:t>jackson</w:t>
        </w:r>
      </w:hyperlink>
      <w:hyperlink r:id="rId343" w:history="1">
        <w:r>
          <w:rPr>
            <w:rFonts w:ascii="arial" w:eastAsia="arial" w:hAnsi="arial" w:cs="arial"/>
            <w:i/>
            <w:color w:val="0077CC"/>
            <w:sz w:val="20"/>
            <w:u w:val="single"/>
            <w:shd w:val="clear" w:color="auto" w:fill="FFFFFF"/>
            <w:lang w:val="en-US" w:eastAsia="en-US" w:bidi="ar-SA"/>
          </w:rPr>
          <w:t>-compare?link_id=2&amp;can_id=9bd25885546ca016f1c5d207d363e4e6&amp;source=email-</w:t>
        </w:r>
      </w:hyperlink>
      <w:hyperlink r:id="rId343" w:history="1">
        <w:r>
          <w:rPr>
            <w:rFonts w:ascii="arial" w:eastAsia="arial" w:hAnsi="arial" w:cs="arial"/>
            <w:b/>
            <w:i/>
            <w:color w:val="0077CC"/>
            <w:sz w:val="20"/>
            <w:u w:val="single"/>
            <w:shd w:val="clear" w:color="auto" w:fill="FFFFFF"/>
            <w:lang w:val="en-US" w:eastAsia="en-US" w:bidi="ar-SA"/>
          </w:rPr>
          <w:t>ketanji</w:t>
        </w:r>
      </w:hyperlink>
      <w:hyperlink r:id="rId343" w:history="1">
        <w:r>
          <w:rPr>
            <w:rFonts w:ascii="arial" w:eastAsia="arial" w:hAnsi="arial" w:cs="arial"/>
            <w:i/>
            <w:color w:val="0077CC"/>
            <w:sz w:val="20"/>
            <w:u w:val="single"/>
            <w:shd w:val="clear" w:color="auto" w:fill="FFFFFF"/>
            <w:lang w:val="en-US" w:eastAsia="en-US" w:bidi="ar-SA"/>
          </w:rPr>
          <w:t>-</w:t>
        </w:r>
      </w:hyperlink>
      <w:hyperlink r:id="rId343" w:history="1">
        <w:r>
          <w:rPr>
            <w:rFonts w:ascii="arial" w:eastAsia="arial" w:hAnsi="arial" w:cs="arial"/>
            <w:b/>
            <w:i/>
            <w:color w:val="0077CC"/>
            <w:sz w:val="20"/>
            <w:u w:val="single"/>
            <w:shd w:val="clear" w:color="auto" w:fill="FFFFFF"/>
            <w:lang w:val="en-US" w:eastAsia="en-US" w:bidi="ar-SA"/>
          </w:rPr>
          <w:t>brown</w:t>
        </w:r>
      </w:hyperlink>
      <w:hyperlink r:id="rId343" w:history="1">
        <w:r>
          <w:rPr>
            <w:rFonts w:ascii="arial" w:eastAsia="arial" w:hAnsi="arial" w:cs="arial"/>
            <w:i/>
            <w:color w:val="0077CC"/>
            <w:sz w:val="20"/>
            <w:u w:val="single"/>
            <w:shd w:val="clear" w:color="auto" w:fill="FFFFFF"/>
            <w:lang w:val="en-US" w:eastAsia="en-US" w:bidi="ar-SA"/>
          </w:rPr>
          <w:t>-</w:t>
        </w:r>
      </w:hyperlink>
      <w:hyperlink r:id="rId343" w:history="1">
        <w:r>
          <w:rPr>
            <w:rFonts w:ascii="arial" w:eastAsia="arial" w:hAnsi="arial" w:cs="arial"/>
            <w:b/>
            <w:i/>
            <w:color w:val="0077CC"/>
            <w:sz w:val="20"/>
            <w:u w:val="single"/>
            <w:shd w:val="clear" w:color="auto" w:fill="FFFFFF"/>
            <w:lang w:val="en-US" w:eastAsia="en-US" w:bidi="ar-SA"/>
          </w:rPr>
          <w:t>jackson</w:t>
        </w:r>
      </w:hyperlink>
      <w:hyperlink r:id="rId343" w:history="1">
        <w:r>
          <w:rPr>
            <w:rFonts w:ascii="arial" w:eastAsia="arial" w:hAnsi="arial" w:cs="arial"/>
            <w:i/>
            <w:color w:val="0077CC"/>
            <w:sz w:val="20"/>
            <w:u w:val="single"/>
            <w:shd w:val="clear" w:color="auto" w:fill="FFFFFF"/>
            <w:lang w:val="en-US" w:eastAsia="en-US" w:bidi="ar-SA"/>
          </w:rPr>
          <w:t>-enters-confirmation-hearings-with-stronger-public-support-than-at-least-the-last-six-justices&amp;email_referrer=email_1483625&amp;email_subject=</w:t>
        </w:r>
      </w:hyperlink>
      <w:hyperlink r:id="rId343" w:history="1">
        <w:r>
          <w:rPr>
            <w:rFonts w:ascii="arial" w:eastAsia="arial" w:hAnsi="arial" w:cs="arial"/>
            <w:b/>
            <w:i/>
            <w:color w:val="0077CC"/>
            <w:sz w:val="20"/>
            <w:u w:val="single"/>
            <w:shd w:val="clear" w:color="auto" w:fill="FFFFFF"/>
            <w:lang w:val="en-US" w:eastAsia="en-US" w:bidi="ar-SA"/>
          </w:rPr>
          <w:t>ketanji</w:t>
        </w:r>
      </w:hyperlink>
      <w:hyperlink r:id="rId343" w:history="1">
        <w:r>
          <w:rPr>
            <w:rFonts w:ascii="arial" w:eastAsia="arial" w:hAnsi="arial" w:cs="arial"/>
            <w:i/>
            <w:color w:val="0077CC"/>
            <w:sz w:val="20"/>
            <w:u w:val="single"/>
            <w:shd w:val="clear" w:color="auto" w:fill="FFFFFF"/>
            <w:lang w:val="en-US" w:eastAsia="en-US" w:bidi="ar-SA"/>
          </w:rPr>
          <w:t>-</w:t>
        </w:r>
      </w:hyperlink>
      <w:hyperlink r:id="rId343" w:history="1">
        <w:r>
          <w:rPr>
            <w:rFonts w:ascii="arial" w:eastAsia="arial" w:hAnsi="arial" w:cs="arial"/>
            <w:b/>
            <w:i/>
            <w:color w:val="0077CC"/>
            <w:sz w:val="20"/>
            <w:u w:val="single"/>
            <w:shd w:val="clear" w:color="auto" w:fill="FFFFFF"/>
            <w:lang w:val="en-US" w:eastAsia="en-US" w:bidi="ar-SA"/>
          </w:rPr>
          <w:t>brown</w:t>
        </w:r>
      </w:hyperlink>
      <w:hyperlink r:id="rId343" w:history="1">
        <w:r>
          <w:rPr>
            <w:rFonts w:ascii="arial" w:eastAsia="arial" w:hAnsi="arial" w:cs="arial"/>
            <w:i/>
            <w:color w:val="0077CC"/>
            <w:sz w:val="20"/>
            <w:u w:val="single"/>
            <w:shd w:val="clear" w:color="auto" w:fill="FFFFFF"/>
            <w:lang w:val="en-US" w:eastAsia="en-US" w:bidi="ar-SA"/>
          </w:rPr>
          <w:t>-</w:t>
        </w:r>
      </w:hyperlink>
      <w:hyperlink r:id="rId343" w:history="1">
        <w:r>
          <w:rPr>
            <w:rFonts w:ascii="arial" w:eastAsia="arial" w:hAnsi="arial" w:cs="arial"/>
            <w:b/>
            <w:i/>
            <w:color w:val="0077CC"/>
            <w:sz w:val="20"/>
            <w:u w:val="single"/>
            <w:shd w:val="clear" w:color="auto" w:fill="FFFFFF"/>
            <w:lang w:val="en-US" w:eastAsia="en-US" w:bidi="ar-SA"/>
          </w:rPr>
          <w:t>jackson</w:t>
        </w:r>
      </w:hyperlink>
      <w:hyperlink r:id="rId343" w:history="1">
        <w:r>
          <w:rPr>
            <w:rFonts w:ascii="arial" w:eastAsia="arial" w:hAnsi="arial" w:cs="arial"/>
            <w:i/>
            <w:color w:val="0077CC"/>
            <w:sz w:val="20"/>
            <w:u w:val="single"/>
            <w:shd w:val="clear" w:color="auto" w:fill="FFFFFF"/>
            <w:lang w:val="en-US" w:eastAsia="en-US" w:bidi="ar-SA"/>
          </w:rPr>
          <w:t>-enters-confirmation-hearings-with-stronger-public-support-than-at-least-the-last-six-justices</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net confirmation support at +18, compared to their +0 for Barrett, +6 for Kavanaugh, and +14 for Gorsuch. They also found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much more likely to be viewed as moderate than Barrett, Kavanaugh, and Gorsuch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Pew Research Center poll found more Americans want the Senate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by a +26 point lead, significantly higher than Pew Research's numbers for Kavanaugh (+5) and Gorsuch (+12) at this point in their nominations.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compiled in 2020 by The Economist (</w:t>
      </w:r>
      <w:hyperlink r:id="rId344" w:history="1">
        <w:r>
          <w:rPr>
            <w:rFonts w:ascii="arial" w:eastAsia="arial" w:hAnsi="arial" w:cs="arial"/>
            <w:i/>
            <w:color w:val="0077CC"/>
            <w:sz w:val="20"/>
            <w:u w:val="single"/>
            <w:shd w:val="clear" w:color="auto" w:fill="FFFFFF"/>
            <w:lang w:val="en-US" w:eastAsia="en-US" w:bidi="ar-SA"/>
          </w:rPr>
          <w:t>https://www.economist.com/graphic-detail/2020/10/12/amy-coney-barrett-is-the-least-popular-supreme-court-nominee-in-recent-history?link_id=4&amp;can_id=9bd25885546ca016f1c5d207d363e4e6&amp;source=email-</w:t>
        </w:r>
      </w:hyperlink>
      <w:hyperlink r:id="rId344" w:history="1">
        <w:r>
          <w:rPr>
            <w:rFonts w:ascii="arial" w:eastAsia="arial" w:hAnsi="arial" w:cs="arial"/>
            <w:b/>
            <w:i/>
            <w:color w:val="0077CC"/>
            <w:sz w:val="20"/>
            <w:u w:val="single"/>
            <w:shd w:val="clear" w:color="auto" w:fill="FFFFFF"/>
            <w:lang w:val="en-US" w:eastAsia="en-US" w:bidi="ar-SA"/>
          </w:rPr>
          <w:t>ketanji</w:t>
        </w:r>
      </w:hyperlink>
      <w:hyperlink r:id="rId344" w:history="1">
        <w:r>
          <w:rPr>
            <w:rFonts w:ascii="arial" w:eastAsia="arial" w:hAnsi="arial" w:cs="arial"/>
            <w:i/>
            <w:color w:val="0077CC"/>
            <w:sz w:val="20"/>
            <w:u w:val="single"/>
            <w:shd w:val="clear" w:color="auto" w:fill="FFFFFF"/>
            <w:lang w:val="en-US" w:eastAsia="en-US" w:bidi="ar-SA"/>
          </w:rPr>
          <w:t>-</w:t>
        </w:r>
      </w:hyperlink>
      <w:hyperlink r:id="rId344" w:history="1">
        <w:r>
          <w:rPr>
            <w:rFonts w:ascii="arial" w:eastAsia="arial" w:hAnsi="arial" w:cs="arial"/>
            <w:b/>
            <w:i/>
            <w:color w:val="0077CC"/>
            <w:sz w:val="20"/>
            <w:u w:val="single"/>
            <w:shd w:val="clear" w:color="auto" w:fill="FFFFFF"/>
            <w:lang w:val="en-US" w:eastAsia="en-US" w:bidi="ar-SA"/>
          </w:rPr>
          <w:t>brown</w:t>
        </w:r>
      </w:hyperlink>
      <w:hyperlink r:id="rId344" w:history="1">
        <w:r>
          <w:rPr>
            <w:rFonts w:ascii="arial" w:eastAsia="arial" w:hAnsi="arial" w:cs="arial"/>
            <w:i/>
            <w:color w:val="0077CC"/>
            <w:sz w:val="20"/>
            <w:u w:val="single"/>
            <w:shd w:val="clear" w:color="auto" w:fill="FFFFFF"/>
            <w:lang w:val="en-US" w:eastAsia="en-US" w:bidi="ar-SA"/>
          </w:rPr>
          <w:t>-</w:t>
        </w:r>
      </w:hyperlink>
      <w:hyperlink r:id="rId344" w:history="1">
        <w:r>
          <w:rPr>
            <w:rFonts w:ascii="arial" w:eastAsia="arial" w:hAnsi="arial" w:cs="arial"/>
            <w:b/>
            <w:i/>
            <w:color w:val="0077CC"/>
            <w:sz w:val="20"/>
            <w:u w:val="single"/>
            <w:shd w:val="clear" w:color="auto" w:fill="FFFFFF"/>
            <w:lang w:val="en-US" w:eastAsia="en-US" w:bidi="ar-SA"/>
          </w:rPr>
          <w:t>jackson</w:t>
        </w:r>
      </w:hyperlink>
      <w:hyperlink r:id="rId344" w:history="1">
        <w:r>
          <w:rPr>
            <w:rFonts w:ascii="arial" w:eastAsia="arial" w:hAnsi="arial" w:cs="arial"/>
            <w:i/>
            <w:color w:val="0077CC"/>
            <w:sz w:val="20"/>
            <w:u w:val="single"/>
            <w:shd w:val="clear" w:color="auto" w:fill="FFFFFF"/>
            <w:lang w:val="en-US" w:eastAsia="en-US" w:bidi="ar-SA"/>
          </w:rPr>
          <w:t>-enters-confirmation-hearings-with-stronger-public-support-than-at-least-the-last-six-justices&amp;email_referrer=email_1483625&amp;email_subject=</w:t>
        </w:r>
      </w:hyperlink>
      <w:hyperlink r:id="rId344" w:history="1">
        <w:r>
          <w:rPr>
            <w:rFonts w:ascii="arial" w:eastAsia="arial" w:hAnsi="arial" w:cs="arial"/>
            <w:b/>
            <w:i/>
            <w:color w:val="0077CC"/>
            <w:sz w:val="20"/>
            <w:u w:val="single"/>
            <w:shd w:val="clear" w:color="auto" w:fill="FFFFFF"/>
            <w:lang w:val="en-US" w:eastAsia="en-US" w:bidi="ar-SA"/>
          </w:rPr>
          <w:t>ketanji</w:t>
        </w:r>
      </w:hyperlink>
      <w:hyperlink r:id="rId344" w:history="1">
        <w:r>
          <w:rPr>
            <w:rFonts w:ascii="arial" w:eastAsia="arial" w:hAnsi="arial" w:cs="arial"/>
            <w:i/>
            <w:color w:val="0077CC"/>
            <w:sz w:val="20"/>
            <w:u w:val="single"/>
            <w:shd w:val="clear" w:color="auto" w:fill="FFFFFF"/>
            <w:lang w:val="en-US" w:eastAsia="en-US" w:bidi="ar-SA"/>
          </w:rPr>
          <w:t>-</w:t>
        </w:r>
      </w:hyperlink>
      <w:hyperlink r:id="rId344" w:history="1">
        <w:r>
          <w:rPr>
            <w:rFonts w:ascii="arial" w:eastAsia="arial" w:hAnsi="arial" w:cs="arial"/>
            <w:b/>
            <w:i/>
            <w:color w:val="0077CC"/>
            <w:sz w:val="20"/>
            <w:u w:val="single"/>
            <w:shd w:val="clear" w:color="auto" w:fill="FFFFFF"/>
            <w:lang w:val="en-US" w:eastAsia="en-US" w:bidi="ar-SA"/>
          </w:rPr>
          <w:t>brown</w:t>
        </w:r>
      </w:hyperlink>
      <w:hyperlink r:id="rId344" w:history="1">
        <w:r>
          <w:rPr>
            <w:rFonts w:ascii="arial" w:eastAsia="arial" w:hAnsi="arial" w:cs="arial"/>
            <w:i/>
            <w:color w:val="0077CC"/>
            <w:sz w:val="20"/>
            <w:u w:val="single"/>
            <w:shd w:val="clear" w:color="auto" w:fill="FFFFFF"/>
            <w:lang w:val="en-US" w:eastAsia="en-US" w:bidi="ar-SA"/>
          </w:rPr>
          <w:t>-</w:t>
        </w:r>
      </w:hyperlink>
      <w:hyperlink r:id="rId344" w:history="1">
        <w:r>
          <w:rPr>
            <w:rFonts w:ascii="arial" w:eastAsia="arial" w:hAnsi="arial" w:cs="arial"/>
            <w:b/>
            <w:i/>
            <w:color w:val="0077CC"/>
            <w:sz w:val="20"/>
            <w:u w:val="single"/>
            <w:shd w:val="clear" w:color="auto" w:fill="FFFFFF"/>
            <w:lang w:val="en-US" w:eastAsia="en-US" w:bidi="ar-SA"/>
          </w:rPr>
          <w:t>jackson</w:t>
        </w:r>
      </w:hyperlink>
      <w:hyperlink r:id="rId344" w:history="1">
        <w:r>
          <w:rPr>
            <w:rFonts w:ascii="arial" w:eastAsia="arial" w:hAnsi="arial" w:cs="arial"/>
            <w:i/>
            <w:color w:val="0077CC"/>
            <w:sz w:val="20"/>
            <w:u w:val="single"/>
            <w:shd w:val="clear" w:color="auto" w:fill="FFFFFF"/>
            <w:lang w:val="en-US" w:eastAsia="en-US" w:bidi="ar-SA"/>
          </w:rPr>
          <w:t>-enters-confirmation-hearings-with-stronger-public-support-than-at-least-the-last-six-justices</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net support is also higher than both Obama-appointed justices and than Justice Samuel Alito.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 link: </w:t>
      </w:r>
      <w:hyperlink r:id="rId345" w:history="1">
        <w:r>
          <w:rPr>
            <w:rFonts w:ascii="arial" w:eastAsia="arial" w:hAnsi="arial" w:cs="arial"/>
            <w:i/>
            <w:color w:val="0077CC"/>
            <w:sz w:val="20"/>
            <w:u w:val="single"/>
            <w:shd w:val="clear" w:color="auto" w:fill="FFFFFF"/>
            <w:lang w:val="en-US" w:eastAsia="en-US" w:bidi="ar-SA"/>
          </w:rPr>
          <w:t>https://www.pewresearch.org/fact-tank/2022/03/17/more-support-than-oppose-jacksons-supreme-court-nomination-with-many-not-sure/?utm_content=buffer5bd00&amp;utm_medium=social&amp;utm_source=twitter.com&amp;utm_campaign=buffer&amp;link_id=3&amp;can_id=9bd25885546ca016f1c5d207d363e4e6&amp;email_referrer=email_1483625&amp;email_subject=</w:t>
        </w:r>
      </w:hyperlink>
      <w:hyperlink r:id="rId345" w:history="1">
        <w:r>
          <w:rPr>
            <w:rFonts w:ascii="arial" w:eastAsia="arial" w:hAnsi="arial" w:cs="arial"/>
            <w:b/>
            <w:i/>
            <w:color w:val="0077CC"/>
            <w:sz w:val="20"/>
            <w:u w:val="single"/>
            <w:shd w:val="clear" w:color="auto" w:fill="FFFFFF"/>
            <w:lang w:val="en-US" w:eastAsia="en-US" w:bidi="ar-SA"/>
          </w:rPr>
          <w:t>ketanji</w:t>
        </w:r>
      </w:hyperlink>
      <w:hyperlink r:id="rId345" w:history="1">
        <w:r>
          <w:rPr>
            <w:rFonts w:ascii="arial" w:eastAsia="arial" w:hAnsi="arial" w:cs="arial"/>
            <w:i/>
            <w:color w:val="0077CC"/>
            <w:sz w:val="20"/>
            <w:u w:val="single"/>
            <w:shd w:val="clear" w:color="auto" w:fill="FFFFFF"/>
            <w:lang w:val="en-US" w:eastAsia="en-US" w:bidi="ar-SA"/>
          </w:rPr>
          <w:t>-</w:t>
        </w:r>
      </w:hyperlink>
      <w:hyperlink r:id="rId345" w:history="1">
        <w:r>
          <w:rPr>
            <w:rFonts w:ascii="arial" w:eastAsia="arial" w:hAnsi="arial" w:cs="arial"/>
            <w:b/>
            <w:i/>
            <w:color w:val="0077CC"/>
            <w:sz w:val="20"/>
            <w:u w:val="single"/>
            <w:shd w:val="clear" w:color="auto" w:fill="FFFFFF"/>
            <w:lang w:val="en-US" w:eastAsia="en-US" w:bidi="ar-SA"/>
          </w:rPr>
          <w:t>brown</w:t>
        </w:r>
      </w:hyperlink>
      <w:hyperlink r:id="rId345" w:history="1">
        <w:r>
          <w:rPr>
            <w:rFonts w:ascii="arial" w:eastAsia="arial" w:hAnsi="arial" w:cs="arial"/>
            <w:i/>
            <w:color w:val="0077CC"/>
            <w:sz w:val="20"/>
            <w:u w:val="single"/>
            <w:shd w:val="clear" w:color="auto" w:fill="FFFFFF"/>
            <w:lang w:val="en-US" w:eastAsia="en-US" w:bidi="ar-SA"/>
          </w:rPr>
          <w:t>-</w:t>
        </w:r>
      </w:hyperlink>
      <w:hyperlink r:id="rId345" w:history="1">
        <w:r>
          <w:rPr>
            <w:rFonts w:ascii="arial" w:eastAsia="arial" w:hAnsi="arial" w:cs="arial"/>
            <w:b/>
            <w:i/>
            <w:color w:val="0077CC"/>
            <w:sz w:val="20"/>
            <w:u w:val="single"/>
            <w:shd w:val="clear" w:color="auto" w:fill="FFFFFF"/>
            <w:lang w:val="en-US" w:eastAsia="en-US" w:bidi="ar-SA"/>
          </w:rPr>
          <w:t>jackson</w:t>
        </w:r>
      </w:hyperlink>
      <w:hyperlink r:id="rId345" w:history="1">
        <w:r>
          <w:rPr>
            <w:rFonts w:ascii="arial" w:eastAsia="arial" w:hAnsi="arial" w:cs="arial"/>
            <w:i/>
            <w:color w:val="0077CC"/>
            <w:sz w:val="20"/>
            <w:u w:val="single"/>
            <w:shd w:val="clear" w:color="auto" w:fill="FFFFFF"/>
            <w:lang w:val="en-US" w:eastAsia="en-US" w:bidi="ar-SA"/>
          </w:rPr>
          <w:t>-enters-confirmation-hearings-with-stronger-public-support-than-at-least-the-last-six-justices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T40-MgEditor-7783981 T40-MgEditor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 xml:space="preserve">JUDGE </w:t>
        </w:r>
      </w:hyperlink>
      <w:hyperlink r:id="rId35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2" w:history="1">
        <w:r>
          <w:rPr>
            <w:rFonts w:ascii="arial" w:eastAsia="arial" w:hAnsi="arial" w:cs="arial"/>
            <w:b/>
            <w:bCs/>
            <w:i/>
            <w:color w:val="0077CC"/>
            <w:kern w:val="32"/>
            <w:sz w:val="28"/>
            <w:szCs w:val="32"/>
            <w:u w:val="single"/>
            <w:shd w:val="clear" w:color="auto" w:fill="FFFFFF"/>
            <w:lang w:val="en-US" w:eastAsia="en-US" w:bidi="ar-SA"/>
          </w:rPr>
          <w:t>BROWN</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352" w:history="1">
        <w:r>
          <w:rPr>
            <w:rFonts w:ascii="arial" w:eastAsia="arial" w:hAnsi="arial" w:cs="arial"/>
            <w:b/>
            <w:bCs/>
            <w:i/>
            <w:color w:val="0077CC"/>
            <w:kern w:val="32"/>
            <w:sz w:val="28"/>
            <w:szCs w:val="32"/>
            <w:u w:val="single"/>
            <w:shd w:val="clear" w:color="auto" w:fill="FFFFFF"/>
            <w:lang w:val="en-US" w:eastAsia="en-US" w:bidi="ar-SA"/>
          </w:rPr>
          <w:t>'S NOMINATION SET FOR FULL SENATE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National Education Association (NEA):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 President: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to the Supreme Court signifies 'we are all taking a step forward to a more just system that looks more like America and serves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Staci Maiers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04/04/2022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The Senate Judiciary Committee today advanced President Biden's historic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U.S. Supreme Court. Her addition represents another critical step towards a Supreme Court that better reflects and respects the America it serves. The 3-million-member National Education Association applauds the committee's action and urges the full Senate to act swiftly to confirm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statement can be attributed to NEA President Becky Pringle: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moment she was nominated by President Biden, we at the National Education Association have found immense joy in recognizing that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story is our story. As the proud product of public schools and public-school educators, she is living proof of the potential that every young student with a dream and drive carries inside of them. We are eager to see the rest of her story unfold and all the stories hers will inspire.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one of the most qualified Supreme Court nominees in American history. She is also well on her way to making history as the first Black woman justice on the highest court in the land. By confirming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we are all taking a step forward to a more just system that looks more like America and serves all of us. Now, the Senate must do its job and confirm 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Senate confirms </w:t>
        </w:r>
      </w:hyperlink>
      <w:hyperlink r:id="rId35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9" w:history="1">
        <w:r>
          <w:rPr>
            <w:rFonts w:ascii="arial" w:eastAsia="arial" w:hAnsi="arial" w:cs="arial"/>
            <w:b/>
            <w:bCs/>
            <w:i/>
            <w:color w:val="0077CC"/>
            <w:kern w:val="32"/>
            <w:sz w:val="28"/>
            <w:szCs w:val="32"/>
            <w:u w:val="single"/>
            <w:shd w:val="clear" w:color="auto" w:fill="FFFFFF"/>
            <w:lang w:val="en-US" w:eastAsia="en-US" w:bidi="ar-SA"/>
          </w:rPr>
          <w:t>Brown</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9"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359" w:history="1">
        <w:r>
          <w:rPr>
            <w:rFonts w:ascii="arial" w:eastAsia="arial" w:hAnsi="arial" w:cs="arial"/>
            <w:b/>
            <w:bCs/>
            <w:i/>
            <w:color w:val="0077CC"/>
            <w:kern w:val="32"/>
            <w:sz w:val="28"/>
            <w:szCs w:val="32"/>
            <w:u w:val="single"/>
            <w:shd w:val="clear" w:color="auto" w:fill="FFFFFF"/>
            <w:lang w:val="en-US" w:eastAsia="en-US" w:bidi="ar-SA"/>
          </w:rPr>
          <w:t>, the first black justice on the U.S.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this Thursday confirmed by the Senate as a magistrate of the Supreme Court of the United States of America (USA), the first black woman to occupy a post in the highest judicial body of the country.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confirmed in a historic vote with 53 votes in favor and 47 against in the US Senate, a result that received a standing ovation from most members of the upper chamber of the US Congress.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50 Democratic senators and three moderate Republicans (Susan Collins, Lisa Murkowski, and Mitt Romney) voted for the magistrate. Another 47 Republican senators voted against.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person who announced the result and presided over the session was U.S. Vice President Kamala Harris, who serves as Senate President, and who also made history by becoming the first black person and the first person of South Asian descent to serve as "number two" in the U.S.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is an extraordinary day and I think it's a very important statement about who we are as a nation as we place as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the highest court of our country," Kamala Harris said after leaving the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before the final confirmation vote on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Senate Majority Leader, Democrat Chuck Schumer, praised the historic nature of the vote and the impact it will have on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wonderful day, a joyous day, and an inspiring day, for the Senate, for the Supreme Court, and for the United States of America. Today we are here to vote to confirm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116th Justice of the Supreme Court of the United States," Schumer said before the votes were counted.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Justice Committee hearings that the judge had to go through, conservatives criticized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for her work defending prisoners at Guantanamo Bay (Cuba) and questioned her about alleged "soft sentences" in several child pornography cases.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several legal experts have praised the judge's career, with a group of high-profile lawyers saying that the magistrate has an "excellent" reputation, "exceptional" competence, and that she is well qualified to sit on the U.S. Supreme Court.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nominated by US President Joe Biden, who promised during the 2020 election campaign that if he won he would appoint an African-American woman to the Supreme, which has never had one in its 232-year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confirmation,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not take office until Justice Stephen Breyer retires, which is expected to happen between June and July of this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America's highest judicial body and the third branch of power in the United States, is called upon to rule on ideologically very sensitive dossiers, such as abortion, the death penalty, homosexual marriage, or carrying firearms.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's historic arrival on the Supreme Court, this will not change the ideological composition of the institution, which with six conservative and three progressive justices, is leaning more to the right than at any time since the 1930s.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 different background than the rest of the justices, by being, for example, the first justice with experience as a public defender for underfunded citizens.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 xml:space="preserve">"Now, we will watch her rise": Black women celebrate </w:t>
        </w:r>
      </w:hyperlink>
      <w:hyperlink r:id="rId36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6" w:history="1">
        <w:r>
          <w:rPr>
            <w:rFonts w:ascii="arial" w:eastAsia="arial" w:hAnsi="arial" w:cs="arial"/>
            <w:b/>
            <w:bCs/>
            <w:i/>
            <w:color w:val="0077CC"/>
            <w:kern w:val="32"/>
            <w:sz w:val="28"/>
            <w:szCs w:val="32"/>
            <w:u w:val="single"/>
            <w:shd w:val="clear" w:color="auto" w:fill="FFFFFF"/>
            <w:lang w:val="en-US" w:eastAsia="en-US" w:bidi="ar-SA"/>
          </w:rPr>
          <w:t>Brown</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6"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366" w:history="1">
        <w:r>
          <w:rPr>
            <w:rFonts w:ascii="arial" w:eastAsia="arial" w:hAnsi="arial" w:cs="arial"/>
            <w:b/>
            <w:bCs/>
            <w:i/>
            <w:color w:val="0077CC"/>
            <w:kern w:val="32"/>
            <w:sz w:val="28"/>
            <w:szCs w:val="32"/>
            <w:u w:val="single"/>
            <w:shd w:val="clear" w:color="auto" w:fill="FFFFFF"/>
            <w:lang w:val="en-US" w:eastAsia="en-US" w:bidi="ar-SA"/>
          </w:rPr>
          <w:t>'s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Axios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11:25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Shawna Chen</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07, 2022( Axios: </w:t>
      </w:r>
      <w:hyperlink r:id="rId367" w:history="1">
        <w:r>
          <w:rPr>
            <w:rFonts w:ascii="arial" w:eastAsia="arial" w:hAnsi="arial" w:cs="arial"/>
            <w:i/>
            <w:color w:val="0077CC"/>
            <w:sz w:val="20"/>
            <w:u w:val="single"/>
            <w:shd w:val="clear" w:color="auto" w:fill="FFFFFF"/>
            <w:lang w:val="en-US" w:eastAsia="en-US" w:bidi="ar-SA"/>
          </w:rPr>
          <w:t>https://link.axios.com/join/am-signup?source=aci</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Former First Lady Michelle Obama joined other Black women leaders in commemorating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historic confirmation[1] to the U.S. Supreme Court on Thursday, thanking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giving Black girls and women "a future we can all be hopeful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it matters: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the first Black woman to ever serve on the nation's highest court, and the first justice to have served as a public defender. What they're sayingFormer First Lady Michelle Obama:[2] "I was so moved to see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confirmed this afternoon. Like so many of you, I can't help but feel a sense of pride—a sense of joy—to know that this deserving, accomplished Black woman will help chart our nation's course.""So many women of color now have a new role model to look up to as she serves on the highest court of the land. Thank you,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giving Black girls and women everywhere—including my daughters—a new dream to dream, a new path to forge, and a future we can all be hopeful for."U.S. ambassador to the UN Linda Thomas-Greenfield[3]: "History made. In recent weeks, we have seen this extraordinary, highly-qualified nominee rise to the moment.""Now, we will watch her rise to the highest court in our land. I look forward to calling her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."Rep. Ayanna Pressley[4] (D-Mass.): "Watch your step, concrete ceiling just shattered. Congratulations to the Honorable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Now read that again.""Today is for soon-to-be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Pressley tweeted earlier Thursday[5]. "And it's for Black women &amp; girls everywhere who have been told we don't belong in halls of power."Voting rights activist Stacey Abrams[6]: "Anchored by intellectual rigor, compassion and fortitude,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joins the U.S. Supreme Court and the annals of history. We are grateful for service that brought her here and the work yet to come. Congratulations, America!"Rep. Karen Bass[7] (D-Calif.): "Qualified. Confirmed. United States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All rise."Vice President Kamala Harris[8]: "This is a historic day for America." The big picture: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begin hearing cases when the next term begins in October.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 deeper: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recognizes "historic" moment[9]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368" w:history="1">
        <w:r>
          <w:rPr>
            <w:rFonts w:ascii="arial" w:eastAsia="arial" w:hAnsi="arial" w:cs="arial"/>
            <w:i/>
            <w:color w:val="0077CC"/>
            <w:sz w:val="20"/>
            <w:u w:val="single"/>
            <w:shd w:val="clear" w:color="auto" w:fill="FFFFFF"/>
            <w:lang w:val="en-US" w:eastAsia="en-US" w:bidi="ar-SA"/>
          </w:rPr>
          <w:t>https://www.axios.com/</w:t>
        </w:r>
      </w:hyperlink>
      <w:hyperlink r:id="rId368" w:history="1">
        <w:r>
          <w:rPr>
            <w:rFonts w:ascii="arial" w:eastAsia="arial" w:hAnsi="arial" w:cs="arial"/>
            <w:b/>
            <w:i/>
            <w:color w:val="0077CC"/>
            <w:sz w:val="20"/>
            <w:u w:val="single"/>
            <w:shd w:val="clear" w:color="auto" w:fill="FFFFFF"/>
            <w:lang w:val="en-US" w:eastAsia="en-US" w:bidi="ar-SA"/>
          </w:rPr>
          <w:t>ketanji</w:t>
        </w:r>
      </w:hyperlink>
      <w:hyperlink r:id="rId368" w:history="1">
        <w:r>
          <w:rPr>
            <w:rFonts w:ascii="arial" w:eastAsia="arial" w:hAnsi="arial" w:cs="arial"/>
            <w:i/>
            <w:color w:val="0077CC"/>
            <w:sz w:val="20"/>
            <w:u w:val="single"/>
            <w:shd w:val="clear" w:color="auto" w:fill="FFFFFF"/>
            <w:lang w:val="en-US" w:eastAsia="en-US" w:bidi="ar-SA"/>
          </w:rPr>
          <w:t>-</w:t>
        </w:r>
      </w:hyperlink>
      <w:hyperlink r:id="rId368" w:history="1">
        <w:r>
          <w:rPr>
            <w:rFonts w:ascii="arial" w:eastAsia="arial" w:hAnsi="arial" w:cs="arial"/>
            <w:b/>
            <w:i/>
            <w:color w:val="0077CC"/>
            <w:sz w:val="20"/>
            <w:u w:val="single"/>
            <w:shd w:val="clear" w:color="auto" w:fill="FFFFFF"/>
            <w:lang w:val="en-US" w:eastAsia="en-US" w:bidi="ar-SA"/>
          </w:rPr>
          <w:t>brown</w:t>
        </w:r>
      </w:hyperlink>
      <w:hyperlink r:id="rId368" w:history="1">
        <w:r>
          <w:rPr>
            <w:rFonts w:ascii="arial" w:eastAsia="arial" w:hAnsi="arial" w:cs="arial"/>
            <w:i/>
            <w:color w:val="0077CC"/>
            <w:sz w:val="20"/>
            <w:u w:val="single"/>
            <w:shd w:val="clear" w:color="auto" w:fill="FFFFFF"/>
            <w:lang w:val="en-US" w:eastAsia="en-US" w:bidi="ar-SA"/>
          </w:rPr>
          <w:t>-</w:t>
        </w:r>
      </w:hyperlink>
      <w:hyperlink r:id="rId368" w:history="1">
        <w:r>
          <w:rPr>
            <w:rFonts w:ascii="arial" w:eastAsia="arial" w:hAnsi="arial" w:cs="arial"/>
            <w:b/>
            <w:i/>
            <w:color w:val="0077CC"/>
            <w:sz w:val="20"/>
            <w:u w:val="single"/>
            <w:shd w:val="clear" w:color="auto" w:fill="FFFFFF"/>
            <w:lang w:val="en-US" w:eastAsia="en-US" w:bidi="ar-SA"/>
          </w:rPr>
          <w:t>jackson</w:t>
        </w:r>
      </w:hyperlink>
      <w:hyperlink r:id="rId368" w:history="1">
        <w:r>
          <w:rPr>
            <w:rFonts w:ascii="arial" w:eastAsia="arial" w:hAnsi="arial" w:cs="arial"/>
            <w:i/>
            <w:color w:val="0077CC"/>
            <w:sz w:val="20"/>
            <w:u w:val="single"/>
            <w:shd w:val="clear" w:color="auto" w:fill="FFFFFF"/>
            <w:lang w:val="en-US" w:eastAsia="en-US" w:bidi="ar-SA"/>
          </w:rPr>
          <w:t>-supreme-court-biden-5aaba226-c0e0-43f6-8952-a803c9c0e29c.html</w:t>
        </w:r>
      </w:hyperlink>
      <w:r>
        <w:rPr>
          <w:rFonts w:ascii="arial" w:eastAsia="arial" w:hAnsi="arial" w:cs="arial"/>
          <w:color w:val="000000"/>
          <w:sz w:val="20"/>
          <w:lang w:val="en-US" w:eastAsia="en-US" w:bidi="ar-SA"/>
        </w:rPr>
        <w:t xml:space="preserve"> [ 2]: </w:t>
      </w:r>
      <w:hyperlink r:id="rId369" w:history="1">
        <w:r>
          <w:rPr>
            <w:rFonts w:ascii="arial" w:eastAsia="arial" w:hAnsi="arial" w:cs="arial"/>
            <w:i/>
            <w:color w:val="0077CC"/>
            <w:sz w:val="20"/>
            <w:u w:val="single"/>
            <w:shd w:val="clear" w:color="auto" w:fill="FFFFFF"/>
            <w:lang w:val="en-US" w:eastAsia="en-US" w:bidi="ar-SA"/>
          </w:rPr>
          <w:t>https://www.instagram.com/p/CcD--EzO00t/?utm_source=ig_web_copy_link</w:t>
        </w:r>
      </w:hyperlink>
      <w:r>
        <w:rPr>
          <w:rFonts w:ascii="arial" w:eastAsia="arial" w:hAnsi="arial" w:cs="arial"/>
          <w:color w:val="000000"/>
          <w:sz w:val="20"/>
          <w:lang w:val="en-US" w:eastAsia="en-US" w:bidi="ar-SA"/>
        </w:rPr>
        <w:t xml:space="preserve"> [ 3]: </w:t>
      </w:r>
      <w:hyperlink r:id="rId370" w:history="1">
        <w:r>
          <w:rPr>
            <w:rFonts w:ascii="arial" w:eastAsia="arial" w:hAnsi="arial" w:cs="arial"/>
            <w:i/>
            <w:color w:val="0077CC"/>
            <w:sz w:val="20"/>
            <w:u w:val="single"/>
            <w:shd w:val="clear" w:color="auto" w:fill="FFFFFF"/>
            <w:lang w:val="en-US" w:eastAsia="en-US" w:bidi="ar-SA"/>
          </w:rPr>
          <w:t>https://twitter.com/USAmbUN/status/1512140033989529604</w:t>
        </w:r>
      </w:hyperlink>
      <w:r>
        <w:rPr>
          <w:rFonts w:ascii="arial" w:eastAsia="arial" w:hAnsi="arial" w:cs="arial"/>
          <w:color w:val="000000"/>
          <w:sz w:val="20"/>
          <w:lang w:val="en-US" w:eastAsia="en-US" w:bidi="ar-SA"/>
        </w:rPr>
        <w:t xml:space="preserve"> [ 4]: </w:t>
      </w:r>
      <w:hyperlink r:id="rId371" w:history="1">
        <w:r>
          <w:rPr>
            <w:rFonts w:ascii="arial" w:eastAsia="arial" w:hAnsi="arial" w:cs="arial"/>
            <w:i/>
            <w:color w:val="0077CC"/>
            <w:sz w:val="20"/>
            <w:u w:val="single"/>
            <w:shd w:val="clear" w:color="auto" w:fill="FFFFFF"/>
            <w:lang w:val="en-US" w:eastAsia="en-US" w:bidi="ar-SA"/>
          </w:rPr>
          <w:t>https://twitter.com/AyannaPressley/status/1512131055171551233</w:t>
        </w:r>
      </w:hyperlink>
      <w:r>
        <w:rPr>
          <w:rFonts w:ascii="arial" w:eastAsia="arial" w:hAnsi="arial" w:cs="arial"/>
          <w:color w:val="000000"/>
          <w:sz w:val="20"/>
          <w:lang w:val="en-US" w:eastAsia="en-US" w:bidi="ar-SA"/>
        </w:rPr>
        <w:t xml:space="preserve"> [ 5]: </w:t>
      </w:r>
      <w:hyperlink r:id="rId372" w:history="1">
        <w:r>
          <w:rPr>
            <w:rFonts w:ascii="arial" w:eastAsia="arial" w:hAnsi="arial" w:cs="arial"/>
            <w:i/>
            <w:color w:val="0077CC"/>
            <w:sz w:val="20"/>
            <w:u w:val="single"/>
            <w:shd w:val="clear" w:color="auto" w:fill="FFFFFF"/>
            <w:lang w:val="en-US" w:eastAsia="en-US" w:bidi="ar-SA"/>
          </w:rPr>
          <w:t>https://twitter.com/AyannaPressley/status/1512127557059153925</w:t>
        </w:r>
      </w:hyperlink>
      <w:r>
        <w:rPr>
          <w:rFonts w:ascii="arial" w:eastAsia="arial" w:hAnsi="arial" w:cs="arial"/>
          <w:color w:val="000000"/>
          <w:sz w:val="20"/>
          <w:lang w:val="en-US" w:eastAsia="en-US" w:bidi="ar-SA"/>
        </w:rPr>
        <w:t xml:space="preserve"> [ 6]: </w:t>
      </w:r>
      <w:hyperlink r:id="rId373" w:history="1">
        <w:r>
          <w:rPr>
            <w:rFonts w:ascii="arial" w:eastAsia="arial" w:hAnsi="arial" w:cs="arial"/>
            <w:i/>
            <w:color w:val="0077CC"/>
            <w:sz w:val="20"/>
            <w:u w:val="single"/>
            <w:shd w:val="clear" w:color="auto" w:fill="FFFFFF"/>
            <w:lang w:val="en-US" w:eastAsia="en-US" w:bidi="ar-SA"/>
          </w:rPr>
          <w:t>https://twitter.com/staceyabrams/status/1512148272227438593?ref_src=twsrc%5Egoogle%7Ctwcamp%5Eserp%7Ctwgr%5Etweet</w:t>
        </w:r>
      </w:hyperlink>
      <w:r>
        <w:rPr>
          <w:rFonts w:ascii="arial" w:eastAsia="arial" w:hAnsi="arial" w:cs="arial"/>
          <w:color w:val="000000"/>
          <w:sz w:val="20"/>
          <w:lang w:val="en-US" w:eastAsia="en-US" w:bidi="ar-SA"/>
        </w:rPr>
        <w:t xml:space="preserve"> [ 7]: </w:t>
      </w:r>
      <w:hyperlink r:id="rId374" w:history="1">
        <w:r>
          <w:rPr>
            <w:rFonts w:ascii="arial" w:eastAsia="arial" w:hAnsi="arial" w:cs="arial"/>
            <w:i/>
            <w:color w:val="0077CC"/>
            <w:sz w:val="20"/>
            <w:u w:val="single"/>
            <w:shd w:val="clear" w:color="auto" w:fill="FFFFFF"/>
            <w:lang w:val="en-US" w:eastAsia="en-US" w:bidi="ar-SA"/>
          </w:rPr>
          <w:t>https://twitter.com/RepKarenBass/status/1512133537205391361?ref_src=twsrc%5Egoogle%7Ctwcamp%5Eserp%7Ctwgr%5Etweet</w:t>
        </w:r>
      </w:hyperlink>
      <w:r>
        <w:rPr>
          <w:rFonts w:ascii="arial" w:eastAsia="arial" w:hAnsi="arial" w:cs="arial"/>
          <w:color w:val="000000"/>
          <w:sz w:val="20"/>
          <w:lang w:val="en-US" w:eastAsia="en-US" w:bidi="ar-SA"/>
        </w:rPr>
        <w:t xml:space="preserve"> [ 8]: </w:t>
      </w:r>
      <w:hyperlink r:id="rId375" w:history="1">
        <w:r>
          <w:rPr>
            <w:rFonts w:ascii="arial" w:eastAsia="arial" w:hAnsi="arial" w:cs="arial"/>
            <w:i/>
            <w:color w:val="0077CC"/>
            <w:sz w:val="20"/>
            <w:u w:val="single"/>
            <w:shd w:val="clear" w:color="auto" w:fill="FFFFFF"/>
            <w:lang w:val="en-US" w:eastAsia="en-US" w:bidi="ar-SA"/>
          </w:rPr>
          <w:t>https://twitter.com/KamalaHarris/status/1512187211395047428?ref_src=twsrc%5Egoogle%7Ctwcamp%5Eserp%7Ctwgr%5Etweet</w:t>
        </w:r>
      </w:hyperlink>
      <w:r>
        <w:rPr>
          <w:rFonts w:ascii="arial" w:eastAsia="arial" w:hAnsi="arial" w:cs="arial"/>
          <w:color w:val="000000"/>
          <w:sz w:val="20"/>
          <w:lang w:val="en-US" w:eastAsia="en-US" w:bidi="ar-SA"/>
        </w:rPr>
        <w:t xml:space="preserve"> [ 9]: </w:t>
      </w:r>
      <w:hyperlink r:id="rId376" w:history="1">
        <w:r>
          <w:rPr>
            <w:rFonts w:ascii="arial" w:eastAsia="arial" w:hAnsi="arial" w:cs="arial"/>
            <w:i/>
            <w:color w:val="0077CC"/>
            <w:sz w:val="20"/>
            <w:u w:val="single"/>
            <w:shd w:val="clear" w:color="auto" w:fill="FFFFFF"/>
            <w:lang w:val="en-US" w:eastAsia="en-US" w:bidi="ar-SA"/>
          </w:rPr>
          <w:t>https://www.axios.com/</w:t>
        </w:r>
      </w:hyperlink>
      <w:hyperlink r:id="rId376" w:history="1">
        <w:r>
          <w:rPr>
            <w:rFonts w:ascii="arial" w:eastAsia="arial" w:hAnsi="arial" w:cs="arial"/>
            <w:b/>
            <w:i/>
            <w:color w:val="0077CC"/>
            <w:sz w:val="20"/>
            <w:u w:val="single"/>
            <w:shd w:val="clear" w:color="auto" w:fill="FFFFFF"/>
            <w:lang w:val="en-US" w:eastAsia="en-US" w:bidi="ar-SA"/>
          </w:rPr>
          <w:t>ketanji</w:t>
        </w:r>
      </w:hyperlink>
      <w:hyperlink r:id="rId376" w:history="1">
        <w:r>
          <w:rPr>
            <w:rFonts w:ascii="arial" w:eastAsia="arial" w:hAnsi="arial" w:cs="arial"/>
            <w:i/>
            <w:color w:val="0077CC"/>
            <w:sz w:val="20"/>
            <w:u w:val="single"/>
            <w:shd w:val="clear" w:color="auto" w:fill="FFFFFF"/>
            <w:lang w:val="en-US" w:eastAsia="en-US" w:bidi="ar-SA"/>
          </w:rPr>
          <w:t>-</w:t>
        </w:r>
      </w:hyperlink>
      <w:hyperlink r:id="rId376" w:history="1">
        <w:r>
          <w:rPr>
            <w:rFonts w:ascii="arial" w:eastAsia="arial" w:hAnsi="arial" w:cs="arial"/>
            <w:b/>
            <w:i/>
            <w:color w:val="0077CC"/>
            <w:sz w:val="20"/>
            <w:u w:val="single"/>
            <w:shd w:val="clear" w:color="auto" w:fill="FFFFFF"/>
            <w:lang w:val="en-US" w:eastAsia="en-US" w:bidi="ar-SA"/>
          </w:rPr>
          <w:t>brown</w:t>
        </w:r>
      </w:hyperlink>
      <w:hyperlink r:id="rId376" w:history="1">
        <w:r>
          <w:rPr>
            <w:rFonts w:ascii="arial" w:eastAsia="arial" w:hAnsi="arial" w:cs="arial"/>
            <w:i/>
            <w:color w:val="0077CC"/>
            <w:sz w:val="20"/>
            <w:u w:val="single"/>
            <w:shd w:val="clear" w:color="auto" w:fill="FFFFFF"/>
            <w:lang w:val="en-US" w:eastAsia="en-US" w:bidi="ar-SA"/>
          </w:rPr>
          <w:t>-</w:t>
        </w:r>
      </w:hyperlink>
      <w:hyperlink r:id="rId376" w:history="1">
        <w:r>
          <w:rPr>
            <w:rFonts w:ascii="arial" w:eastAsia="arial" w:hAnsi="arial" w:cs="arial"/>
            <w:b/>
            <w:i/>
            <w:color w:val="0077CC"/>
            <w:sz w:val="20"/>
            <w:u w:val="single"/>
            <w:shd w:val="clear" w:color="auto" w:fill="FFFFFF"/>
            <w:lang w:val="en-US" w:eastAsia="en-US" w:bidi="ar-SA"/>
          </w:rPr>
          <w:t>jackson</w:t>
        </w:r>
      </w:hyperlink>
      <w:hyperlink r:id="rId376" w:history="1">
        <w:r>
          <w:rPr>
            <w:rFonts w:ascii="arial" w:eastAsia="arial" w:hAnsi="arial" w:cs="arial"/>
            <w:i/>
            <w:color w:val="0077CC"/>
            <w:sz w:val="20"/>
            <w:u w:val="single"/>
            <w:shd w:val="clear" w:color="auto" w:fill="FFFFFF"/>
            <w:lang w:val="en-US" w:eastAsia="en-US" w:bidi="ar-SA"/>
          </w:rPr>
          <w:t>-senate-confirmation-hearings-caee4e15-b419-4929-b6ba-3cc8eb747e1c.html</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'Republicans are right to oppose </w:t>
        </w:r>
      </w:hyperlink>
      <w:hyperlink r:id="rId383"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3" w:history="1">
        <w:r>
          <w:rPr>
            <w:rFonts w:ascii="arial" w:eastAsia="arial" w:hAnsi="arial" w:cs="arial"/>
            <w:b/>
            <w:bCs/>
            <w:i/>
            <w:color w:val="0077CC"/>
            <w:kern w:val="32"/>
            <w:sz w:val="28"/>
            <w:szCs w:val="32"/>
            <w:u w:val="single"/>
            <w:shd w:val="clear" w:color="auto" w:fill="FFFFFF"/>
            <w:lang w:val="en-US" w:eastAsia="en-US" w:bidi="ar-SA"/>
          </w:rPr>
          <w:t>Brown</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3"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38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How Appealing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2022 Monday 10:30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Howard Bashman</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21, 2022( How Appealing: </w:t>
      </w:r>
      <w:hyperlink r:id="rId384" w:history="1">
        <w:r>
          <w:rPr>
            <w:rFonts w:ascii="arial" w:eastAsia="arial" w:hAnsi="arial" w:cs="arial"/>
            <w:i/>
            <w:color w:val="0077CC"/>
            <w:sz w:val="20"/>
            <w:u w:val="single"/>
            <w:shd w:val="clear" w:color="auto" w:fill="FFFFFF"/>
            <w:lang w:val="en-US" w:eastAsia="en-US" w:bidi="ar-SA"/>
          </w:rPr>
          <w:t>https://howappealing.abovethelaw.com</w:t>
        </w:r>
      </w:hyperlink>
      <w:r>
        <w:rPr>
          <w:rFonts w:ascii="arial" w:eastAsia="arial" w:hAnsi="arial" w:cs="arial"/>
          <w:color w:val="000000"/>
          <w:sz w:val="20"/>
          <w:lang w:val="en-US" w:eastAsia="en-US" w:bidi="ar-SA"/>
        </w:rPr>
        <w:t xml:space="preserve"> Delivered by Newstex)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 Down Clutching the Constitution': On today's episode[1] of the 'Strict Scrutiny' podcast, Rebecca Nagle — host of the excellent 'This Land[2]' podcast — joins law professors Leah Litman[3] and Kate Shaw[4].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5:26 PM [5] by Howard Bashman[6]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are right to oppose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Columnist Henry Olsen has this essay[7] online at The Washington Post.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5:22 PM [8] by Howard Bashman[9]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 This the First Day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Fight or the Fifth Year of Brett Kavanaugh's?' Jim Newell has this jurisprudence essay[10] online at Slate.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4:44 PM [11] by Howard Bashman[12]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Open Letter To Yale Law Dean Heather Gerken: As dean, it's better to be feared than loved — and it's time to strike fear into the hearts of free-speech opponents.' David Lat has this post[13] at his 'Original Jurisdiction' Substack site.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3:24 PM [14] by Howard Bashman[15]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Three Rounds,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Knows the Confirmation Playbook; In her Supreme Court confirmation hearings this week, the judge will draw on her earlier experiences and those of her predecessors': Adam Liptak will have this new installment[16] of his 'Sidebar' column in Tuesday's edition of The New York Times.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11:38 AM [17] by Howard Bashman[18]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Public Defender Supreme Court Justice Is Not Enough; The confirmation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could help re-shuffle the legal profession's prestige hierarchy, which treats prosecution as synonymous with the concept of 'doing justice'': Emily Galvin-Almanza has this post[19] at Balls and Strikes.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10:52 AM [20] by Howard Bashman[21]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'Ex-law clerk who told Congress judge fired her over pregnancy loses appeal': Nate Raymond of Reuters has this report[22] on a decision[23] that the Judicial Council of the Eleventh Circuit issued last Thursday.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10:22 AM [24] by Howard Bashman[25]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'Starting a Difficult Conversation: Is it Time to Consider Ignoring the Supreme Court and What That Might Look Like.' Eric Segall has this blog post[26] at 'Dorf on Law.'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10:17 AM [27] by Howard Bashman[28]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Access today's Order List of the U.S. Supreme Court[29]: At this link[30]. The Court did not grant review in any new cases.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Seattle's Union Gospel Mission v. Woods, No. 21-144, Justice Samuel A. Alito, Jr. issued a statement[31], in which Justice Clarence Thomas joined, respecting the denial of certiorari.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9:31 AM [32] by Howard Bashman[33]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might be grilled about in her Supreme Court confirmation hearings': Tierney Sneed and Ariane de Vogue of CNN have this report[34].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Marisa Schultz of Fox News reports that 'Senate confirmation hearings to begin for Biden's Supreme Court pick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Four days of hearings are scheduled for the Senate Judiciary Committee from March 21-25[35].'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Josh Gerstein and Marianne LeVine of Politico have an article headlined 'What to watch for as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Supreme Court hearings kick off; Republicans are expected to press the judge on affirmative action, child pornography sentencing and expanding the court[36].'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9:27 AM [37] by Howard Bashman[38]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385" w:history="1">
        <w:r>
          <w:rPr>
            <w:rFonts w:ascii="arial" w:eastAsia="arial" w:hAnsi="arial" w:cs="arial"/>
            <w:i/>
            <w:color w:val="0077CC"/>
            <w:sz w:val="20"/>
            <w:u w:val="single"/>
            <w:shd w:val="clear" w:color="auto" w:fill="FFFFFF"/>
            <w:lang w:val="en-US" w:eastAsia="en-US" w:bidi="ar-SA"/>
          </w:rPr>
          <w:t>https://crooked.com/podcast/go-down-clutching-the-constitution/</w:t>
        </w:r>
      </w:hyperlink>
      <w:r>
        <w:rPr>
          <w:rFonts w:ascii="arial" w:eastAsia="arial" w:hAnsi="arial" w:cs="arial"/>
          <w:color w:val="000000"/>
          <w:sz w:val="20"/>
          <w:lang w:val="en-US" w:eastAsia="en-US" w:bidi="ar-SA"/>
        </w:rPr>
        <w:t xml:space="preserve"> [ 2]: </w:t>
      </w:r>
      <w:hyperlink r:id="rId386" w:history="1">
        <w:r>
          <w:rPr>
            <w:rFonts w:ascii="arial" w:eastAsia="arial" w:hAnsi="arial" w:cs="arial"/>
            <w:i/>
            <w:color w:val="0077CC"/>
            <w:sz w:val="20"/>
            <w:u w:val="single"/>
            <w:shd w:val="clear" w:color="auto" w:fill="FFFFFF"/>
            <w:lang w:val="en-US" w:eastAsia="en-US" w:bidi="ar-SA"/>
          </w:rPr>
          <w:t>https://crooked.com/podcast-series/this-land/</w:t>
        </w:r>
      </w:hyperlink>
      <w:r>
        <w:rPr>
          <w:rFonts w:ascii="arial" w:eastAsia="arial" w:hAnsi="arial" w:cs="arial"/>
          <w:color w:val="000000"/>
          <w:sz w:val="20"/>
          <w:lang w:val="en-US" w:eastAsia="en-US" w:bidi="ar-SA"/>
        </w:rPr>
        <w:t xml:space="preserve"> [ 3]: </w:t>
      </w:r>
      <w:hyperlink r:id="rId387" w:history="1">
        <w:r>
          <w:rPr>
            <w:rFonts w:ascii="arial" w:eastAsia="arial" w:hAnsi="arial" w:cs="arial"/>
            <w:i/>
            <w:color w:val="0077CC"/>
            <w:sz w:val="20"/>
            <w:u w:val="single"/>
            <w:shd w:val="clear" w:color="auto" w:fill="FFFFFF"/>
            <w:lang w:val="en-US" w:eastAsia="en-US" w:bidi="ar-SA"/>
          </w:rPr>
          <w:t>https://michigan.law.umich.edu/faculty-and-scholarship/our-faculty/leah-litman</w:t>
        </w:r>
      </w:hyperlink>
      <w:r>
        <w:rPr>
          <w:rFonts w:ascii="arial" w:eastAsia="arial" w:hAnsi="arial" w:cs="arial"/>
          <w:color w:val="000000"/>
          <w:sz w:val="20"/>
          <w:lang w:val="en-US" w:eastAsia="en-US" w:bidi="ar-SA"/>
        </w:rPr>
        <w:t xml:space="preserve"> [ 4]: </w:t>
      </w:r>
      <w:hyperlink r:id="rId388" w:history="1">
        <w:r>
          <w:rPr>
            <w:rFonts w:ascii="arial" w:eastAsia="arial" w:hAnsi="arial" w:cs="arial"/>
            <w:i/>
            <w:color w:val="0077CC"/>
            <w:sz w:val="20"/>
            <w:u w:val="single"/>
            <w:shd w:val="clear" w:color="auto" w:fill="FFFFFF"/>
            <w:lang w:val="en-US" w:eastAsia="en-US" w:bidi="ar-SA"/>
          </w:rPr>
          <w:t>https://cardozo.yu.edu/directory/kate-shaw</w:t>
        </w:r>
      </w:hyperlink>
      <w:r>
        <w:rPr>
          <w:rFonts w:ascii="arial" w:eastAsia="arial" w:hAnsi="arial" w:cs="arial"/>
          <w:color w:val="000000"/>
          <w:sz w:val="20"/>
          <w:lang w:val="en-US" w:eastAsia="en-US" w:bidi="ar-SA"/>
        </w:rPr>
        <w:t xml:space="preserve"> [ 5]: </w:t>
      </w:r>
      <w:hyperlink r:id="rId389" w:history="1">
        <w:r>
          <w:rPr>
            <w:rFonts w:ascii="arial" w:eastAsia="arial" w:hAnsi="arial" w:cs="arial"/>
            <w:i/>
            <w:color w:val="0077CC"/>
            <w:sz w:val="20"/>
            <w:u w:val="single"/>
            <w:shd w:val="clear" w:color="auto" w:fill="FFFFFF"/>
            <w:lang w:val="en-US" w:eastAsia="en-US" w:bidi="ar-SA"/>
          </w:rPr>
          <w:t>https://howappealing.abovethelaw.com/2022/03/21/#175890</w:t>
        </w:r>
      </w:hyperlink>
      <w:r>
        <w:rPr>
          <w:rFonts w:ascii="arial" w:eastAsia="arial" w:hAnsi="arial" w:cs="arial"/>
          <w:color w:val="000000"/>
          <w:sz w:val="20"/>
          <w:lang w:val="en-US" w:eastAsia="en-US" w:bidi="ar-SA"/>
        </w:rPr>
        <w:t xml:space="preserve"> [ 6]: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[ 7]: </w:t>
      </w:r>
      <w:hyperlink r:id="rId391" w:history="1">
        <w:r>
          <w:rPr>
            <w:rFonts w:ascii="arial" w:eastAsia="arial" w:hAnsi="arial" w:cs="arial"/>
            <w:i/>
            <w:color w:val="0077CC"/>
            <w:sz w:val="20"/>
            <w:u w:val="single"/>
            <w:shd w:val="clear" w:color="auto" w:fill="FFFFFF"/>
            <w:lang w:val="en-US" w:eastAsia="en-US" w:bidi="ar-SA"/>
          </w:rPr>
          <w:t>https://www.washingtonpost.com/opinions/2022/03/21/republicans-are-right-to-oppose-</w:t>
        </w:r>
      </w:hyperlink>
      <w:hyperlink r:id="rId391" w:history="1">
        <w:r>
          <w:rPr>
            <w:rFonts w:ascii="arial" w:eastAsia="arial" w:hAnsi="arial" w:cs="arial"/>
            <w:b/>
            <w:i/>
            <w:color w:val="0077CC"/>
            <w:sz w:val="20"/>
            <w:u w:val="single"/>
            <w:shd w:val="clear" w:color="auto" w:fill="FFFFFF"/>
            <w:lang w:val="en-US" w:eastAsia="en-US" w:bidi="ar-SA"/>
          </w:rPr>
          <w:t>ketanji</w:t>
        </w:r>
      </w:hyperlink>
      <w:hyperlink r:id="rId391" w:history="1">
        <w:r>
          <w:rPr>
            <w:rFonts w:ascii="arial" w:eastAsia="arial" w:hAnsi="arial" w:cs="arial"/>
            <w:i/>
            <w:color w:val="0077CC"/>
            <w:sz w:val="20"/>
            <w:u w:val="single"/>
            <w:shd w:val="clear" w:color="auto" w:fill="FFFFFF"/>
            <w:lang w:val="en-US" w:eastAsia="en-US" w:bidi="ar-SA"/>
          </w:rPr>
          <w:t>-</w:t>
        </w:r>
      </w:hyperlink>
      <w:hyperlink r:id="rId391" w:history="1">
        <w:r>
          <w:rPr>
            <w:rFonts w:ascii="arial" w:eastAsia="arial" w:hAnsi="arial" w:cs="arial"/>
            <w:b/>
            <w:i/>
            <w:color w:val="0077CC"/>
            <w:sz w:val="20"/>
            <w:u w:val="single"/>
            <w:shd w:val="clear" w:color="auto" w:fill="FFFFFF"/>
            <w:lang w:val="en-US" w:eastAsia="en-US" w:bidi="ar-SA"/>
          </w:rPr>
          <w:t>brown</w:t>
        </w:r>
      </w:hyperlink>
      <w:hyperlink r:id="rId391" w:history="1">
        <w:r>
          <w:rPr>
            <w:rFonts w:ascii="arial" w:eastAsia="arial" w:hAnsi="arial" w:cs="arial"/>
            <w:i/>
            <w:color w:val="0077CC"/>
            <w:sz w:val="20"/>
            <w:u w:val="single"/>
            <w:shd w:val="clear" w:color="auto" w:fill="FFFFFF"/>
            <w:lang w:val="en-US" w:eastAsia="en-US" w:bidi="ar-SA"/>
          </w:rPr>
          <w:t>-</w:t>
        </w:r>
      </w:hyperlink>
      <w:hyperlink r:id="rId391" w:history="1">
        <w:r>
          <w:rPr>
            <w:rFonts w:ascii="arial" w:eastAsia="arial" w:hAnsi="arial" w:cs="arial"/>
            <w:b/>
            <w:i/>
            <w:color w:val="0077CC"/>
            <w:sz w:val="20"/>
            <w:u w:val="single"/>
            <w:shd w:val="clear" w:color="auto" w:fill="FFFFFF"/>
            <w:lang w:val="en-US" w:eastAsia="en-US" w:bidi="ar-SA"/>
          </w:rPr>
          <w:t>jackson</w:t>
        </w:r>
      </w:hyperlink>
      <w:hyperlink r:id="rId391" w:history="1">
        <w:r>
          <w:rPr>
            <w:rFonts w:ascii="arial" w:eastAsia="arial" w:hAnsi="arial" w:cs="arial"/>
            <w:i/>
            <w:color w:val="0077CC"/>
            <w:sz w:val="20"/>
            <w:u w:val="single"/>
            <w:shd w:val="clear" w:color="auto" w:fill="FFFFFF"/>
            <w:lang w:val="en-US" w:eastAsia="en-US" w:bidi="ar-SA"/>
          </w:rPr>
          <w:t>-supreme-court-nominee-confirmation-hearings/</w:t>
        </w:r>
      </w:hyperlink>
      <w:r>
        <w:rPr>
          <w:rFonts w:ascii="arial" w:eastAsia="arial" w:hAnsi="arial" w:cs="arial"/>
          <w:color w:val="000000"/>
          <w:sz w:val="20"/>
          <w:lang w:val="en-US" w:eastAsia="en-US" w:bidi="ar-SA"/>
        </w:rPr>
        <w:t xml:space="preserve"> [ 8]: </w:t>
      </w:r>
      <w:hyperlink r:id="rId392" w:history="1">
        <w:r>
          <w:rPr>
            <w:rFonts w:ascii="arial" w:eastAsia="arial" w:hAnsi="arial" w:cs="arial"/>
            <w:i/>
            <w:color w:val="0077CC"/>
            <w:sz w:val="20"/>
            <w:u w:val="single"/>
            <w:shd w:val="clear" w:color="auto" w:fill="FFFFFF"/>
            <w:lang w:val="en-US" w:eastAsia="en-US" w:bidi="ar-SA"/>
          </w:rPr>
          <w:t>https://howappealing.abovethelaw.com/2022/03/21/#175884</w:t>
        </w:r>
      </w:hyperlink>
      <w:r>
        <w:rPr>
          <w:rFonts w:ascii="arial" w:eastAsia="arial" w:hAnsi="arial" w:cs="arial"/>
          <w:color w:val="000000"/>
          <w:sz w:val="20"/>
          <w:lang w:val="en-US" w:eastAsia="en-US" w:bidi="ar-SA"/>
        </w:rPr>
        <w:t xml:space="preserve"> [ 9]: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[ 10]: </w:t>
      </w:r>
      <w:hyperlink r:id="rId393" w:history="1">
        <w:r>
          <w:rPr>
            <w:rFonts w:ascii="arial" w:eastAsia="arial" w:hAnsi="arial" w:cs="arial"/>
            <w:i/>
            <w:color w:val="0077CC"/>
            <w:sz w:val="20"/>
            <w:u w:val="single"/>
            <w:shd w:val="clear" w:color="auto" w:fill="FFFFFF"/>
            <w:lang w:val="en-US" w:eastAsia="en-US" w:bidi="ar-SA"/>
          </w:rPr>
          <w:t>https://slate.com/news-and-politics/2022/03/</w:t>
        </w:r>
      </w:hyperlink>
      <w:hyperlink r:id="rId393" w:history="1">
        <w:r>
          <w:rPr>
            <w:rFonts w:ascii="arial" w:eastAsia="arial" w:hAnsi="arial" w:cs="arial"/>
            <w:b/>
            <w:i/>
            <w:color w:val="0077CC"/>
            <w:sz w:val="20"/>
            <w:u w:val="single"/>
            <w:shd w:val="clear" w:color="auto" w:fill="FFFFFF"/>
            <w:lang w:val="en-US" w:eastAsia="en-US" w:bidi="ar-SA"/>
          </w:rPr>
          <w:t>ketanji</w:t>
        </w:r>
      </w:hyperlink>
      <w:hyperlink r:id="rId393" w:history="1">
        <w:r>
          <w:rPr>
            <w:rFonts w:ascii="arial" w:eastAsia="arial" w:hAnsi="arial" w:cs="arial"/>
            <w:i/>
            <w:color w:val="0077CC"/>
            <w:sz w:val="20"/>
            <w:u w:val="single"/>
            <w:shd w:val="clear" w:color="auto" w:fill="FFFFFF"/>
            <w:lang w:val="en-US" w:eastAsia="en-US" w:bidi="ar-SA"/>
          </w:rPr>
          <w:t>-</w:t>
        </w:r>
      </w:hyperlink>
      <w:hyperlink r:id="rId393" w:history="1">
        <w:r>
          <w:rPr>
            <w:rFonts w:ascii="arial" w:eastAsia="arial" w:hAnsi="arial" w:cs="arial"/>
            <w:b/>
            <w:i/>
            <w:color w:val="0077CC"/>
            <w:sz w:val="20"/>
            <w:u w:val="single"/>
            <w:shd w:val="clear" w:color="auto" w:fill="FFFFFF"/>
            <w:lang w:val="en-US" w:eastAsia="en-US" w:bidi="ar-SA"/>
          </w:rPr>
          <w:t>brown</w:t>
        </w:r>
      </w:hyperlink>
      <w:hyperlink r:id="rId393" w:history="1">
        <w:r>
          <w:rPr>
            <w:rFonts w:ascii="arial" w:eastAsia="arial" w:hAnsi="arial" w:cs="arial"/>
            <w:i/>
            <w:color w:val="0077CC"/>
            <w:sz w:val="20"/>
            <w:u w:val="single"/>
            <w:shd w:val="clear" w:color="auto" w:fill="FFFFFF"/>
            <w:lang w:val="en-US" w:eastAsia="en-US" w:bidi="ar-SA"/>
          </w:rPr>
          <w:t>-</w:t>
        </w:r>
      </w:hyperlink>
      <w:hyperlink r:id="rId393" w:history="1">
        <w:r>
          <w:rPr>
            <w:rFonts w:ascii="arial" w:eastAsia="arial" w:hAnsi="arial" w:cs="arial"/>
            <w:b/>
            <w:i/>
            <w:color w:val="0077CC"/>
            <w:sz w:val="20"/>
            <w:u w:val="single"/>
            <w:shd w:val="clear" w:color="auto" w:fill="FFFFFF"/>
            <w:lang w:val="en-US" w:eastAsia="en-US" w:bidi="ar-SA"/>
          </w:rPr>
          <w:t>jackson</w:t>
        </w:r>
      </w:hyperlink>
      <w:hyperlink r:id="rId393" w:history="1">
        <w:r>
          <w:rPr>
            <w:rFonts w:ascii="arial" w:eastAsia="arial" w:hAnsi="arial" w:cs="arial"/>
            <w:i/>
            <w:color w:val="0077CC"/>
            <w:sz w:val="20"/>
            <w:u w:val="single"/>
            <w:shd w:val="clear" w:color="auto" w:fill="FFFFFF"/>
            <w:lang w:val="en-US" w:eastAsia="en-US" w:bidi="ar-SA"/>
          </w:rPr>
          <w:t>-hearing-brett-kavanaugh.html</w:t>
        </w:r>
      </w:hyperlink>
      <w:r>
        <w:rPr>
          <w:rFonts w:ascii="arial" w:eastAsia="arial" w:hAnsi="arial" w:cs="arial"/>
          <w:color w:val="000000"/>
          <w:sz w:val="20"/>
          <w:lang w:val="en-US" w:eastAsia="en-US" w:bidi="ar-SA"/>
        </w:rPr>
        <w:t xml:space="preserve"> [ 11]: </w:t>
      </w:r>
      <w:hyperlink r:id="rId394" w:history="1">
        <w:r>
          <w:rPr>
            <w:rFonts w:ascii="arial" w:eastAsia="arial" w:hAnsi="arial" w:cs="arial"/>
            <w:i/>
            <w:color w:val="0077CC"/>
            <w:sz w:val="20"/>
            <w:u w:val="single"/>
            <w:shd w:val="clear" w:color="auto" w:fill="FFFFFF"/>
            <w:lang w:val="en-US" w:eastAsia="en-US" w:bidi="ar-SA"/>
          </w:rPr>
          <w:t>https://howappealing.abovethelaw.com/2022/03/21/#175878</w:t>
        </w:r>
      </w:hyperlink>
      <w:r>
        <w:rPr>
          <w:rFonts w:ascii="arial" w:eastAsia="arial" w:hAnsi="arial" w:cs="arial"/>
          <w:color w:val="000000"/>
          <w:sz w:val="20"/>
          <w:lang w:val="en-US" w:eastAsia="en-US" w:bidi="ar-SA"/>
        </w:rPr>
        <w:t xml:space="preserve"> [ 12]: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[ 13]: </w:t>
      </w:r>
      <w:hyperlink r:id="rId395" w:history="1">
        <w:r>
          <w:rPr>
            <w:rFonts w:ascii="arial" w:eastAsia="arial" w:hAnsi="arial" w:cs="arial"/>
            <w:i/>
            <w:color w:val="0077CC"/>
            <w:sz w:val="20"/>
            <w:u w:val="single"/>
            <w:shd w:val="clear" w:color="auto" w:fill="FFFFFF"/>
            <w:lang w:val="en-US" w:eastAsia="en-US" w:bidi="ar-SA"/>
          </w:rPr>
          <w:t>https://davidlat.substack.com/p/an-open-letter-to-yale-law-dean-heather</w:t>
        </w:r>
      </w:hyperlink>
      <w:r>
        <w:rPr>
          <w:rFonts w:ascii="arial" w:eastAsia="arial" w:hAnsi="arial" w:cs="arial"/>
          <w:color w:val="000000"/>
          <w:sz w:val="20"/>
          <w:lang w:val="en-US" w:eastAsia="en-US" w:bidi="ar-SA"/>
        </w:rPr>
        <w:t xml:space="preserve"> [ 14]: </w:t>
      </w:r>
      <w:hyperlink r:id="rId396" w:history="1">
        <w:r>
          <w:rPr>
            <w:rFonts w:ascii="arial" w:eastAsia="arial" w:hAnsi="arial" w:cs="arial"/>
            <w:i/>
            <w:color w:val="0077CC"/>
            <w:sz w:val="20"/>
            <w:u w:val="single"/>
            <w:shd w:val="clear" w:color="auto" w:fill="FFFFFF"/>
            <w:lang w:val="en-US" w:eastAsia="en-US" w:bidi="ar-SA"/>
          </w:rPr>
          <w:t>https://howappealing.abovethelaw.com/2022/03/21/#175872</w:t>
        </w:r>
      </w:hyperlink>
      <w:r>
        <w:rPr>
          <w:rFonts w:ascii="arial" w:eastAsia="arial" w:hAnsi="arial" w:cs="arial"/>
          <w:color w:val="000000"/>
          <w:sz w:val="20"/>
          <w:lang w:val="en-US" w:eastAsia="en-US" w:bidi="ar-SA"/>
        </w:rPr>
        <w:t xml:space="preserve"> [ 15]: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[ 16]: </w:t>
      </w:r>
      <w:hyperlink r:id="rId397" w:history="1">
        <w:r>
          <w:rPr>
            <w:rFonts w:ascii="arial" w:eastAsia="arial" w:hAnsi="arial" w:cs="arial"/>
            <w:i/>
            <w:color w:val="0077CC"/>
            <w:sz w:val="20"/>
            <w:u w:val="single"/>
            <w:shd w:val="clear" w:color="auto" w:fill="FFFFFF"/>
            <w:lang w:val="en-US" w:eastAsia="en-US" w:bidi="ar-SA"/>
          </w:rPr>
          <w:t>https://www.nytimes.com/2022/03/21/us/politics/</w:t>
        </w:r>
      </w:hyperlink>
      <w:hyperlink r:id="rId397" w:history="1">
        <w:r>
          <w:rPr>
            <w:rFonts w:ascii="arial" w:eastAsia="arial" w:hAnsi="arial" w:cs="arial"/>
            <w:b/>
            <w:i/>
            <w:color w:val="0077CC"/>
            <w:sz w:val="20"/>
            <w:u w:val="single"/>
            <w:shd w:val="clear" w:color="auto" w:fill="FFFFFF"/>
            <w:lang w:val="en-US" w:eastAsia="en-US" w:bidi="ar-SA"/>
          </w:rPr>
          <w:t>ketanji</w:t>
        </w:r>
      </w:hyperlink>
      <w:hyperlink r:id="rId397" w:history="1">
        <w:r>
          <w:rPr>
            <w:rFonts w:ascii="arial" w:eastAsia="arial" w:hAnsi="arial" w:cs="arial"/>
            <w:i/>
            <w:color w:val="0077CC"/>
            <w:sz w:val="20"/>
            <w:u w:val="single"/>
            <w:shd w:val="clear" w:color="auto" w:fill="FFFFFF"/>
            <w:lang w:val="en-US" w:eastAsia="en-US" w:bidi="ar-SA"/>
          </w:rPr>
          <w:t>-</w:t>
        </w:r>
      </w:hyperlink>
      <w:hyperlink r:id="rId397" w:history="1">
        <w:r>
          <w:rPr>
            <w:rFonts w:ascii="arial" w:eastAsia="arial" w:hAnsi="arial" w:cs="arial"/>
            <w:b/>
            <w:i/>
            <w:color w:val="0077CC"/>
            <w:sz w:val="20"/>
            <w:u w:val="single"/>
            <w:shd w:val="clear" w:color="auto" w:fill="FFFFFF"/>
            <w:lang w:val="en-US" w:eastAsia="en-US" w:bidi="ar-SA"/>
          </w:rPr>
          <w:t>brown</w:t>
        </w:r>
      </w:hyperlink>
      <w:hyperlink r:id="rId397" w:history="1">
        <w:r>
          <w:rPr>
            <w:rFonts w:ascii="arial" w:eastAsia="arial" w:hAnsi="arial" w:cs="arial"/>
            <w:i/>
            <w:color w:val="0077CC"/>
            <w:sz w:val="20"/>
            <w:u w:val="single"/>
            <w:shd w:val="clear" w:color="auto" w:fill="FFFFFF"/>
            <w:lang w:val="en-US" w:eastAsia="en-US" w:bidi="ar-SA"/>
          </w:rPr>
          <w:t>-</w:t>
        </w:r>
      </w:hyperlink>
      <w:hyperlink r:id="rId397" w:history="1">
        <w:r>
          <w:rPr>
            <w:rFonts w:ascii="arial" w:eastAsia="arial" w:hAnsi="arial" w:cs="arial"/>
            <w:b/>
            <w:i/>
            <w:color w:val="0077CC"/>
            <w:sz w:val="20"/>
            <w:u w:val="single"/>
            <w:shd w:val="clear" w:color="auto" w:fill="FFFFFF"/>
            <w:lang w:val="en-US" w:eastAsia="en-US" w:bidi="ar-SA"/>
          </w:rPr>
          <w:t>jackson</w:t>
        </w:r>
      </w:hyperlink>
      <w:hyperlink r:id="rId397" w:history="1">
        <w:r>
          <w:rPr>
            <w:rFonts w:ascii="arial" w:eastAsia="arial" w:hAnsi="arial" w:cs="arial"/>
            <w:i/>
            <w:color w:val="0077CC"/>
            <w:sz w:val="20"/>
            <w:u w:val="single"/>
            <w:shd w:val="clear" w:color="auto" w:fill="FFFFFF"/>
            <w:lang w:val="en-US" w:eastAsia="en-US" w:bidi="ar-SA"/>
          </w:rPr>
          <w:t>-confirmation-strategy.html</w:t>
        </w:r>
      </w:hyperlink>
      <w:r>
        <w:rPr>
          <w:rFonts w:ascii="arial" w:eastAsia="arial" w:hAnsi="arial" w:cs="arial"/>
          <w:color w:val="000000"/>
          <w:sz w:val="20"/>
          <w:lang w:val="en-US" w:eastAsia="en-US" w:bidi="ar-SA"/>
        </w:rPr>
        <w:t xml:space="preserve"> [ 17]: </w:t>
      </w:r>
      <w:hyperlink r:id="rId398" w:history="1">
        <w:r>
          <w:rPr>
            <w:rFonts w:ascii="arial" w:eastAsia="arial" w:hAnsi="arial" w:cs="arial"/>
            <w:i/>
            <w:color w:val="0077CC"/>
            <w:sz w:val="20"/>
            <w:u w:val="single"/>
            <w:shd w:val="clear" w:color="auto" w:fill="FFFFFF"/>
            <w:lang w:val="en-US" w:eastAsia="en-US" w:bidi="ar-SA"/>
          </w:rPr>
          <w:t>https://howappealing.abovethelaw.com/2022/03/21/#175866</w:t>
        </w:r>
      </w:hyperlink>
      <w:r>
        <w:rPr>
          <w:rFonts w:ascii="arial" w:eastAsia="arial" w:hAnsi="arial" w:cs="arial"/>
          <w:color w:val="000000"/>
          <w:sz w:val="20"/>
          <w:lang w:val="en-US" w:eastAsia="en-US" w:bidi="ar-SA"/>
        </w:rPr>
        <w:t xml:space="preserve"> [ 18]: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[ 19]: </w:t>
      </w:r>
      <w:hyperlink r:id="rId399" w:history="1">
        <w:r>
          <w:rPr>
            <w:rFonts w:ascii="arial" w:eastAsia="arial" w:hAnsi="arial" w:cs="arial"/>
            <w:i/>
            <w:color w:val="0077CC"/>
            <w:sz w:val="20"/>
            <w:u w:val="single"/>
            <w:shd w:val="clear" w:color="auto" w:fill="FFFFFF"/>
            <w:lang w:val="en-US" w:eastAsia="en-US" w:bidi="ar-SA"/>
          </w:rPr>
          <w:t>https://ballsandstrikes.org/legal-culture/</w:t>
        </w:r>
      </w:hyperlink>
      <w:hyperlink r:id="rId399" w:history="1">
        <w:r>
          <w:rPr>
            <w:rFonts w:ascii="arial" w:eastAsia="arial" w:hAnsi="arial" w:cs="arial"/>
            <w:b/>
            <w:i/>
            <w:color w:val="0077CC"/>
            <w:sz w:val="20"/>
            <w:u w:val="single"/>
            <w:shd w:val="clear" w:color="auto" w:fill="FFFFFF"/>
            <w:lang w:val="en-US" w:eastAsia="en-US" w:bidi="ar-SA"/>
          </w:rPr>
          <w:t>ketanji</w:t>
        </w:r>
      </w:hyperlink>
      <w:hyperlink r:id="rId399" w:history="1">
        <w:r>
          <w:rPr>
            <w:rFonts w:ascii="arial" w:eastAsia="arial" w:hAnsi="arial" w:cs="arial"/>
            <w:i/>
            <w:color w:val="0077CC"/>
            <w:sz w:val="20"/>
            <w:u w:val="single"/>
            <w:shd w:val="clear" w:color="auto" w:fill="FFFFFF"/>
            <w:lang w:val="en-US" w:eastAsia="en-US" w:bidi="ar-SA"/>
          </w:rPr>
          <w:t>-</w:t>
        </w:r>
      </w:hyperlink>
      <w:hyperlink r:id="rId399" w:history="1">
        <w:r>
          <w:rPr>
            <w:rFonts w:ascii="arial" w:eastAsia="arial" w:hAnsi="arial" w:cs="arial"/>
            <w:b/>
            <w:i/>
            <w:color w:val="0077CC"/>
            <w:sz w:val="20"/>
            <w:u w:val="single"/>
            <w:shd w:val="clear" w:color="auto" w:fill="FFFFFF"/>
            <w:lang w:val="en-US" w:eastAsia="en-US" w:bidi="ar-SA"/>
          </w:rPr>
          <w:t>brown</w:t>
        </w:r>
      </w:hyperlink>
      <w:hyperlink r:id="rId399" w:history="1">
        <w:r>
          <w:rPr>
            <w:rFonts w:ascii="arial" w:eastAsia="arial" w:hAnsi="arial" w:cs="arial"/>
            <w:i/>
            <w:color w:val="0077CC"/>
            <w:sz w:val="20"/>
            <w:u w:val="single"/>
            <w:shd w:val="clear" w:color="auto" w:fill="FFFFFF"/>
            <w:lang w:val="en-US" w:eastAsia="en-US" w:bidi="ar-SA"/>
          </w:rPr>
          <w:t>-</w:t>
        </w:r>
      </w:hyperlink>
      <w:hyperlink r:id="rId399" w:history="1">
        <w:r>
          <w:rPr>
            <w:rFonts w:ascii="arial" w:eastAsia="arial" w:hAnsi="arial" w:cs="arial"/>
            <w:b/>
            <w:i/>
            <w:color w:val="0077CC"/>
            <w:sz w:val="20"/>
            <w:u w:val="single"/>
            <w:shd w:val="clear" w:color="auto" w:fill="FFFFFF"/>
            <w:lang w:val="en-US" w:eastAsia="en-US" w:bidi="ar-SA"/>
          </w:rPr>
          <w:t>jackson</w:t>
        </w:r>
      </w:hyperlink>
      <w:hyperlink r:id="rId399" w:history="1">
        <w:r>
          <w:rPr>
            <w:rFonts w:ascii="arial" w:eastAsia="arial" w:hAnsi="arial" w:cs="arial"/>
            <w:i/>
            <w:color w:val="0077CC"/>
            <w:sz w:val="20"/>
            <w:u w:val="single"/>
            <w:shd w:val="clear" w:color="auto" w:fill="FFFFFF"/>
            <w:lang w:val="en-US" w:eastAsia="en-US" w:bidi="ar-SA"/>
          </w:rPr>
          <w:t>-public-defender/</w:t>
        </w:r>
      </w:hyperlink>
      <w:r>
        <w:rPr>
          <w:rFonts w:ascii="arial" w:eastAsia="arial" w:hAnsi="arial" w:cs="arial"/>
          <w:color w:val="000000"/>
          <w:sz w:val="20"/>
          <w:lang w:val="en-US" w:eastAsia="en-US" w:bidi="ar-SA"/>
        </w:rPr>
        <w:t xml:space="preserve"> [ 20]: </w:t>
      </w:r>
      <w:hyperlink r:id="rId400" w:history="1">
        <w:r>
          <w:rPr>
            <w:rFonts w:ascii="arial" w:eastAsia="arial" w:hAnsi="arial" w:cs="arial"/>
            <w:i/>
            <w:color w:val="0077CC"/>
            <w:sz w:val="20"/>
            <w:u w:val="single"/>
            <w:shd w:val="clear" w:color="auto" w:fill="FFFFFF"/>
            <w:lang w:val="en-US" w:eastAsia="en-US" w:bidi="ar-SA"/>
          </w:rPr>
          <w:t>https://howappealing.abovethelaw.com/2022/03/21/#175860</w:t>
        </w:r>
      </w:hyperlink>
      <w:r>
        <w:rPr>
          <w:rFonts w:ascii="arial" w:eastAsia="arial" w:hAnsi="arial" w:cs="arial"/>
          <w:color w:val="000000"/>
          <w:sz w:val="20"/>
          <w:lang w:val="en-US" w:eastAsia="en-US" w:bidi="ar-SA"/>
        </w:rPr>
        <w:t xml:space="preserve"> [ 21]: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[ 22]: </w:t>
      </w:r>
      <w:hyperlink r:id="rId401" w:history="1">
        <w:r>
          <w:rPr>
            <w:rFonts w:ascii="arial" w:eastAsia="arial" w:hAnsi="arial" w:cs="arial"/>
            <w:i/>
            <w:color w:val="0077CC"/>
            <w:sz w:val="20"/>
            <w:u w:val="single"/>
            <w:shd w:val="clear" w:color="auto" w:fill="FFFFFF"/>
            <w:lang w:val="en-US" w:eastAsia="en-US" w:bidi="ar-SA"/>
          </w:rPr>
          <w:t>https://www.reuters.com/legal/government/ex-law-clerk-who-told-congress-judge-fired-her-over-pregnancy-loses-appeal-2022-03-18/</w:t>
        </w:r>
      </w:hyperlink>
      <w:r>
        <w:rPr>
          <w:rFonts w:ascii="arial" w:eastAsia="arial" w:hAnsi="arial" w:cs="arial"/>
          <w:color w:val="000000"/>
          <w:sz w:val="20"/>
          <w:lang w:val="en-US" w:eastAsia="en-US" w:bidi="ar-SA"/>
        </w:rPr>
        <w:t xml:space="preserve"> [ 23]: </w:t>
      </w:r>
      <w:hyperlink r:id="rId402" w:history="1">
        <w:r>
          <w:rPr>
            <w:rFonts w:ascii="arial" w:eastAsia="arial" w:hAnsi="arial" w:cs="arial"/>
            <w:i/>
            <w:color w:val="0077CC"/>
            <w:sz w:val="20"/>
            <w:u w:val="single"/>
            <w:shd w:val="clear" w:color="auto" w:fill="FFFFFF"/>
            <w:lang w:val="en-US" w:eastAsia="en-US" w:bidi="ar-SA"/>
          </w:rPr>
          <w:t>https://fingfx.thomsonreuters.com/gfx/legaldocs/xmvjoezaxpr/clark_ruling.pdf</w:t>
        </w:r>
      </w:hyperlink>
      <w:r>
        <w:rPr>
          <w:rFonts w:ascii="arial" w:eastAsia="arial" w:hAnsi="arial" w:cs="arial"/>
          <w:color w:val="000000"/>
          <w:sz w:val="20"/>
          <w:lang w:val="en-US" w:eastAsia="en-US" w:bidi="ar-SA"/>
        </w:rPr>
        <w:t xml:space="preserve"> [ 24]: </w:t>
      </w:r>
      <w:hyperlink r:id="rId403" w:history="1">
        <w:r>
          <w:rPr>
            <w:rFonts w:ascii="arial" w:eastAsia="arial" w:hAnsi="arial" w:cs="arial"/>
            <w:i/>
            <w:color w:val="0077CC"/>
            <w:sz w:val="20"/>
            <w:u w:val="single"/>
            <w:shd w:val="clear" w:color="auto" w:fill="FFFFFF"/>
            <w:lang w:val="en-US" w:eastAsia="en-US" w:bidi="ar-SA"/>
          </w:rPr>
          <w:t>https://howappealing.abovethelaw.com/2022/03/21/#175854</w:t>
        </w:r>
      </w:hyperlink>
      <w:r>
        <w:rPr>
          <w:rFonts w:ascii="arial" w:eastAsia="arial" w:hAnsi="arial" w:cs="arial"/>
          <w:color w:val="000000"/>
          <w:sz w:val="20"/>
          <w:lang w:val="en-US" w:eastAsia="en-US" w:bidi="ar-SA"/>
        </w:rPr>
        <w:t xml:space="preserve"> [ 25]: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[ 26]: </w:t>
      </w:r>
      <w:hyperlink r:id="rId404" w:history="1">
        <w:r>
          <w:rPr>
            <w:rFonts w:ascii="arial" w:eastAsia="arial" w:hAnsi="arial" w:cs="arial"/>
            <w:i/>
            <w:color w:val="0077CC"/>
            <w:sz w:val="20"/>
            <w:u w:val="single"/>
            <w:shd w:val="clear" w:color="auto" w:fill="FFFFFF"/>
            <w:lang w:val="en-US" w:eastAsia="en-US" w:bidi="ar-SA"/>
          </w:rPr>
          <w:t>http://www.dorfonlaw.org/2022/03/starting-difficult-conversation-it-it.html</w:t>
        </w:r>
      </w:hyperlink>
      <w:r>
        <w:rPr>
          <w:rFonts w:ascii="arial" w:eastAsia="arial" w:hAnsi="arial" w:cs="arial"/>
          <w:color w:val="000000"/>
          <w:sz w:val="20"/>
          <w:lang w:val="en-US" w:eastAsia="en-US" w:bidi="ar-SA"/>
        </w:rPr>
        <w:t xml:space="preserve"> [ 27]: </w:t>
      </w:r>
      <w:hyperlink r:id="rId405" w:history="1">
        <w:r>
          <w:rPr>
            <w:rFonts w:ascii="arial" w:eastAsia="arial" w:hAnsi="arial" w:cs="arial"/>
            <w:i/>
            <w:color w:val="0077CC"/>
            <w:sz w:val="20"/>
            <w:u w:val="single"/>
            <w:shd w:val="clear" w:color="auto" w:fill="FFFFFF"/>
            <w:lang w:val="en-US" w:eastAsia="en-US" w:bidi="ar-SA"/>
          </w:rPr>
          <w:t>https://howappealing.abovethelaw.com/2022/03/21/#175848</w:t>
        </w:r>
      </w:hyperlink>
      <w:r>
        <w:rPr>
          <w:rFonts w:ascii="arial" w:eastAsia="arial" w:hAnsi="arial" w:cs="arial"/>
          <w:color w:val="000000"/>
          <w:sz w:val="20"/>
          <w:lang w:val="en-US" w:eastAsia="en-US" w:bidi="ar-SA"/>
        </w:rPr>
        <w:t xml:space="preserve"> [ 28]: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[ 29]: </w:t>
      </w:r>
      <w:hyperlink r:id="rId406" w:history="1">
        <w:r>
          <w:rPr>
            <w:rFonts w:ascii="arial" w:eastAsia="arial" w:hAnsi="arial" w:cs="arial"/>
            <w:i/>
            <w:color w:val="0077CC"/>
            <w:sz w:val="20"/>
            <w:u w:val="single"/>
            <w:shd w:val="clear" w:color="auto" w:fill="FFFFFF"/>
            <w:lang w:val="en-US" w:eastAsia="en-US" w:bidi="ar-SA"/>
          </w:rPr>
          <w:t>http://www.supremecourt.gov</w:t>
        </w:r>
      </w:hyperlink>
      <w:r>
        <w:rPr>
          <w:rFonts w:ascii="arial" w:eastAsia="arial" w:hAnsi="arial" w:cs="arial"/>
          <w:color w:val="000000"/>
          <w:sz w:val="20"/>
          <w:lang w:val="en-US" w:eastAsia="en-US" w:bidi="ar-SA"/>
        </w:rPr>
        <w:t xml:space="preserve"> [ 30]: </w:t>
      </w:r>
      <w:hyperlink r:id="rId407" w:history="1">
        <w:r>
          <w:rPr>
            <w:rFonts w:ascii="arial" w:eastAsia="arial" w:hAnsi="arial" w:cs="arial"/>
            <w:i/>
            <w:color w:val="0077CC"/>
            <w:sz w:val="20"/>
            <w:u w:val="single"/>
            <w:shd w:val="clear" w:color="auto" w:fill="FFFFFF"/>
            <w:lang w:val="en-US" w:eastAsia="en-US" w:bidi="ar-SA"/>
          </w:rPr>
          <w:t>https://www.supremecourt.gov/orders/courtorders/032122zor_n7ip.pdf</w:t>
        </w:r>
      </w:hyperlink>
      <w:r>
        <w:rPr>
          <w:rFonts w:ascii="arial" w:eastAsia="arial" w:hAnsi="arial" w:cs="arial"/>
          <w:color w:val="000000"/>
          <w:sz w:val="20"/>
          <w:lang w:val="en-US" w:eastAsia="en-US" w:bidi="ar-SA"/>
        </w:rPr>
        <w:t xml:space="preserve"> [ 31]: </w:t>
      </w:r>
      <w:hyperlink r:id="rId408" w:history="1">
        <w:r>
          <w:rPr>
            <w:rFonts w:ascii="arial" w:eastAsia="arial" w:hAnsi="arial" w:cs="arial"/>
            <w:i/>
            <w:color w:val="0077CC"/>
            <w:sz w:val="20"/>
            <w:u w:val="single"/>
            <w:shd w:val="clear" w:color="auto" w:fill="FFFFFF"/>
            <w:lang w:val="en-US" w:eastAsia="en-US" w:bidi="ar-SA"/>
          </w:rPr>
          <w:t>https://www.supremecourt.gov/orders/courtorders/032122zor_n7ip.pdf#page=12</w:t>
        </w:r>
      </w:hyperlink>
      <w:r>
        <w:rPr>
          <w:rFonts w:ascii="arial" w:eastAsia="arial" w:hAnsi="arial" w:cs="arial"/>
          <w:color w:val="000000"/>
          <w:sz w:val="20"/>
          <w:lang w:val="en-US" w:eastAsia="en-US" w:bidi="ar-SA"/>
        </w:rPr>
        <w:t xml:space="preserve"> [ 32]: </w:t>
      </w:r>
      <w:hyperlink r:id="rId409" w:history="1">
        <w:r>
          <w:rPr>
            <w:rFonts w:ascii="arial" w:eastAsia="arial" w:hAnsi="arial" w:cs="arial"/>
            <w:i/>
            <w:color w:val="0077CC"/>
            <w:sz w:val="20"/>
            <w:u w:val="single"/>
            <w:shd w:val="clear" w:color="auto" w:fill="FFFFFF"/>
            <w:lang w:val="en-US" w:eastAsia="en-US" w:bidi="ar-SA"/>
          </w:rPr>
          <w:t>https://howappealing.abovethelaw.com/2022/03/21/#175836</w:t>
        </w:r>
      </w:hyperlink>
      <w:r>
        <w:rPr>
          <w:rFonts w:ascii="arial" w:eastAsia="arial" w:hAnsi="arial" w:cs="arial"/>
          <w:color w:val="000000"/>
          <w:sz w:val="20"/>
          <w:lang w:val="en-US" w:eastAsia="en-US" w:bidi="ar-SA"/>
        </w:rPr>
        <w:t xml:space="preserve"> [ 33]: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[ 34]: </w:t>
      </w:r>
      <w:hyperlink r:id="rId410" w:history="1">
        <w:r>
          <w:rPr>
            <w:rFonts w:ascii="arial" w:eastAsia="arial" w:hAnsi="arial" w:cs="arial"/>
            <w:i/>
            <w:color w:val="0077CC"/>
            <w:sz w:val="20"/>
            <w:u w:val="single"/>
            <w:shd w:val="clear" w:color="auto" w:fill="FFFFFF"/>
            <w:lang w:val="en-US" w:eastAsia="en-US" w:bidi="ar-SA"/>
          </w:rPr>
          <w:t>https://www.cnn.com/2022/03/21/politics/what-to-expect-</w:t>
        </w:r>
      </w:hyperlink>
      <w:hyperlink r:id="rId410" w:history="1">
        <w:r>
          <w:rPr>
            <w:rFonts w:ascii="arial" w:eastAsia="arial" w:hAnsi="arial" w:cs="arial"/>
            <w:b/>
            <w:i/>
            <w:color w:val="0077CC"/>
            <w:sz w:val="20"/>
            <w:u w:val="single"/>
            <w:shd w:val="clear" w:color="auto" w:fill="FFFFFF"/>
            <w:lang w:val="en-US" w:eastAsia="en-US" w:bidi="ar-SA"/>
          </w:rPr>
          <w:t>ketanji</w:t>
        </w:r>
      </w:hyperlink>
      <w:hyperlink r:id="rId410" w:history="1">
        <w:r>
          <w:rPr>
            <w:rFonts w:ascii="arial" w:eastAsia="arial" w:hAnsi="arial" w:cs="arial"/>
            <w:i/>
            <w:color w:val="0077CC"/>
            <w:sz w:val="20"/>
            <w:u w:val="single"/>
            <w:shd w:val="clear" w:color="auto" w:fill="FFFFFF"/>
            <w:lang w:val="en-US" w:eastAsia="en-US" w:bidi="ar-SA"/>
          </w:rPr>
          <w:t>-</w:t>
        </w:r>
      </w:hyperlink>
      <w:hyperlink r:id="rId410" w:history="1">
        <w:r>
          <w:rPr>
            <w:rFonts w:ascii="arial" w:eastAsia="arial" w:hAnsi="arial" w:cs="arial"/>
            <w:b/>
            <w:i/>
            <w:color w:val="0077CC"/>
            <w:sz w:val="20"/>
            <w:u w:val="single"/>
            <w:shd w:val="clear" w:color="auto" w:fill="FFFFFF"/>
            <w:lang w:val="en-US" w:eastAsia="en-US" w:bidi="ar-SA"/>
          </w:rPr>
          <w:t>brown</w:t>
        </w:r>
      </w:hyperlink>
      <w:hyperlink r:id="rId410" w:history="1">
        <w:r>
          <w:rPr>
            <w:rFonts w:ascii="arial" w:eastAsia="arial" w:hAnsi="arial" w:cs="arial"/>
            <w:i/>
            <w:color w:val="0077CC"/>
            <w:sz w:val="20"/>
            <w:u w:val="single"/>
            <w:shd w:val="clear" w:color="auto" w:fill="FFFFFF"/>
            <w:lang w:val="en-US" w:eastAsia="en-US" w:bidi="ar-SA"/>
          </w:rPr>
          <w:t>-</w:t>
        </w:r>
      </w:hyperlink>
      <w:hyperlink r:id="rId410" w:history="1">
        <w:r>
          <w:rPr>
            <w:rFonts w:ascii="arial" w:eastAsia="arial" w:hAnsi="arial" w:cs="arial"/>
            <w:b/>
            <w:i/>
            <w:color w:val="0077CC"/>
            <w:sz w:val="20"/>
            <w:u w:val="single"/>
            <w:shd w:val="clear" w:color="auto" w:fill="FFFFFF"/>
            <w:lang w:val="en-US" w:eastAsia="en-US" w:bidi="ar-SA"/>
          </w:rPr>
          <w:t>jackson</w:t>
        </w:r>
      </w:hyperlink>
      <w:hyperlink r:id="rId410" w:history="1">
        <w:r>
          <w:rPr>
            <w:rFonts w:ascii="arial" w:eastAsia="arial" w:hAnsi="arial" w:cs="arial"/>
            <w:i/>
            <w:color w:val="0077CC"/>
            <w:sz w:val="20"/>
            <w:u w:val="single"/>
            <w:shd w:val="clear" w:color="auto" w:fill="FFFFFF"/>
            <w:lang w:val="en-US" w:eastAsia="en-US" w:bidi="ar-SA"/>
          </w:rPr>
          <w:t>-confirmation-hearings/index.html</w:t>
        </w:r>
      </w:hyperlink>
      <w:r>
        <w:rPr>
          <w:rFonts w:ascii="arial" w:eastAsia="arial" w:hAnsi="arial" w:cs="arial"/>
          <w:color w:val="000000"/>
          <w:sz w:val="20"/>
          <w:lang w:val="en-US" w:eastAsia="en-US" w:bidi="ar-SA"/>
        </w:rPr>
        <w:t xml:space="preserve"> [ 35]: </w:t>
      </w:r>
      <w:hyperlink r:id="rId411" w:history="1">
        <w:r>
          <w:rPr>
            <w:rFonts w:ascii="arial" w:eastAsia="arial" w:hAnsi="arial" w:cs="arial"/>
            <w:i/>
            <w:color w:val="0077CC"/>
            <w:sz w:val="20"/>
            <w:u w:val="single"/>
            <w:shd w:val="clear" w:color="auto" w:fill="FFFFFF"/>
            <w:lang w:val="en-US" w:eastAsia="en-US" w:bidi="ar-SA"/>
          </w:rPr>
          <w:t>https://www.foxnews.com/politics/senate-confirmation-hearings-begin-bidens-supreme-court-pick-judge-</w:t>
        </w:r>
      </w:hyperlink>
      <w:hyperlink r:id="rId411" w:history="1">
        <w:r>
          <w:rPr>
            <w:rFonts w:ascii="arial" w:eastAsia="arial" w:hAnsi="arial" w:cs="arial"/>
            <w:b/>
            <w:i/>
            <w:color w:val="0077CC"/>
            <w:sz w:val="20"/>
            <w:u w:val="single"/>
            <w:shd w:val="clear" w:color="auto" w:fill="FFFFFF"/>
            <w:lang w:val="en-US" w:eastAsia="en-US" w:bidi="ar-SA"/>
          </w:rPr>
          <w:t>ketanji</w:t>
        </w:r>
      </w:hyperlink>
      <w:hyperlink r:id="rId411" w:history="1">
        <w:r>
          <w:rPr>
            <w:rFonts w:ascii="arial" w:eastAsia="arial" w:hAnsi="arial" w:cs="arial"/>
            <w:i/>
            <w:color w:val="0077CC"/>
            <w:sz w:val="20"/>
            <w:u w:val="single"/>
            <w:shd w:val="clear" w:color="auto" w:fill="FFFFFF"/>
            <w:lang w:val="en-US" w:eastAsia="en-US" w:bidi="ar-SA"/>
          </w:rPr>
          <w:t>-</w:t>
        </w:r>
      </w:hyperlink>
      <w:hyperlink r:id="rId411" w:history="1">
        <w:r>
          <w:rPr>
            <w:rFonts w:ascii="arial" w:eastAsia="arial" w:hAnsi="arial" w:cs="arial"/>
            <w:b/>
            <w:i/>
            <w:color w:val="0077CC"/>
            <w:sz w:val="20"/>
            <w:u w:val="single"/>
            <w:shd w:val="clear" w:color="auto" w:fill="FFFFFF"/>
            <w:lang w:val="en-US" w:eastAsia="en-US" w:bidi="ar-SA"/>
          </w:rPr>
          <w:t>brown</w:t>
        </w:r>
      </w:hyperlink>
      <w:hyperlink r:id="rId411" w:history="1">
        <w:r>
          <w:rPr>
            <w:rFonts w:ascii="arial" w:eastAsia="arial" w:hAnsi="arial" w:cs="arial"/>
            <w:i/>
            <w:color w:val="0077CC"/>
            <w:sz w:val="20"/>
            <w:u w:val="single"/>
            <w:shd w:val="clear" w:color="auto" w:fill="FFFFFF"/>
            <w:lang w:val="en-US" w:eastAsia="en-US" w:bidi="ar-SA"/>
          </w:rPr>
          <w:t>-</w:t>
        </w:r>
      </w:hyperlink>
      <w:hyperlink r:id="rId411" w:history="1">
        <w:r>
          <w:rPr>
            <w:rFonts w:ascii="arial" w:eastAsia="arial" w:hAnsi="arial" w:cs="arial"/>
            <w:b/>
            <w:i/>
            <w:color w:val="0077CC"/>
            <w:sz w:val="20"/>
            <w:u w:val="single"/>
            <w:shd w:val="clear" w:color="auto" w:fill="FFFFFF"/>
            <w:lang w:val="en-US" w:eastAsia="en-US" w:bidi="ar-SA"/>
          </w:rPr>
          <w:t>jackson</w:t>
        </w:r>
      </w:hyperlink>
      <w:r>
        <w:rPr>
          <w:rFonts w:ascii="arial" w:eastAsia="arial" w:hAnsi="arial" w:cs="arial"/>
          <w:color w:val="000000"/>
          <w:sz w:val="20"/>
          <w:lang w:val="en-US" w:eastAsia="en-US" w:bidi="ar-SA"/>
        </w:rPr>
        <w:t xml:space="preserve"> [ 36]: </w:t>
      </w:r>
      <w:hyperlink r:id="rId412" w:history="1">
        <w:r>
          <w:rPr>
            <w:rFonts w:ascii="arial" w:eastAsia="arial" w:hAnsi="arial" w:cs="arial"/>
            <w:i/>
            <w:color w:val="0077CC"/>
            <w:sz w:val="20"/>
            <w:u w:val="single"/>
            <w:shd w:val="clear" w:color="auto" w:fill="FFFFFF"/>
            <w:lang w:val="en-US" w:eastAsia="en-US" w:bidi="ar-SA"/>
          </w:rPr>
          <w:t>https://www.politico.com/news/2022/03/21/</w:t>
        </w:r>
      </w:hyperlink>
      <w:hyperlink r:id="rId412" w:history="1">
        <w:r>
          <w:rPr>
            <w:rFonts w:ascii="arial" w:eastAsia="arial" w:hAnsi="arial" w:cs="arial"/>
            <w:b/>
            <w:i/>
            <w:color w:val="0077CC"/>
            <w:sz w:val="20"/>
            <w:u w:val="single"/>
            <w:shd w:val="clear" w:color="auto" w:fill="FFFFFF"/>
            <w:lang w:val="en-US" w:eastAsia="en-US" w:bidi="ar-SA"/>
          </w:rPr>
          <w:t>ketanji</w:t>
        </w:r>
      </w:hyperlink>
      <w:hyperlink r:id="rId412" w:history="1">
        <w:r>
          <w:rPr>
            <w:rFonts w:ascii="arial" w:eastAsia="arial" w:hAnsi="arial" w:cs="arial"/>
            <w:i/>
            <w:color w:val="0077CC"/>
            <w:sz w:val="20"/>
            <w:u w:val="single"/>
            <w:shd w:val="clear" w:color="auto" w:fill="FFFFFF"/>
            <w:lang w:val="en-US" w:eastAsia="en-US" w:bidi="ar-SA"/>
          </w:rPr>
          <w:t>-</w:t>
        </w:r>
      </w:hyperlink>
      <w:hyperlink r:id="rId412" w:history="1">
        <w:r>
          <w:rPr>
            <w:rFonts w:ascii="arial" w:eastAsia="arial" w:hAnsi="arial" w:cs="arial"/>
            <w:b/>
            <w:i/>
            <w:color w:val="0077CC"/>
            <w:sz w:val="20"/>
            <w:u w:val="single"/>
            <w:shd w:val="clear" w:color="auto" w:fill="FFFFFF"/>
            <w:lang w:val="en-US" w:eastAsia="en-US" w:bidi="ar-SA"/>
          </w:rPr>
          <w:t>brown</w:t>
        </w:r>
      </w:hyperlink>
      <w:hyperlink r:id="rId412" w:history="1">
        <w:r>
          <w:rPr>
            <w:rFonts w:ascii="arial" w:eastAsia="arial" w:hAnsi="arial" w:cs="arial"/>
            <w:i/>
            <w:color w:val="0077CC"/>
            <w:sz w:val="20"/>
            <w:u w:val="single"/>
            <w:shd w:val="clear" w:color="auto" w:fill="FFFFFF"/>
            <w:lang w:val="en-US" w:eastAsia="en-US" w:bidi="ar-SA"/>
          </w:rPr>
          <w:t>-</w:t>
        </w:r>
      </w:hyperlink>
      <w:hyperlink r:id="rId412" w:history="1">
        <w:r>
          <w:rPr>
            <w:rFonts w:ascii="arial" w:eastAsia="arial" w:hAnsi="arial" w:cs="arial"/>
            <w:b/>
            <w:i/>
            <w:color w:val="0077CC"/>
            <w:sz w:val="20"/>
            <w:u w:val="single"/>
            <w:shd w:val="clear" w:color="auto" w:fill="FFFFFF"/>
            <w:lang w:val="en-US" w:eastAsia="en-US" w:bidi="ar-SA"/>
          </w:rPr>
          <w:t>jackson</w:t>
        </w:r>
      </w:hyperlink>
      <w:hyperlink r:id="rId412" w:history="1">
        <w:r>
          <w:rPr>
            <w:rFonts w:ascii="arial" w:eastAsia="arial" w:hAnsi="arial" w:cs="arial"/>
            <w:i/>
            <w:color w:val="0077CC"/>
            <w:sz w:val="20"/>
            <w:u w:val="single"/>
            <w:shd w:val="clear" w:color="auto" w:fill="FFFFFF"/>
            <w:lang w:val="en-US" w:eastAsia="en-US" w:bidi="ar-SA"/>
          </w:rPr>
          <w:t>-supreme-court-hearings-start-00018738</w:t>
        </w:r>
      </w:hyperlink>
      <w:r>
        <w:rPr>
          <w:rFonts w:ascii="arial" w:eastAsia="arial" w:hAnsi="arial" w:cs="arial"/>
          <w:color w:val="000000"/>
          <w:sz w:val="20"/>
          <w:lang w:val="en-US" w:eastAsia="en-US" w:bidi="ar-SA"/>
        </w:rPr>
        <w:t xml:space="preserve"> [ 37]: </w:t>
      </w:r>
      <w:hyperlink r:id="rId413" w:history="1">
        <w:r>
          <w:rPr>
            <w:rFonts w:ascii="arial" w:eastAsia="arial" w:hAnsi="arial" w:cs="arial"/>
            <w:i/>
            <w:color w:val="0077CC"/>
            <w:sz w:val="20"/>
            <w:u w:val="single"/>
            <w:shd w:val="clear" w:color="auto" w:fill="FFFFFF"/>
            <w:lang w:val="en-US" w:eastAsia="en-US" w:bidi="ar-SA"/>
          </w:rPr>
          <w:t>https://howappealing.abovethelaw.com/2022/03/21/#175830</w:t>
        </w:r>
      </w:hyperlink>
      <w:r>
        <w:rPr>
          <w:rFonts w:ascii="arial" w:eastAsia="arial" w:hAnsi="arial" w:cs="arial"/>
          <w:color w:val="000000"/>
          <w:sz w:val="20"/>
          <w:lang w:val="en-US" w:eastAsia="en-US" w:bidi="ar-SA"/>
        </w:rPr>
        <w:t xml:space="preserve"> [ 38]: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0" w:history="1">
        <w:r>
          <w:rPr>
            <w:rFonts w:ascii="arial" w:eastAsia="arial" w:hAnsi="arial" w:cs="arial"/>
            <w:b/>
            <w:bCs/>
            <w:i/>
            <w:color w:val="0077CC"/>
            <w:kern w:val="32"/>
            <w:sz w:val="28"/>
            <w:szCs w:val="32"/>
            <w:u w:val="single"/>
            <w:shd w:val="clear" w:color="auto" w:fill="FFFFFF"/>
            <w:lang w:val="en-US" w:eastAsia="en-US" w:bidi="ar-SA"/>
          </w:rPr>
          <w:t>Brown</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is Heading to the Supreme Court. What's Next?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21" w:history="1">
        <w:r>
          <w:rPr>
            <w:rFonts w:ascii="arial" w:eastAsia="arial" w:hAnsi="arial" w:cs="arial"/>
            <w:b/>
            <w:i/>
            <w:color w:val="0077CC"/>
            <w:sz w:val="20"/>
            <w:u w:val="single"/>
            <w:shd w:val="clear" w:color="auto" w:fill="FFFFFF"/>
            <w:lang w:val="en-US" w:eastAsia="en-US" w:bidi="ar-SA"/>
          </w:rPr>
          <w:t>Ketanji</w:t>
        </w:r>
      </w:hyperlink>
      <w:hyperlink r:id="rId421" w:history="1">
        <w:r>
          <w:rPr>
            <w:rFonts w:ascii="arial" w:eastAsia="arial" w:hAnsi="arial" w:cs="arial"/>
            <w:i/>
            <w:color w:val="0077CC"/>
            <w:sz w:val="20"/>
            <w:u w:val="single"/>
            <w:shd w:val="clear" w:color="auto" w:fill="FFFFFF"/>
            <w:lang w:val="en-US" w:eastAsia="en-US" w:bidi="ar-SA"/>
          </w:rPr>
          <w:t xml:space="preserve"> </w:t>
        </w:r>
      </w:hyperlink>
      <w:hyperlink r:id="rId421" w:history="1">
        <w:r>
          <w:rPr>
            <w:rFonts w:ascii="arial" w:eastAsia="arial" w:hAnsi="arial" w:cs="arial"/>
            <w:b/>
            <w:i/>
            <w:color w:val="0077CC"/>
            <w:sz w:val="20"/>
            <w:u w:val="single"/>
            <w:shd w:val="clear" w:color="auto" w:fill="FFFFFF"/>
            <w:lang w:val="en-US" w:eastAsia="en-US" w:bidi="ar-SA"/>
          </w:rPr>
          <w:t>Brown</w:t>
        </w:r>
      </w:hyperlink>
      <w:hyperlink r:id="rId421" w:history="1">
        <w:r>
          <w:rPr>
            <w:rFonts w:ascii="arial" w:eastAsia="arial" w:hAnsi="arial" w:cs="arial"/>
            <w:i/>
            <w:color w:val="0077CC"/>
            <w:sz w:val="20"/>
            <w:u w:val="single"/>
            <w:shd w:val="clear" w:color="auto" w:fill="FFFFFF"/>
            <w:lang w:val="en-US" w:eastAsia="en-US" w:bidi="ar-SA"/>
          </w:rPr>
          <w:t xml:space="preserve"> </w:t>
        </w:r>
      </w:hyperlink>
      <w:hyperlink r:id="rId421" w:history="1">
        <w:r>
          <w:rPr>
            <w:rFonts w:ascii="arial" w:eastAsia="arial" w:hAnsi="arial" w:cs="arial"/>
            <w:b/>
            <w:i/>
            <w:color w:val="0077CC"/>
            <w:sz w:val="20"/>
            <w:u w:val="single"/>
            <w:shd w:val="clear" w:color="auto" w:fill="FFFFFF"/>
            <w:lang w:val="en-US" w:eastAsia="en-US" w:bidi="ar-SA"/>
          </w:rPr>
          <w:t>Jackson</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[Leer en español]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Biden's SCOTUS nominee, was confirmed by the Senate. The judge received 53 votes in favor, including 3 GOP votes, and 47 votes opposing her nomination. So, what happens now?</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For the DNC</w:t>
      </w:r>
      <w:r>
        <w:rPr>
          <w:rFonts w:ascii="arial" w:eastAsia="arial" w:hAnsi="arial" w:cs="arial"/>
          <w:color w:val="000000"/>
          <w:sz w:val="20"/>
          <w:lang w:val="en-US" w:eastAsia="en-US" w:bidi="ar-SA"/>
        </w:rPr>
        <w:t>, the bipartisan victory for President Biden is likely to be exploited ahead of the midterm elections this upcoming November.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For the GOP</w:t>
      </w:r>
      <w:r>
        <w:rPr>
          <w:rFonts w:ascii="arial" w:eastAsia="arial" w:hAnsi="arial" w:cs="arial"/>
          <w:color w:val="000000"/>
          <w:sz w:val="20"/>
          <w:lang w:val="en-US" w:eastAsia="en-US" w:bidi="ar-SA"/>
        </w:rPr>
        <w:t>, the Biden victory is likely to be used in talking points reminding conservatives of the importance of taking back the Senate and voting in November. If the Senate is taken back, we could expect any potential vacancy to be left empty until a conservative president is elected, not happening until November 2024.</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progressive left</w:t>
      </w:r>
      <w:r>
        <w:rPr>
          <w:rFonts w:ascii="arial" w:eastAsia="arial" w:hAnsi="arial" w:cs="arial"/>
          <w:color w:val="000000"/>
          <w:sz w:val="20"/>
          <w:lang w:val="en-US" w:eastAsia="en-US" w:bidi="ar-SA"/>
        </w:rPr>
        <w:t xml:space="preserve"> will celebrate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first Black woman to be on the Supreme Court) and idolize her as a form of an identity-politics savior.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In the Supreme Court</w:t>
      </w:r>
      <w:r>
        <w:rPr>
          <w:rFonts w:ascii="arial" w:eastAsia="arial" w:hAnsi="arial" w:cs="arial"/>
          <w:color w:val="000000"/>
          <w:sz w:val="20"/>
          <w:lang w:val="en-US" w:eastAsia="en-US" w:bidi="ar-SA"/>
        </w:rPr>
        <w:t xml:space="preserve">, future cases are unlikely to be impacted by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place on the bench as she is replacing another liberal justice in a conservative-led Court. Opinions and potentially "woke" dissents could inspire social justice warriors through social media.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originally appeared in El American's newsletter on April 8, 2022. Subscribe for free 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 xml:space="preserve">Opinion: </w:t>
        </w:r>
      </w:hyperlink>
      <w:hyperlink r:id="rId42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8" w:history="1">
        <w:r>
          <w:rPr>
            <w:rFonts w:ascii="arial" w:eastAsia="arial" w:hAnsi="arial" w:cs="arial"/>
            <w:b/>
            <w:bCs/>
            <w:i/>
            <w:color w:val="0077CC"/>
            <w:kern w:val="32"/>
            <w:sz w:val="28"/>
            <w:szCs w:val="32"/>
            <w:u w:val="single"/>
            <w:shd w:val="clear" w:color="auto" w:fill="FFFFFF"/>
            <w:lang w:val="en-US" w:eastAsia="en-US" w:bidi="ar-SA"/>
          </w:rPr>
          <w:t>Brown</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is a disgrace to American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Griffon News: Missouri Western State College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Brandon</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March 22, 2022, Republican Senator Marsha Blackburn of Tennessee asked Joe Biden's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simple question: what is a woman? What should have been a softball toss question highlighted the radical liberal beliefs that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possesses as she claimed she could not provide an answer as she is "not a biologist." Since then, Republicans have repeatedly attacked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her statement; however, there is a far more pressing matter at hand. As ridiculous as this statement is it doesn't even come close to her most damning attribute: her insistence on lighter sentences for child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2010, Mr. Leo Weekes was found guilty of raping his 13-year-old niece when she was nine in DC Superior Court. According to The New York Post, Weekes was sentenced to 16 months in jail, four years of supervised probation and a requirement to register as a sex offender for a decade. Weekes failed to register as a sex offender and would go on to lie about his whereabouts to police. In 2014, prosecutors responded by bringing him before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requesting two years of prison time and an additional five years of supervised probation.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a butt grab, a misdemeanor kind of case ... this is not consensual sex between a 20-year-old and a 16-year-old,' the prosecutor told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'This is an individual who, at trial, was convicted of essentially violently raping a 13-year-old child.'" (The New York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cited "no evidence" that Weekes had intentionally failed to register and sentenced him to only a year in prison with credit for the time he'd already served, resulting in only five months of jail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"Weekes landed on law enforcement's radar again in June 2015 - when he would have been in prison had prosecutors gotten their way." (The New York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time, according to a DC police report, Weekes allegedly attempted to sexually assault his sister-in-law after getting her drunk. These charges were later dropped, however, with prosecutors claiming Weekes paid her off with a $2,500 bribe.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pleaded guilty in DC Superior Court in March 2016 to obstruction of justice and failing to register as a sex offender and was hit with concurrent sentences of five years and six months, respectively." (The New York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Weekes was again arrested and brought before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2017 for multiple probation violations. The prosecuting attorney reminded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of her previous sentencing and requested that Weekes receive an additional two years of prison time.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ruling: a two-year sentence that would partially overlap with his already served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case isn't even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worst offense, with her going easy on eight separate cases of child pornography.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and over, the records reveal,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excuses for the sex fiends' criminal behavior and cut them slack in defiance of investigators and prosecutors - and sometimes even probation officers serving her court - who argued for tougher sentences because the cases were particularly egregious or the defendants weren't remorseful." (The New York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accusation that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pedophile sympathist has made its way to the Senate floor, thanks in part to Missouri Senator Josh Hawley; however, Democrats have dismissed evidence of her leniency as a conspiracy theory, claiming that such accusations are born of racism and that those who say it are "inquisitors." This comes in contrast to reports from USA Today that suggest that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did the right thing by letting these perverts go off easy.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skin color should not be an excuse for her to get away with being a pedo sympathizer.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disgrace to American justice and deserves far worse than missing out on a Supreme Court seat.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Chamberlain, S. (2022, April 3). Convicted child rapist nabbed for assault after lax sentence from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New York Post. Retrieved April 3, 2022, from </w:t>
      </w:r>
      <w:hyperlink r:id="rId429" w:history="1">
        <w:r>
          <w:rPr>
            <w:rFonts w:ascii="arial" w:eastAsia="arial" w:hAnsi="arial" w:cs="arial"/>
            <w:i/>
            <w:color w:val="0077CC"/>
            <w:sz w:val="20"/>
            <w:u w:val="single"/>
            <w:shd w:val="clear" w:color="auto" w:fill="FFFFFF"/>
            <w:lang w:val="en-US" w:eastAsia="en-US" w:bidi="ar-SA"/>
          </w:rPr>
          <w:t>https://nypost.com/2022/04/03/rapist-gets-lax-sentence-from-</w:t>
        </w:r>
      </w:hyperlink>
      <w:hyperlink r:id="rId429" w:history="1">
        <w:r>
          <w:rPr>
            <w:rFonts w:ascii="arial" w:eastAsia="arial" w:hAnsi="arial" w:cs="arial"/>
            <w:b/>
            <w:i/>
            <w:color w:val="0077CC"/>
            <w:sz w:val="20"/>
            <w:u w:val="single"/>
            <w:shd w:val="clear" w:color="auto" w:fill="FFFFFF"/>
            <w:lang w:val="en-US" w:eastAsia="en-US" w:bidi="ar-SA"/>
          </w:rPr>
          <w:t>jackson</w:t>
        </w:r>
      </w:hyperlink>
      <w:hyperlink r:id="rId429" w:history="1">
        <w:r>
          <w:rPr>
            <w:rFonts w:ascii="arial" w:eastAsia="arial" w:hAnsi="arial" w:cs="arial"/>
            <w:i/>
            <w:color w:val="0077CC"/>
            <w:sz w:val="20"/>
            <w:u w:val="single"/>
            <w:shd w:val="clear" w:color="auto" w:fill="FFFFFF"/>
            <w:lang w:val="en-US" w:eastAsia="en-US" w:bidi="ar-SA"/>
          </w:rPr>
          <w:t>-then-nabbed-for-sex-assault/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Gannett Satellite Information Network. (n.d.). Opinion: Op-ed and commentary. USA Today. Retrieved April 3, 2022, from </w:t>
      </w:r>
      <w:hyperlink r:id="rId430" w:history="1">
        <w:r>
          <w:rPr>
            <w:rFonts w:ascii="arial" w:eastAsia="arial" w:hAnsi="arial" w:cs="arial"/>
            <w:i/>
            <w:color w:val="0077CC"/>
            <w:sz w:val="20"/>
            <w:u w:val="single"/>
            <w:shd w:val="clear" w:color="auto" w:fill="FFFFFF"/>
            <w:lang w:val="en-US" w:eastAsia="en-US" w:bidi="ar-SA"/>
          </w:rPr>
          <w:t>https://www.usatoday.com/opinion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Glenn C. Altschuler, opinion contributor. (2022, April 3).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inquisitors have undermined their own credibility. The Hill. Retrieved April 3, 2022, from </w:t>
      </w:r>
      <w:hyperlink r:id="rId431" w:history="1">
        <w:r>
          <w:rPr>
            <w:rFonts w:ascii="arial" w:eastAsia="arial" w:hAnsi="arial" w:cs="arial"/>
            <w:i/>
            <w:color w:val="0077CC"/>
            <w:sz w:val="20"/>
            <w:u w:val="single"/>
            <w:shd w:val="clear" w:color="auto" w:fill="FFFFFF"/>
            <w:lang w:val="en-US" w:eastAsia="en-US" w:bidi="ar-SA"/>
          </w:rPr>
          <w:t>https://thehill.com/opinion/judiciary/3257493-judge-</w:t>
        </w:r>
      </w:hyperlink>
      <w:hyperlink r:id="rId431" w:history="1">
        <w:r>
          <w:rPr>
            <w:rFonts w:ascii="arial" w:eastAsia="arial" w:hAnsi="arial" w:cs="arial"/>
            <w:b/>
            <w:i/>
            <w:color w:val="0077CC"/>
            <w:sz w:val="20"/>
            <w:u w:val="single"/>
            <w:shd w:val="clear" w:color="auto" w:fill="FFFFFF"/>
            <w:lang w:val="en-US" w:eastAsia="en-US" w:bidi="ar-SA"/>
          </w:rPr>
          <w:t>ketanji</w:t>
        </w:r>
      </w:hyperlink>
      <w:hyperlink r:id="rId431" w:history="1">
        <w:r>
          <w:rPr>
            <w:rFonts w:ascii="arial" w:eastAsia="arial" w:hAnsi="arial" w:cs="arial"/>
            <w:i/>
            <w:color w:val="0077CC"/>
            <w:sz w:val="20"/>
            <w:u w:val="single"/>
            <w:shd w:val="clear" w:color="auto" w:fill="FFFFFF"/>
            <w:lang w:val="en-US" w:eastAsia="en-US" w:bidi="ar-SA"/>
          </w:rPr>
          <w:t>-</w:t>
        </w:r>
      </w:hyperlink>
      <w:hyperlink r:id="rId431" w:history="1">
        <w:r>
          <w:rPr>
            <w:rFonts w:ascii="arial" w:eastAsia="arial" w:hAnsi="arial" w:cs="arial"/>
            <w:b/>
            <w:i/>
            <w:color w:val="0077CC"/>
            <w:sz w:val="20"/>
            <w:u w:val="single"/>
            <w:shd w:val="clear" w:color="auto" w:fill="FFFFFF"/>
            <w:lang w:val="en-US" w:eastAsia="en-US" w:bidi="ar-SA"/>
          </w:rPr>
          <w:t>brown</w:t>
        </w:r>
      </w:hyperlink>
      <w:hyperlink r:id="rId431" w:history="1">
        <w:r>
          <w:rPr>
            <w:rFonts w:ascii="arial" w:eastAsia="arial" w:hAnsi="arial" w:cs="arial"/>
            <w:i/>
            <w:color w:val="0077CC"/>
            <w:sz w:val="20"/>
            <w:u w:val="single"/>
            <w:shd w:val="clear" w:color="auto" w:fill="FFFFFF"/>
            <w:lang w:val="en-US" w:eastAsia="en-US" w:bidi="ar-SA"/>
          </w:rPr>
          <w:t>-jacksons-inquisitors-have-undermined-their-own-credibility/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Glenn C. Altschuler, opinion contributor. (2022, April 3).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inquisitors have undermined their own credibility. The Hill. Retrieved April 3, 2022, from </w:t>
      </w:r>
      <w:hyperlink r:id="rId431" w:history="1">
        <w:r>
          <w:rPr>
            <w:rFonts w:ascii="arial" w:eastAsia="arial" w:hAnsi="arial" w:cs="arial"/>
            <w:i/>
            <w:color w:val="0077CC"/>
            <w:sz w:val="20"/>
            <w:u w:val="single"/>
            <w:shd w:val="clear" w:color="auto" w:fill="FFFFFF"/>
            <w:lang w:val="en-US" w:eastAsia="en-US" w:bidi="ar-SA"/>
          </w:rPr>
          <w:t>https://thehill.com/opinion/judiciary/3257493-judge-</w:t>
        </w:r>
      </w:hyperlink>
      <w:hyperlink r:id="rId431" w:history="1">
        <w:r>
          <w:rPr>
            <w:rFonts w:ascii="arial" w:eastAsia="arial" w:hAnsi="arial" w:cs="arial"/>
            <w:b/>
            <w:i/>
            <w:color w:val="0077CC"/>
            <w:sz w:val="20"/>
            <w:u w:val="single"/>
            <w:shd w:val="clear" w:color="auto" w:fill="FFFFFF"/>
            <w:lang w:val="en-US" w:eastAsia="en-US" w:bidi="ar-SA"/>
          </w:rPr>
          <w:t>ketanji</w:t>
        </w:r>
      </w:hyperlink>
      <w:hyperlink r:id="rId431" w:history="1">
        <w:r>
          <w:rPr>
            <w:rFonts w:ascii="arial" w:eastAsia="arial" w:hAnsi="arial" w:cs="arial"/>
            <w:i/>
            <w:color w:val="0077CC"/>
            <w:sz w:val="20"/>
            <w:u w:val="single"/>
            <w:shd w:val="clear" w:color="auto" w:fill="FFFFFF"/>
            <w:lang w:val="en-US" w:eastAsia="en-US" w:bidi="ar-SA"/>
          </w:rPr>
          <w:t>-</w:t>
        </w:r>
      </w:hyperlink>
      <w:hyperlink r:id="rId431" w:history="1">
        <w:r>
          <w:rPr>
            <w:rFonts w:ascii="arial" w:eastAsia="arial" w:hAnsi="arial" w:cs="arial"/>
            <w:b/>
            <w:i/>
            <w:color w:val="0077CC"/>
            <w:sz w:val="20"/>
            <w:u w:val="single"/>
            <w:shd w:val="clear" w:color="auto" w:fill="FFFFFF"/>
            <w:lang w:val="en-US" w:eastAsia="en-US" w:bidi="ar-SA"/>
          </w:rPr>
          <w:t>brown</w:t>
        </w:r>
      </w:hyperlink>
      <w:hyperlink r:id="rId431" w:history="1">
        <w:r>
          <w:rPr>
            <w:rFonts w:ascii="arial" w:eastAsia="arial" w:hAnsi="arial" w:cs="arial"/>
            <w:i/>
            <w:color w:val="0077CC"/>
            <w:sz w:val="20"/>
            <w:u w:val="single"/>
            <w:shd w:val="clear" w:color="auto" w:fill="FFFFFF"/>
            <w:lang w:val="en-US" w:eastAsia="en-US" w:bidi="ar-SA"/>
          </w:rPr>
          <w:t>-jacksons-inquisitors-have-undermined-their-own-credibility/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Homefacts.com. (n.d.). Home. Leo C Weekes - Sex Offender in Washington, DC 20032 - DC001630. Retrieved April 3, 2022, from </w:t>
      </w:r>
      <w:hyperlink r:id="rId432" w:history="1">
        <w:r>
          <w:rPr>
            <w:rFonts w:ascii="arial" w:eastAsia="arial" w:hAnsi="arial" w:cs="arial"/>
            <w:i/>
            <w:color w:val="0077CC"/>
            <w:sz w:val="20"/>
            <w:u w:val="single"/>
            <w:shd w:val="clear" w:color="auto" w:fill="FFFFFF"/>
            <w:lang w:val="en-US" w:eastAsia="en-US" w:bidi="ar-SA"/>
          </w:rPr>
          <w:t>https://www.homefacts.com/offender-detail/DC001630/Leo-C-Weekes.html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Moore, M. (2022, April 3). Sen. Blunt says he's a no vote on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Supreme Court. New York Post. Retrieved April 3, 2022, from </w:t>
      </w:r>
      <w:hyperlink r:id="rId433" w:history="1">
        <w:r>
          <w:rPr>
            <w:rFonts w:ascii="arial" w:eastAsia="arial" w:hAnsi="arial" w:cs="arial"/>
            <w:i/>
            <w:color w:val="0077CC"/>
            <w:sz w:val="20"/>
            <w:u w:val="single"/>
            <w:shd w:val="clear" w:color="auto" w:fill="FFFFFF"/>
            <w:lang w:val="en-US" w:eastAsia="en-US" w:bidi="ar-SA"/>
          </w:rPr>
          <w:t>https://nypost.com/2022/04/03/roy-blunt-says-says-hes-a-no-vote-on-</w:t>
        </w:r>
      </w:hyperlink>
      <w:hyperlink r:id="rId433" w:history="1">
        <w:r>
          <w:rPr>
            <w:rFonts w:ascii="arial" w:eastAsia="arial" w:hAnsi="arial" w:cs="arial"/>
            <w:b/>
            <w:i/>
            <w:color w:val="0077CC"/>
            <w:sz w:val="20"/>
            <w:u w:val="single"/>
            <w:shd w:val="clear" w:color="auto" w:fill="FFFFFF"/>
            <w:lang w:val="en-US" w:eastAsia="en-US" w:bidi="ar-SA"/>
          </w:rPr>
          <w:t>ketanji</w:t>
        </w:r>
      </w:hyperlink>
      <w:hyperlink r:id="rId433" w:history="1">
        <w:r>
          <w:rPr>
            <w:rFonts w:ascii="arial" w:eastAsia="arial" w:hAnsi="arial" w:cs="arial"/>
            <w:i/>
            <w:color w:val="0077CC"/>
            <w:sz w:val="20"/>
            <w:u w:val="single"/>
            <w:shd w:val="clear" w:color="auto" w:fill="FFFFFF"/>
            <w:lang w:val="en-US" w:eastAsia="en-US" w:bidi="ar-SA"/>
          </w:rPr>
          <w:t>-</w:t>
        </w:r>
      </w:hyperlink>
      <w:hyperlink r:id="rId433" w:history="1">
        <w:r>
          <w:rPr>
            <w:rFonts w:ascii="arial" w:eastAsia="arial" w:hAnsi="arial" w:cs="arial"/>
            <w:b/>
            <w:i/>
            <w:color w:val="0077CC"/>
            <w:sz w:val="20"/>
            <w:u w:val="single"/>
            <w:shd w:val="clear" w:color="auto" w:fill="FFFFFF"/>
            <w:lang w:val="en-US" w:eastAsia="en-US" w:bidi="ar-SA"/>
          </w:rPr>
          <w:t>brown</w:t>
        </w:r>
      </w:hyperlink>
      <w:hyperlink r:id="rId433" w:history="1">
        <w:r>
          <w:rPr>
            <w:rFonts w:ascii="arial" w:eastAsia="arial" w:hAnsi="arial" w:cs="arial"/>
            <w:i/>
            <w:color w:val="0077CC"/>
            <w:sz w:val="20"/>
            <w:u w:val="single"/>
            <w:shd w:val="clear" w:color="auto" w:fill="FFFFFF"/>
            <w:lang w:val="en-US" w:eastAsia="en-US" w:bidi="ar-SA"/>
          </w:rPr>
          <w:t>-</w:t>
        </w:r>
      </w:hyperlink>
      <w:hyperlink r:id="rId433" w:history="1">
        <w:r>
          <w:rPr>
            <w:rFonts w:ascii="arial" w:eastAsia="arial" w:hAnsi="arial" w:cs="arial"/>
            <w:b/>
            <w:i/>
            <w:color w:val="0077CC"/>
            <w:sz w:val="20"/>
            <w:u w:val="single"/>
            <w:shd w:val="clear" w:color="auto" w:fill="FFFFFF"/>
            <w:lang w:val="en-US" w:eastAsia="en-US" w:bidi="ar-SA"/>
          </w:rPr>
          <w:t>jackson</w:t>
        </w:r>
      </w:hyperlink>
      <w:hyperlink r:id="rId433" w:history="1">
        <w:r>
          <w:rPr>
            <w:rFonts w:ascii="arial" w:eastAsia="arial" w:hAnsi="arial" w:cs="arial"/>
            <w:i/>
            <w:color w:val="0077CC"/>
            <w:sz w:val="20"/>
            <w:u w:val="single"/>
            <w:shd w:val="clear" w:color="auto" w:fill="FFFFFF"/>
            <w:lang w:val="en-US" w:eastAsia="en-US" w:bidi="ar-SA"/>
          </w:rPr>
          <w: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Sperry, P. (2022, April 2).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chose leniency even in baby sex torture cases. New York Post. Retrieved April 3, 2022, from </w:t>
      </w:r>
      <w:hyperlink r:id="rId434" w:history="1">
        <w:r>
          <w:rPr>
            <w:rFonts w:ascii="arial" w:eastAsia="arial" w:hAnsi="arial" w:cs="arial"/>
            <w:i/>
            <w:color w:val="0077CC"/>
            <w:sz w:val="20"/>
            <w:u w:val="single"/>
            <w:shd w:val="clear" w:color="auto" w:fill="FFFFFF"/>
            <w:lang w:val="en-US" w:eastAsia="en-US" w:bidi="ar-SA"/>
          </w:rPr>
          <w:t>https://nypost.com/2022/04/02/ketanyi-</w:t>
        </w:r>
      </w:hyperlink>
      <w:hyperlink r:id="rId434" w:history="1">
        <w:r>
          <w:rPr>
            <w:rFonts w:ascii="arial" w:eastAsia="arial" w:hAnsi="arial" w:cs="arial"/>
            <w:b/>
            <w:i/>
            <w:color w:val="0077CC"/>
            <w:sz w:val="20"/>
            <w:u w:val="single"/>
            <w:shd w:val="clear" w:color="auto" w:fill="FFFFFF"/>
            <w:lang w:val="en-US" w:eastAsia="en-US" w:bidi="ar-SA"/>
          </w:rPr>
          <w:t>brown</w:t>
        </w:r>
      </w:hyperlink>
      <w:hyperlink r:id="rId434" w:history="1">
        <w:r>
          <w:rPr>
            <w:rFonts w:ascii="arial" w:eastAsia="arial" w:hAnsi="arial" w:cs="arial"/>
            <w:i/>
            <w:color w:val="0077CC"/>
            <w:sz w:val="20"/>
            <w:u w:val="single"/>
            <w:shd w:val="clear" w:color="auto" w:fill="FFFFFF"/>
            <w:lang w:val="en-US" w:eastAsia="en-US" w:bidi="ar-SA"/>
          </w:rPr>
          <w:t>-</w:t>
        </w:r>
      </w:hyperlink>
      <w:hyperlink r:id="rId434" w:history="1">
        <w:r>
          <w:rPr>
            <w:rFonts w:ascii="arial" w:eastAsia="arial" w:hAnsi="arial" w:cs="arial"/>
            <w:b/>
            <w:i/>
            <w:color w:val="0077CC"/>
            <w:sz w:val="20"/>
            <w:u w:val="single"/>
            <w:shd w:val="clear" w:color="auto" w:fill="FFFFFF"/>
            <w:lang w:val="en-US" w:eastAsia="en-US" w:bidi="ar-SA"/>
          </w:rPr>
          <w:t>jackson</w:t>
        </w:r>
      </w:hyperlink>
      <w:hyperlink r:id="rId434" w:history="1">
        <w:r>
          <w:rPr>
            <w:rFonts w:ascii="arial" w:eastAsia="arial" w:hAnsi="arial" w:cs="arial"/>
            <w:i/>
            <w:color w:val="0077CC"/>
            <w:sz w:val="20"/>
            <w:u w:val="single"/>
            <w:shd w:val="clear" w:color="auto" w:fill="FFFFFF"/>
            <w:lang w:val="en-US" w:eastAsia="en-US" w:bidi="ar-SA"/>
          </w:rPr>
          <w:t>-even-chose-leniency-in-baby-sex-cases/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Yahoo! (n.d.). Retired federal judge: In child porn cases, I did exactly what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did. Yahoo! News. Retrieved April 3, 2022, from </w:t>
      </w:r>
      <w:hyperlink r:id="rId435" w:history="1">
        <w:r>
          <w:rPr>
            <w:rFonts w:ascii="arial" w:eastAsia="arial" w:hAnsi="arial" w:cs="arial"/>
            <w:i/>
            <w:color w:val="0077CC"/>
            <w:sz w:val="20"/>
            <w:u w:val="single"/>
            <w:shd w:val="clear" w:color="auto" w:fill="FFFFFF"/>
            <w:lang w:val="en-US" w:eastAsia="en-US" w:bidi="ar-SA"/>
          </w:rPr>
          <w:t>https://news.yahoo.com/retired-federal-judge-child-porn-193007212.html</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REP. MEEKS STATEMENT ON THE CONFIRMED NOMINATION OF JUDGE </w:t>
        </w:r>
      </w:hyperlink>
      <w:hyperlink r:id="rId44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2" w:history="1">
        <w:r>
          <w:rPr>
            <w:rFonts w:ascii="arial" w:eastAsia="arial" w:hAnsi="arial" w:cs="arial"/>
            <w:b/>
            <w:bCs/>
            <w:i/>
            <w:color w:val="0077CC"/>
            <w:kern w:val="32"/>
            <w:sz w:val="28"/>
            <w:szCs w:val="32"/>
            <w:u w:val="single"/>
            <w:shd w:val="clear" w:color="auto" w:fill="FFFFFF"/>
            <w:lang w:val="en-US" w:eastAsia="en-US" w:bidi="ar-SA"/>
          </w:rPr>
          <w:t>BROWN</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2"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New York Rep. Gregory Meeks: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Congressman Gregory W. Meeks released a statement supporting the Senate's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U.S. Supreme Court. Congressman Meeks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pleased that the Senate confirmed the historic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firm belief in justice and impartiality coupled with her vast and diverse experiences in public service makes her an excellent addition to the Supreme Court. Furthermore, her distinct background cultivated through her time as a public defender will provide the Court with a unique perspective rooted in our criminal justice system. As I look towards the future of the Supreme Court, I cannot help but think about the profound impact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have on Black women across America. To realize a more perfect union, our democratic institutions must reflect the diversity of our Nation. Her unprecedented achievement is a testament to the tenacity and contributions of Black women to our society. I congratulate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her historic nomination and look forward to her swearing in," said Congressman Gregory W. Meeks.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 xml:space="preserve">African American Mayors Association: Black Mayors React to Judge </w:t>
        </w:r>
      </w:hyperlink>
      <w:hyperlink r:id="rId44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9" w:history="1">
        <w:r>
          <w:rPr>
            <w:rFonts w:ascii="arial" w:eastAsia="arial" w:hAnsi="arial" w:cs="arial"/>
            <w:b/>
            <w:bCs/>
            <w:i/>
            <w:color w:val="0077CC"/>
            <w:kern w:val="32"/>
            <w:sz w:val="28"/>
            <w:szCs w:val="32"/>
            <w:u w:val="single"/>
            <w:shd w:val="clear" w:color="auto" w:fill="FFFFFF"/>
            <w:lang w:val="en-US" w:eastAsia="en-US" w:bidi="ar-SA"/>
          </w:rPr>
          <w:t>Brown</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9"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SCOTUS Nomination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2022 Saturday 9:50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(TNSPol) -- The African American Mayors Association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President Joe Biden's historic announcement that he nominates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United States Supreme Court, Mayor Sylvester Turner (Houston, TX) - president of the African American Mayors Association - issued the following statement of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Mayors across the country applaud President Biden's excellent choice to nominate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make history as the first Black woman to serve as a Supreme Court Justice. This nomination is a long-overdue step towards a Supreme Court that better reflects the America it 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immensely qualified and will bring fresh personal and professional experiences to the court.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lived experience as a Black woman enriches her perspective about the challenges everyday Americans face, and the wealthy and powerful's outsized influence over a legal system that disproportionately punishes the poor and marginalized. Her judicial record demonstrates her firm commitment to fairness and equal justice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 mayors, have witnessed firsthand the importance of having people with diverse perspectives in leadership positions. A person of color brings awareness about the pernicious impacts of discrimination and implicit racial bias on our collective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confirmed, we are confident that she will continue to protect the fundamental rights of all. As a former public defender,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important lived and experiential diversity to the Supreme Court that will help the Court better understand the law's effects on people's rights and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also comes at a critical time, as the majority on the court seems poised to curtail affirmative action, and state legislatures dilute the Black vote and voting rights.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perspective is immensely important in deciding future cases that will have the power to reshape American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us closer to realizing a government of the people, by the people, for the people. We urge the Senate to quickly confirm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Government/Public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MSTRUCK-7757668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 xml:space="preserve">Sunrise Celebrates Historic Confirmation of Judge </w:t>
        </w:r>
      </w:hyperlink>
      <w:hyperlink r:id="rId45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6" w:history="1">
        <w:r>
          <w:rPr>
            <w:rFonts w:ascii="arial" w:eastAsia="arial" w:hAnsi="arial" w:cs="arial"/>
            <w:b/>
            <w:bCs/>
            <w:i/>
            <w:color w:val="0077CC"/>
            <w:kern w:val="32"/>
            <w:sz w:val="28"/>
            <w:szCs w:val="32"/>
            <w:u w:val="single"/>
            <w:shd w:val="clear" w:color="auto" w:fill="FFFFFF"/>
            <w:lang w:val="en-US" w:eastAsia="en-US" w:bidi="ar-SA"/>
          </w:rPr>
          <w:t>Brown</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6"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456"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(TNStalk) -- The Sunrise Movement issued the following statement on April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news that the Senate confirmed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Varshini Prakash, Executive Director of Sunrise Movement, released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233 years, our country has finally made history by confirming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Black woman and former public defender, to the Supreme Court. Millions of people are celebrating finally having a Black woman fight for us on the highest court in the land. We look forward to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defending our rights against corrupt corporate interests at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history being made today, it's not enough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We can't make progress and move our country forward when this far right, extreme Supreme Court is threatening our democracy, and our chance at having a liveable future. If our politicians are serious about protecting and expanding reproductive rights, climate justice, and more, the Senate must expand the court. Anything less threatens our basic rights, our ability to fight white supremacist violence, and hope of combatting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to the Supreme Court comes as the Supreme Court reinstated a Trump-era rule yesterday restricting states' and tribes' ability to reject fossil fuel projects like pipelines under the Clean Water Act. A decision on West Virginia vs. EPA, which risks the EPA's ability to regulate polluters, is expected this summer. Sunrise Movement partnered with Take Back the Court on this report breaking down how we got to this point and the stakes in West Virginia v.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MSTRUCK-7803108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 xml:space="preserve">Van Hollen Statement on the Senate Confirmation of </w:t>
        </w:r>
      </w:hyperlink>
      <w:hyperlink r:id="rId463"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3" w:history="1">
        <w:r>
          <w:rPr>
            <w:rFonts w:ascii="arial" w:eastAsia="arial" w:hAnsi="arial" w:cs="arial"/>
            <w:b/>
            <w:bCs/>
            <w:i/>
            <w:color w:val="0077CC"/>
            <w:kern w:val="32"/>
            <w:sz w:val="28"/>
            <w:szCs w:val="32"/>
            <w:u w:val="single"/>
            <w:shd w:val="clear" w:color="auto" w:fill="FFFFFF"/>
            <w:lang w:val="en-US" w:eastAsia="en-US" w:bidi="ar-SA"/>
          </w:rPr>
          <w:t>Brown</w:t>
        </w:r>
      </w:hyperlink>
      <w:hyperlink r:id="rId4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3"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6"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Office of the MP Chris Van Hollen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U.S Senator Chris Van Hollen (D-Md.) released the following statement on the Senate ’ s vote to confirm President Biden ’ s nomination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today ’ s vote, both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United States Senate made history. I was proud to vote to make her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and to participate in this historic moment in our democracy. Over the past few weeks – and throughout her career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how imminently qualified and prepared she is for this role. Like Marylander Thurgood Marshall before her,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trailblazer, and I know she will uphold the injunction emblazoned on the entrance to the Supreme Court: ‘Equal Justice Under Law.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Van Hollen met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and invited her to join him in the future at the historic Public School 103 in Baltimore, where Supreme Court Justice Thurgood Marshall went to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indicated she would welcome the opportunity to make such a visit. Senator Van Hollen recently secured $1 million in federal funding to support the renovation of the building into Thurgood Marshall Community Center to provide community services in West Baltimore.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 xml:space="preserve">National Education Association: Judge </w:t>
        </w:r>
      </w:hyperlink>
      <w:hyperlink r:id="rId47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0" w:history="1">
        <w:r>
          <w:rPr>
            <w:rFonts w:ascii="arial" w:eastAsia="arial" w:hAnsi="arial" w:cs="arial"/>
            <w:b/>
            <w:bCs/>
            <w:i/>
            <w:color w:val="0077CC"/>
            <w:kern w:val="32"/>
            <w:sz w:val="28"/>
            <w:szCs w:val="32"/>
            <w:u w:val="single"/>
            <w:shd w:val="clear" w:color="auto" w:fill="FFFFFF"/>
            <w:lang w:val="en-US" w:eastAsia="en-US" w:bidi="ar-SA"/>
          </w:rPr>
          <w:t>Brown</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470" w:history="1">
        <w:r>
          <w:rPr>
            <w:rFonts w:ascii="arial" w:eastAsia="arial" w:hAnsi="arial" w:cs="arial"/>
            <w:b/>
            <w:bCs/>
            <w:i/>
            <w:color w:val="0077CC"/>
            <w:kern w:val="32"/>
            <w:sz w:val="28"/>
            <w:szCs w:val="32"/>
            <w:u w:val="single"/>
            <w:shd w:val="clear" w:color="auto" w:fill="FFFFFF"/>
            <w:lang w:val="en-US" w:eastAsia="en-US" w:bidi="ar-SA"/>
          </w:rPr>
          <w:t>'s Nomination Set for Full Senate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Education Association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Judiciary Committee today advanced President Biden's historic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U.S. Supreme Court. Her addition represents another critical step towards a Supreme Court that better reflects and respects the America it serves. The 3-million-member National Education Association applauds the committee's action and urges the full Senate to act swiftly to confirm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statement can be attributed to NEA President Becky Pringle: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moment she was nominated by President Biden, we at the National Education Association have found immense joy in recognizing that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story is our story (</w:t>
      </w:r>
      <w:hyperlink r:id="rId471" w:history="1">
        <w:r>
          <w:rPr>
            <w:rFonts w:ascii="arial" w:eastAsia="arial" w:hAnsi="arial" w:cs="arial"/>
            <w:i/>
            <w:color w:val="0077CC"/>
            <w:sz w:val="20"/>
            <w:u w:val="single"/>
            <w:shd w:val="clear" w:color="auto" w:fill="FFFFFF"/>
            <w:lang w:val="en-US" w:eastAsia="en-US" w:bidi="ar-SA"/>
          </w:rPr>
          <w:t>https://www.nea.org/advocating-for-change/action-center/take-action/confirm-supreme-court-nominee-judge-</w:t>
        </w:r>
      </w:hyperlink>
      <w:hyperlink r:id="rId471" w:history="1">
        <w:r>
          <w:rPr>
            <w:rFonts w:ascii="arial" w:eastAsia="arial" w:hAnsi="arial" w:cs="arial"/>
            <w:b/>
            <w:i/>
            <w:color w:val="0077CC"/>
            <w:sz w:val="20"/>
            <w:u w:val="single"/>
            <w:shd w:val="clear" w:color="auto" w:fill="FFFFFF"/>
            <w:lang w:val="en-US" w:eastAsia="en-US" w:bidi="ar-SA"/>
          </w:rPr>
          <w:t>ketanji</w:t>
        </w:r>
      </w:hyperlink>
      <w:hyperlink r:id="rId471" w:history="1">
        <w:r>
          <w:rPr>
            <w:rFonts w:ascii="arial" w:eastAsia="arial" w:hAnsi="arial" w:cs="arial"/>
            <w:i/>
            <w:color w:val="0077CC"/>
            <w:sz w:val="20"/>
            <w:u w:val="single"/>
            <w:shd w:val="clear" w:color="auto" w:fill="FFFFFF"/>
            <w:lang w:val="en-US" w:eastAsia="en-US" w:bidi="ar-SA"/>
          </w:rPr>
          <w:t>-</w:t>
        </w:r>
      </w:hyperlink>
      <w:hyperlink r:id="rId471" w:history="1">
        <w:r>
          <w:rPr>
            <w:rFonts w:ascii="arial" w:eastAsia="arial" w:hAnsi="arial" w:cs="arial"/>
            <w:b/>
            <w:i/>
            <w:color w:val="0077CC"/>
            <w:sz w:val="20"/>
            <w:u w:val="single"/>
            <w:shd w:val="clear" w:color="auto" w:fill="FFFFFF"/>
            <w:lang w:val="en-US" w:eastAsia="en-US" w:bidi="ar-SA"/>
          </w:rPr>
          <w:t>brown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proud product of public schools and public-school educators, she is living proof of the potential that every young student with a dream and drive carries inside of them. We are eager to see the rest of her story unfold -- and all the stories hers will inspire.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one of the most qualified Supreme Court nominees in American history. She is also well on her way to making history as the first Black woman justice on the highest court in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confirming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we are all taking a step forward to a more just system that looks more like America and serves all of us. Now, the Senate must do its job and confirm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null-7799416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 xml:space="preserve">Judge </w:t>
        </w:r>
      </w:hyperlink>
      <w:hyperlink r:id="rId47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8" w:history="1">
        <w:r>
          <w:rPr>
            <w:rFonts w:ascii="arial" w:eastAsia="arial" w:hAnsi="arial" w:cs="arial"/>
            <w:b/>
            <w:bCs/>
            <w:i/>
            <w:color w:val="0077CC"/>
            <w:kern w:val="32"/>
            <w:sz w:val="28"/>
            <w:szCs w:val="32"/>
            <w:u w:val="single"/>
            <w:shd w:val="clear" w:color="auto" w:fill="FFFFFF"/>
            <w:lang w:val="en-US" w:eastAsia="en-US" w:bidi="ar-SA"/>
          </w:rPr>
          <w:t>Brown</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478" w:history="1">
        <w:r>
          <w:rPr>
            <w:rFonts w:ascii="arial" w:eastAsia="arial" w:hAnsi="arial" w:cs="arial"/>
            <w:b/>
            <w:bCs/>
            <w:i/>
            <w:color w:val="0077CC"/>
            <w:kern w:val="32"/>
            <w:sz w:val="28"/>
            <w:szCs w:val="32"/>
            <w:u w:val="single"/>
            <w:shd w:val="clear" w:color="auto" w:fill="FFFFFF"/>
            <w:lang w:val="en-US" w:eastAsia="en-US" w:bidi="ar-SA"/>
          </w:rPr>
          <w:t>, First Black Woman Confirmed To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News Transcripts CBS EVENING NEWS 6:30 PM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2022 CBS Worldwide Inc. All Rights Reserved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International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Norah O`Donnell, Weijia Jiang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President Biden celebrates soon-to-be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 the White House.</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NORAH O`DONNELL: Let`s turn now to the White House, where newly confirmed and soon-to-be Supreme Court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quoted Maya Angelou`s poem "Still I rise" during a ceremony on the South Lawn.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black woman confirmed to the Supreme Court said: "I am the dream and the hope of the slave."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CBS` Weijia Jiang was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WEIJIA JIANG (voiceover): As President Biden celebrated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he noted the magnitude of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BIDEN (President of the United States): We`re going to look back and see this as a moment of real change in American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WEIJIA JIANG: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also recognized she was making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It has taken 232 years and 115 prior appointments for a black woman to be selected to serve on the Supreme Court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have made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WEIJIA JIANG: She said this about her personal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In my family, it took just one generation to go from segregation to the Supreme Court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WEIJIA JIANG: Vice President Harris talked about this letter she wrote while presiding over the vote to her teenaged goddaughter, Helena.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KAMALA HARRIS (Vice President of the United States): And I told her that I felt such a deep sense of pride and joy and about what this moment means for our nation and for her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WEIJIA JIANG: President Biden commended the three Republicans who voted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but he had harsh words for some in the party who took part in her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JOE BIDEN: It was verbal abuse, the anger, the constant interruptions, the most vile, baseless assertions and accusations.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WEIJIA JIANG: The outdoor location for the event was chosen in part because the COVID spike here in Washington recently seeped into the West 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President Biden tested negative, but the White House said it is certainly possible he will test positive at this point -- Norah.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NORAH O`DONNELL: That`s the state we`re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Weijia Jiang, thank you.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 xml:space="preserve">Ga. State Reps. Scott, Schofield, Davis Issue Statements on </w:t>
        </w:r>
      </w:hyperlink>
      <w:hyperlink r:id="rId485"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5" w:history="1">
        <w:r>
          <w:rPr>
            <w:rFonts w:ascii="arial" w:eastAsia="arial" w:hAnsi="arial" w:cs="arial"/>
            <w:b/>
            <w:bCs/>
            <w:i/>
            <w:color w:val="0077CC"/>
            <w:kern w:val="32"/>
            <w:sz w:val="28"/>
            <w:szCs w:val="32"/>
            <w:u w:val="single"/>
            <w:shd w:val="clear" w:color="auto" w:fill="FFFFFF"/>
            <w:lang w:val="en-US" w:eastAsia="en-US" w:bidi="ar-SA"/>
          </w:rPr>
          <w:t>Brown</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5"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U.S. Senate Confirmation for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 8:52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ATLANTA, Georgia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(TNSPol) -- The Georgia House issued the following news release on April 8,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Representatives Sandra Scott (D-Rex), Kim Schofield (D-Atlanta) and Viola Davis (D-Stone Mountain) today issued the following statements regarding the U.S. Senate recently confirming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first Black female justice to serve on the U.S.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"Words cannot express how I am feeling right now," said Rep. Scott. "I am grateful and thank God for allowing me to see the first Black woman appointed to the highest court in the land. My heart cried out as I reflected on this journey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went through to become the first Black woman to sit on the highest court of the land. She was ridiculed, called unfit and unqualified to serve, but she never wavered. She stood her ground by standing for truth, justice and the pursuit of happiness. My mother and grandmothers would be proud, and I am excited for my grandson, granddaughter and all Black children because they see that they can open any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"Yesterday was a historic moment in our nation for the confirmation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seated on the U.S. Supreme Court," said Rep. Schofield. "Qualified and capable, this appointment recognizes that a Black woman will not only have a seat at the table, but she will also have a strong voice. It is time for women of all races and ethnicities to be recognized, confirmed and appointed. Congratulations,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and congratulations,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heavens have blessed us all with the bipartisan vote of 53-47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Rep. Davis. "I, along with my mother, family and friends, cried out with joy as we witnessed the historic confirmation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U.S. Supreme Court. In the 233-year history of the U.S. Supreme Court, this is a proud moment for Black people, especially Black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MSTRUCK-7805071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Why </w:t>
        </w:r>
      </w:hyperlink>
      <w:hyperlink r:id="rId49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2" w:history="1">
        <w:r>
          <w:rPr>
            <w:rFonts w:ascii="arial" w:eastAsia="arial" w:hAnsi="arial" w:cs="arial"/>
            <w:b/>
            <w:bCs/>
            <w:i/>
            <w:color w:val="0077CC"/>
            <w:kern w:val="32"/>
            <w:sz w:val="28"/>
            <w:szCs w:val="32"/>
            <w:u w:val="single"/>
            <w:shd w:val="clear" w:color="auto" w:fill="FFFFFF"/>
            <w:lang w:val="en-US" w:eastAsia="en-US" w:bidi="ar-SA"/>
          </w:rPr>
          <w:t>Brown</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Is Not Qualified for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Moonbattery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 4:40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Blount</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61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23, 2022( Moonbattery: </w:t>
      </w:r>
      <w:hyperlink r:id="rId493" w:history="1">
        <w:r>
          <w:rPr>
            <w:rFonts w:ascii="arial" w:eastAsia="arial" w:hAnsi="arial" w:cs="arial"/>
            <w:i/>
            <w:color w:val="0077CC"/>
            <w:sz w:val="20"/>
            <w:u w:val="single"/>
            <w:shd w:val="clear" w:color="auto" w:fill="FFFFFF"/>
            <w:lang w:val="en-US" w:eastAsia="en-US" w:bidi="ar-SA"/>
          </w:rPr>
          <w:t>http://www.moonbattery.com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only needs to fulfill three qualifications to become one of the most powerful people in the world for the rest of her life: she must be a left-wing black woman. Let's see if she qualifies.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Left-wing? Check. She sympathizes with degeneracy and depravity at the expense of children, just like abortion advocates and opponents of Florida's Parental Rights in Education bill[1], as Josh Hawley has documented[2]: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MUST WATCH: Senator @HawleyMO[3] runs through seven cases where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lenient on pedophiles, giving them sentences that were far below the federal guidelines. pic.twitter .com/9msrXDkJ9Z[4];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RNC Research (@RNCResearch) March 21, 2022[5]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She certainly looks black. But from the liberal point of view, there is more to blackness than skin tone and ancestry. As Joe Biden croaked[6] at the ostensibly black Charlamagne tha God, 'I tell you if you have a problem figuring out whether you're for me or Trump, then you ain't black.'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says she was inspired by Derrick Bell[7]. Bell is the intellectually depraved Harvard Law professor credited with creating[8] critical race theory, according to which America is inherently evil and so are white people. As an appeals court judge, she has said that CRT ideology ought to influence sentencing[9], presumably meaning that whites should have harsher sentences and blacks more lenient ones on the basis of their race.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says she was also inspired by the 1619 Project[10], which endeavors to replace American history with a fictional account promoted by the New York Times, in which the Revolutionary War was fought not to preserve liberty but to suppress it on behalf of slavery. By embracing this malign and pernicious ideology,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confirms that she is black even from the exclusive liberal viewpoint.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is she a woman? Let's see[11]: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BLACKBURN: "Can you provide a definition of the word 'woman'?"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I can't"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BLACKBURN: "You can't?"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not a biologist" pic.twitter .com/i7Rg83z5Y4[12];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RNC Research (@RNCResearch) March 23, 2022[13]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can't know if she is a woman if she does not know what a woman is. Since she cannot confirm that she is a woman,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not qualified to serve on the Supreme Court as a Democrat appointee.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tips from Mr. Freemarket, DCGere, and Gringoman.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Why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Not Qualified for Supreme Court[14] appeared first on Moonbattery[15].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494" w:history="1">
        <w:r>
          <w:rPr>
            <w:rFonts w:ascii="arial" w:eastAsia="arial" w:hAnsi="arial" w:cs="arial"/>
            <w:i/>
            <w:color w:val="0077CC"/>
            <w:sz w:val="20"/>
            <w:u w:val="single"/>
            <w:shd w:val="clear" w:color="auto" w:fill="FFFFFF"/>
            <w:lang w:val="en-US" w:eastAsia="en-US" w:bidi="ar-SA"/>
          </w:rPr>
          <w:t>https://moonbattery.com</w:t>
        </w:r>
      </w:hyperlink>
      <w:r>
        <w:rPr>
          <w:rFonts w:ascii="arial" w:eastAsia="arial" w:hAnsi="arial" w:cs="arial"/>
          <w:color w:val="000000"/>
          <w:sz w:val="20"/>
          <w:lang w:val="en-US" w:eastAsia="en-US" w:bidi="ar-SA"/>
        </w:rPr>
        <w:t xml:space="preserve"> /espn-stops-spewing-moonbattery-for-2-minutes/ [ 2]: </w:t>
      </w:r>
      <w:hyperlink r:id="rId495" w:history="1">
        <w:r>
          <w:rPr>
            <w:rFonts w:ascii="arial" w:eastAsia="arial" w:hAnsi="arial" w:cs="arial"/>
            <w:i/>
            <w:color w:val="0077CC"/>
            <w:sz w:val="20"/>
            <w:u w:val="single"/>
            <w:shd w:val="clear" w:color="auto" w:fill="FFFFFF"/>
            <w:lang w:val="en-US" w:eastAsia="en-US" w:bidi="ar-SA"/>
          </w:rPr>
          <w:t>https://notthebee.com/article/watch-josh-hawley-in-scotus-confirmation-hearings-details-judge-</w:t>
        </w:r>
      </w:hyperlink>
      <w:hyperlink r:id="rId495" w:history="1">
        <w:r>
          <w:rPr>
            <w:rFonts w:ascii="arial" w:eastAsia="arial" w:hAnsi="arial" w:cs="arial"/>
            <w:b/>
            <w:i/>
            <w:color w:val="0077CC"/>
            <w:sz w:val="20"/>
            <w:u w:val="single"/>
            <w:shd w:val="clear" w:color="auto" w:fill="FFFFFF"/>
            <w:lang w:val="en-US" w:eastAsia="en-US" w:bidi="ar-SA"/>
          </w:rPr>
          <w:t>brown</w:t>
        </w:r>
      </w:hyperlink>
      <w:hyperlink r:id="rId495" w:history="1">
        <w:r>
          <w:rPr>
            <w:rFonts w:ascii="arial" w:eastAsia="arial" w:hAnsi="arial" w:cs="arial"/>
            <w:i/>
            <w:color w:val="0077CC"/>
            <w:sz w:val="20"/>
            <w:u w:val="single"/>
            <w:shd w:val="clear" w:color="auto" w:fill="FFFFFF"/>
            <w:lang w:val="en-US" w:eastAsia="en-US" w:bidi="ar-SA"/>
          </w:rPr>
          <w:t>-jacksons-documented-history-of-being-lenient-towards-child-sexual-crimes</w:t>
        </w:r>
      </w:hyperlink>
      <w:r>
        <w:rPr>
          <w:rFonts w:ascii="arial" w:eastAsia="arial" w:hAnsi="arial" w:cs="arial"/>
          <w:color w:val="000000"/>
          <w:sz w:val="20"/>
          <w:lang w:val="en-US" w:eastAsia="en-US" w:bidi="ar-SA"/>
        </w:rPr>
        <w:t xml:space="preserve"> [ 3]: </w:t>
      </w:r>
      <w:hyperlink r:id="rId496" w:history="1">
        <w:r>
          <w:rPr>
            <w:rFonts w:ascii="arial" w:eastAsia="arial" w:hAnsi="arial" w:cs="arial"/>
            <w:i/>
            <w:color w:val="0077CC"/>
            <w:sz w:val="20"/>
            <w:u w:val="single"/>
            <w:shd w:val="clear" w:color="auto" w:fill="FFFFFF"/>
            <w:lang w:val="en-US" w:eastAsia="en-US" w:bidi="ar-SA"/>
          </w:rPr>
          <w:t>https://twitter.com/HawleyMO?ref_src=twsrc%5Etfw</w:t>
        </w:r>
      </w:hyperlink>
      <w:r>
        <w:rPr>
          <w:rFonts w:ascii="arial" w:eastAsia="arial" w:hAnsi="arial" w:cs="arial"/>
          <w:color w:val="000000"/>
          <w:sz w:val="20"/>
          <w:lang w:val="en-US" w:eastAsia="en-US" w:bidi="ar-SA"/>
        </w:rPr>
        <w:t xml:space="preserve"> [ 4]: </w:t>
      </w:r>
      <w:hyperlink r:id="rId497" w:history="1">
        <w:r>
          <w:rPr>
            <w:rFonts w:ascii="arial" w:eastAsia="arial" w:hAnsi="arial" w:cs="arial"/>
            <w:i/>
            <w:color w:val="0077CC"/>
            <w:sz w:val="20"/>
            <w:u w:val="single"/>
            <w:shd w:val="clear" w:color="auto" w:fill="FFFFFF"/>
            <w:lang w:val="en-US" w:eastAsia="en-US" w:bidi="ar-SA"/>
          </w:rPr>
          <w:t>https://t.co/9msrXDkJ9Z</w:t>
        </w:r>
      </w:hyperlink>
      <w:r>
        <w:rPr>
          <w:rFonts w:ascii="arial" w:eastAsia="arial" w:hAnsi="arial" w:cs="arial"/>
          <w:color w:val="000000"/>
          <w:sz w:val="20"/>
          <w:lang w:val="en-US" w:eastAsia="en-US" w:bidi="ar-SA"/>
        </w:rPr>
        <w:t xml:space="preserve"> [ 5]: </w:t>
      </w:r>
      <w:hyperlink r:id="rId498" w:history="1">
        <w:r>
          <w:rPr>
            <w:rFonts w:ascii="arial" w:eastAsia="arial" w:hAnsi="arial" w:cs="arial"/>
            <w:i/>
            <w:color w:val="0077CC"/>
            <w:sz w:val="20"/>
            <w:u w:val="single"/>
            <w:shd w:val="clear" w:color="auto" w:fill="FFFFFF"/>
            <w:lang w:val="en-US" w:eastAsia="en-US" w:bidi="ar-SA"/>
          </w:rPr>
          <w:t>https://twitter.com/RNCResearch/status/1505958756806447105?ref_src=twsrc%5Etfw</w:t>
        </w:r>
      </w:hyperlink>
      <w:r>
        <w:rPr>
          <w:rFonts w:ascii="arial" w:eastAsia="arial" w:hAnsi="arial" w:cs="arial"/>
          <w:color w:val="000000"/>
          <w:sz w:val="20"/>
          <w:lang w:val="en-US" w:eastAsia="en-US" w:bidi="ar-SA"/>
        </w:rPr>
        <w:t xml:space="preserve"> [ 6]: </w:t>
      </w:r>
      <w:hyperlink r:id="rId499" w:history="1">
        <w:r>
          <w:rPr>
            <w:rFonts w:ascii="arial" w:eastAsia="arial" w:hAnsi="arial" w:cs="arial"/>
            <w:i/>
            <w:color w:val="0077CC"/>
            <w:sz w:val="20"/>
            <w:u w:val="single"/>
            <w:shd w:val="clear" w:color="auto" w:fill="FFFFFF"/>
            <w:lang w:val="en-US" w:eastAsia="en-US" w:bidi="ar-SA"/>
          </w:rPr>
          <w:t>https://www.foxnews.com/politics/biden-accused-of-making-racist-comment-with-you-aint-black-retort</w:t>
        </w:r>
      </w:hyperlink>
      <w:r>
        <w:rPr>
          <w:rFonts w:ascii="arial" w:eastAsia="arial" w:hAnsi="arial" w:cs="arial"/>
          <w:color w:val="000000"/>
          <w:sz w:val="20"/>
          <w:lang w:val="en-US" w:eastAsia="en-US" w:bidi="ar-SA"/>
        </w:rPr>
        <w:t xml:space="preserve"> [ 7]: </w:t>
      </w:r>
      <w:hyperlink r:id="rId500" w:history="1">
        <w:r>
          <w:rPr>
            <w:rFonts w:ascii="arial" w:eastAsia="arial" w:hAnsi="arial" w:cs="arial"/>
            <w:i/>
            <w:color w:val="0077CC"/>
            <w:sz w:val="20"/>
            <w:u w:val="single"/>
            <w:shd w:val="clear" w:color="auto" w:fill="FFFFFF"/>
            <w:lang w:val="en-US" w:eastAsia="en-US" w:bidi="ar-SA"/>
          </w:rPr>
          <w:t>https://www.breitbart.com/politics/2022/03/17/scotus-nominee-</w:t>
        </w:r>
      </w:hyperlink>
      <w:hyperlink r:id="rId500" w:history="1">
        <w:r>
          <w:rPr>
            <w:rFonts w:ascii="arial" w:eastAsia="arial" w:hAnsi="arial" w:cs="arial"/>
            <w:b/>
            <w:i/>
            <w:color w:val="0077CC"/>
            <w:sz w:val="20"/>
            <w:u w:val="single"/>
            <w:shd w:val="clear" w:color="auto" w:fill="FFFFFF"/>
            <w:lang w:val="en-US" w:eastAsia="en-US" w:bidi="ar-SA"/>
          </w:rPr>
          <w:t>ketanji</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brown</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jackson</w:t>
        </w:r>
      </w:hyperlink>
      <w:hyperlink r:id="rId500" w:history="1">
        <w:r>
          <w:rPr>
            <w:rFonts w:ascii="arial" w:eastAsia="arial" w:hAnsi="arial" w:cs="arial"/>
            <w:i/>
            <w:color w:val="0077CC"/>
            <w:sz w:val="20"/>
            <w:u w:val="single"/>
            <w:shd w:val="clear" w:color="auto" w:fill="FFFFFF"/>
            <w:lang w:val="en-US" w:eastAsia="en-US" w:bidi="ar-SA"/>
          </w:rPr>
          <w:t>-inspired-by-critical-race-theory-1619-project-black-lives-matter/</w:t>
        </w:r>
      </w:hyperlink>
      <w:r>
        <w:rPr>
          <w:rFonts w:ascii="arial" w:eastAsia="arial" w:hAnsi="arial" w:cs="arial"/>
          <w:color w:val="000000"/>
          <w:sz w:val="20"/>
          <w:lang w:val="en-US" w:eastAsia="en-US" w:bidi="ar-SA"/>
        </w:rPr>
        <w:t xml:space="preserve"> [ 8]: </w:t>
      </w:r>
      <w:hyperlink r:id="rId501" w:history="1">
        <w:r>
          <w:rPr>
            <w:rFonts w:ascii="arial" w:eastAsia="arial" w:hAnsi="arial" w:cs="arial"/>
            <w:i/>
            <w:color w:val="0077CC"/>
            <w:sz w:val="20"/>
            <w:u w:val="single"/>
            <w:shd w:val="clear" w:color="auto" w:fill="FFFFFF"/>
            <w:lang w:val="en-US" w:eastAsia="en-US" w:bidi="ar-SA"/>
          </w:rPr>
          <w:t>https://fvinstitute.org/derrick-bell-and-critical-race-theory</w:t>
        </w:r>
      </w:hyperlink>
      <w:r>
        <w:rPr>
          <w:rFonts w:ascii="arial" w:eastAsia="arial" w:hAnsi="arial" w:cs="arial"/>
          <w:color w:val="000000"/>
          <w:sz w:val="20"/>
          <w:lang w:val="en-US" w:eastAsia="en-US" w:bidi="ar-SA"/>
        </w:rPr>
        <w:t xml:space="preserve">/ [ 9]: </w:t>
      </w:r>
      <w:hyperlink r:id="rId502" w:history="1">
        <w:r>
          <w:rPr>
            <w:rFonts w:ascii="arial" w:eastAsia="arial" w:hAnsi="arial" w:cs="arial"/>
            <w:i/>
            <w:color w:val="0077CC"/>
            <w:sz w:val="20"/>
            <w:u w:val="single"/>
            <w:shd w:val="clear" w:color="auto" w:fill="FFFFFF"/>
            <w:lang w:val="en-US" w:eastAsia="en-US" w:bidi="ar-SA"/>
          </w:rPr>
          <w:t>https://justthenews.com/government/congress/scotus-nominee-judge-</w:t>
        </w:r>
      </w:hyperlink>
      <w:hyperlink r:id="rId502" w:history="1">
        <w:r>
          <w:rPr>
            <w:rFonts w:ascii="arial" w:eastAsia="arial" w:hAnsi="arial" w:cs="arial"/>
            <w:b/>
            <w:i/>
            <w:color w:val="0077CC"/>
            <w:sz w:val="20"/>
            <w:u w:val="single"/>
            <w:shd w:val="clear" w:color="auto" w:fill="FFFFFF"/>
            <w:lang w:val="en-US" w:eastAsia="en-US" w:bidi="ar-SA"/>
          </w:rPr>
          <w:t>ketanji</w:t>
        </w:r>
      </w:hyperlink>
      <w:hyperlink r:id="rId502" w:history="1">
        <w:r>
          <w:rPr>
            <w:rFonts w:ascii="arial" w:eastAsia="arial" w:hAnsi="arial" w:cs="arial"/>
            <w:i/>
            <w:color w:val="0077CC"/>
            <w:sz w:val="20"/>
            <w:u w:val="single"/>
            <w:shd w:val="clear" w:color="auto" w:fill="FFFFFF"/>
            <w:lang w:val="en-US" w:eastAsia="en-US" w:bidi="ar-SA"/>
          </w:rPr>
          <w:t>-</w:t>
        </w:r>
      </w:hyperlink>
      <w:hyperlink r:id="rId502" w:history="1">
        <w:r>
          <w:rPr>
            <w:rFonts w:ascii="arial" w:eastAsia="arial" w:hAnsi="arial" w:cs="arial"/>
            <w:b/>
            <w:i/>
            <w:color w:val="0077CC"/>
            <w:sz w:val="20"/>
            <w:u w:val="single"/>
            <w:shd w:val="clear" w:color="auto" w:fill="FFFFFF"/>
            <w:lang w:val="en-US" w:eastAsia="en-US" w:bidi="ar-SA"/>
          </w:rPr>
          <w:t>brown</w:t>
        </w:r>
      </w:hyperlink>
      <w:hyperlink r:id="rId502" w:history="1">
        <w:r>
          <w:rPr>
            <w:rFonts w:ascii="arial" w:eastAsia="arial" w:hAnsi="arial" w:cs="arial"/>
            <w:i/>
            <w:color w:val="0077CC"/>
            <w:sz w:val="20"/>
            <w:u w:val="single"/>
            <w:shd w:val="clear" w:color="auto" w:fill="FFFFFF"/>
            <w:lang w:val="en-US" w:eastAsia="en-US" w:bidi="ar-SA"/>
          </w:rPr>
          <w:t>-jacksons-history-supporting-critical-race</w:t>
        </w:r>
      </w:hyperlink>
      <w:r>
        <w:rPr>
          <w:rFonts w:ascii="arial" w:eastAsia="arial" w:hAnsi="arial" w:cs="arial"/>
          <w:color w:val="000000"/>
          <w:sz w:val="20"/>
          <w:lang w:val="en-US" w:eastAsia="en-US" w:bidi="ar-SA"/>
        </w:rPr>
        <w:t xml:space="preserve"> [ 10]: </w:t>
      </w:r>
      <w:hyperlink r:id="rId500" w:history="1">
        <w:r>
          <w:rPr>
            <w:rFonts w:ascii="arial" w:eastAsia="arial" w:hAnsi="arial" w:cs="arial"/>
            <w:i/>
            <w:color w:val="0077CC"/>
            <w:sz w:val="20"/>
            <w:u w:val="single"/>
            <w:shd w:val="clear" w:color="auto" w:fill="FFFFFF"/>
            <w:lang w:val="en-US" w:eastAsia="en-US" w:bidi="ar-SA"/>
          </w:rPr>
          <w:t>https://www.breitbart.com/politics/2022/03/17/scotus-nominee-</w:t>
        </w:r>
      </w:hyperlink>
      <w:hyperlink r:id="rId500" w:history="1">
        <w:r>
          <w:rPr>
            <w:rFonts w:ascii="arial" w:eastAsia="arial" w:hAnsi="arial" w:cs="arial"/>
            <w:b/>
            <w:i/>
            <w:color w:val="0077CC"/>
            <w:sz w:val="20"/>
            <w:u w:val="single"/>
            <w:shd w:val="clear" w:color="auto" w:fill="FFFFFF"/>
            <w:lang w:val="en-US" w:eastAsia="en-US" w:bidi="ar-SA"/>
          </w:rPr>
          <w:t>ketanji</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brown</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jackson</w:t>
        </w:r>
      </w:hyperlink>
      <w:hyperlink r:id="rId500" w:history="1">
        <w:r>
          <w:rPr>
            <w:rFonts w:ascii="arial" w:eastAsia="arial" w:hAnsi="arial" w:cs="arial"/>
            <w:i/>
            <w:color w:val="0077CC"/>
            <w:sz w:val="20"/>
            <w:u w:val="single"/>
            <w:shd w:val="clear" w:color="auto" w:fill="FFFFFF"/>
            <w:lang w:val="en-US" w:eastAsia="en-US" w:bidi="ar-SA"/>
          </w:rPr>
          <w:t>-inspired-by-critical-race-theory-1619-project-black-lives-matter/</w:t>
        </w:r>
      </w:hyperlink>
      <w:r>
        <w:rPr>
          <w:rFonts w:ascii="arial" w:eastAsia="arial" w:hAnsi="arial" w:cs="arial"/>
          <w:color w:val="000000"/>
          <w:sz w:val="20"/>
          <w:lang w:val="en-US" w:eastAsia="en-US" w:bidi="ar-SA"/>
        </w:rPr>
        <w:t xml:space="preserve"> [ 11]: </w:t>
      </w:r>
      <w:hyperlink r:id="rId503" w:history="1">
        <w:r>
          <w:rPr>
            <w:rFonts w:ascii="arial" w:eastAsia="arial" w:hAnsi="arial" w:cs="arial"/>
            <w:i/>
            <w:color w:val="0077CC"/>
            <w:sz w:val="20"/>
            <w:u w:val="single"/>
            <w:shd w:val="clear" w:color="auto" w:fill="FFFFFF"/>
            <w:lang w:val="en-US" w:eastAsia="en-US" w:bidi="ar-SA"/>
          </w:rPr>
          <w:t>https://notthebee.com/article/supreme-court-nominee-</w:t>
        </w:r>
      </w:hyperlink>
      <w:hyperlink r:id="rId503" w:history="1">
        <w:r>
          <w:rPr>
            <w:rFonts w:ascii="arial" w:eastAsia="arial" w:hAnsi="arial" w:cs="arial"/>
            <w:b/>
            <w:i/>
            <w:color w:val="0077CC"/>
            <w:sz w:val="20"/>
            <w:u w:val="single"/>
            <w:shd w:val="clear" w:color="auto" w:fill="FFFFFF"/>
            <w:lang w:val="en-US" w:eastAsia="en-US" w:bidi="ar-SA"/>
          </w:rPr>
          <w:t>ketanji</w:t>
        </w:r>
      </w:hyperlink>
      <w:hyperlink r:id="rId503" w:history="1">
        <w:r>
          <w:rPr>
            <w:rFonts w:ascii="arial" w:eastAsia="arial" w:hAnsi="arial" w:cs="arial"/>
            <w:i/>
            <w:color w:val="0077CC"/>
            <w:sz w:val="20"/>
            <w:u w:val="single"/>
            <w:shd w:val="clear" w:color="auto" w:fill="FFFFFF"/>
            <w:lang w:val="en-US" w:eastAsia="en-US" w:bidi="ar-SA"/>
          </w:rPr>
          <w:t>-</w:t>
        </w:r>
      </w:hyperlink>
      <w:hyperlink r:id="rId503" w:history="1">
        <w:r>
          <w:rPr>
            <w:rFonts w:ascii="arial" w:eastAsia="arial" w:hAnsi="arial" w:cs="arial"/>
            <w:b/>
            <w:i/>
            <w:color w:val="0077CC"/>
            <w:sz w:val="20"/>
            <w:u w:val="single"/>
            <w:shd w:val="clear" w:color="auto" w:fill="FFFFFF"/>
            <w:lang w:val="en-US" w:eastAsia="en-US" w:bidi="ar-SA"/>
          </w:rPr>
          <w:t>brown</w:t>
        </w:r>
      </w:hyperlink>
      <w:hyperlink r:id="rId503" w:history="1">
        <w:r>
          <w:rPr>
            <w:rFonts w:ascii="arial" w:eastAsia="arial" w:hAnsi="arial" w:cs="arial"/>
            <w:i/>
            <w:color w:val="0077CC"/>
            <w:sz w:val="20"/>
            <w:u w:val="single"/>
            <w:shd w:val="clear" w:color="auto" w:fill="FFFFFF"/>
            <w:lang w:val="en-US" w:eastAsia="en-US" w:bidi="ar-SA"/>
          </w:rPr>
          <w:t>-</w:t>
        </w:r>
      </w:hyperlink>
      <w:hyperlink r:id="rId503" w:history="1">
        <w:r>
          <w:rPr>
            <w:rFonts w:ascii="arial" w:eastAsia="arial" w:hAnsi="arial" w:cs="arial"/>
            <w:b/>
            <w:i/>
            <w:color w:val="0077CC"/>
            <w:sz w:val="20"/>
            <w:u w:val="single"/>
            <w:shd w:val="clear" w:color="auto" w:fill="FFFFFF"/>
            <w:lang w:val="en-US" w:eastAsia="en-US" w:bidi="ar-SA"/>
          </w:rPr>
          <w:t>jackson</w:t>
        </w:r>
      </w:hyperlink>
      <w:hyperlink r:id="rId503" w:history="1">
        <w:r>
          <w:rPr>
            <w:rFonts w:ascii="arial" w:eastAsia="arial" w:hAnsi="arial" w:cs="arial"/>
            <w:i/>
            <w:color w:val="0077CC"/>
            <w:sz w:val="20"/>
            <w:u w:val="single"/>
            <w:shd w:val="clear" w:color="auto" w:fill="FFFFFF"/>
            <w:lang w:val="en-US" w:eastAsia="en-US" w:bidi="ar-SA"/>
          </w:rPr>
          <w:t>-cant-define-what-a-woman-is-im-not-a-biologist</w:t>
        </w:r>
      </w:hyperlink>
      <w:r>
        <w:rPr>
          <w:rFonts w:ascii="arial" w:eastAsia="arial" w:hAnsi="arial" w:cs="arial"/>
          <w:color w:val="000000"/>
          <w:sz w:val="20"/>
          <w:lang w:val="en-US" w:eastAsia="en-US" w:bidi="ar-SA"/>
        </w:rPr>
        <w:t xml:space="preserve"> [ 12]: </w:t>
      </w:r>
      <w:hyperlink r:id="rId504" w:history="1">
        <w:r>
          <w:rPr>
            <w:rFonts w:ascii="arial" w:eastAsia="arial" w:hAnsi="arial" w:cs="arial"/>
            <w:i/>
            <w:color w:val="0077CC"/>
            <w:sz w:val="20"/>
            <w:u w:val="single"/>
            <w:shd w:val="clear" w:color="auto" w:fill="FFFFFF"/>
            <w:lang w:val="en-US" w:eastAsia="en-US" w:bidi="ar-SA"/>
          </w:rPr>
          <w:t>https://t.co/i7Rg83z5Y4</w:t>
        </w:r>
      </w:hyperlink>
      <w:r>
        <w:rPr>
          <w:rFonts w:ascii="arial" w:eastAsia="arial" w:hAnsi="arial" w:cs="arial"/>
          <w:color w:val="000000"/>
          <w:sz w:val="20"/>
          <w:lang w:val="en-US" w:eastAsia="en-US" w:bidi="ar-SA"/>
        </w:rPr>
        <w:t xml:space="preserve"> [ 13]: </w:t>
      </w:r>
      <w:hyperlink r:id="rId505" w:history="1">
        <w:r>
          <w:rPr>
            <w:rFonts w:ascii="arial" w:eastAsia="arial" w:hAnsi="arial" w:cs="arial"/>
            <w:i/>
            <w:color w:val="0077CC"/>
            <w:sz w:val="20"/>
            <w:u w:val="single"/>
            <w:shd w:val="clear" w:color="auto" w:fill="FFFFFF"/>
            <w:lang w:val="en-US" w:eastAsia="en-US" w:bidi="ar-SA"/>
          </w:rPr>
          <w:t>https://twitter.com/RNCResearch/status/1506451123674173443?ref_src=twsrc%5Etfw</w:t>
        </w:r>
      </w:hyperlink>
      <w:r>
        <w:rPr>
          <w:rFonts w:ascii="arial" w:eastAsia="arial" w:hAnsi="arial" w:cs="arial"/>
          <w:color w:val="000000"/>
          <w:sz w:val="20"/>
          <w:lang w:val="en-US" w:eastAsia="en-US" w:bidi="ar-SA"/>
        </w:rPr>
        <w:t xml:space="preserve"> [ 14]: </w:t>
      </w:r>
      <w:hyperlink r:id="rId506" w:history="1">
        <w:r>
          <w:rPr>
            <w:rFonts w:ascii="arial" w:eastAsia="arial" w:hAnsi="arial" w:cs="arial"/>
            <w:i/>
            <w:color w:val="0077CC"/>
            <w:sz w:val="20"/>
            <w:u w:val="single"/>
            <w:shd w:val="clear" w:color="auto" w:fill="FFFFFF"/>
            <w:lang w:val="en-US" w:eastAsia="en-US" w:bidi="ar-SA"/>
          </w:rPr>
          <w:t>https://moonbattery.com/why-</w:t>
        </w:r>
      </w:hyperlink>
      <w:hyperlink r:id="rId506" w:history="1">
        <w:r>
          <w:rPr>
            <w:rFonts w:ascii="arial" w:eastAsia="arial" w:hAnsi="arial" w:cs="arial"/>
            <w:b/>
            <w:i/>
            <w:color w:val="0077CC"/>
            <w:sz w:val="20"/>
            <w:u w:val="single"/>
            <w:shd w:val="clear" w:color="auto" w:fill="FFFFFF"/>
            <w:lang w:val="en-US" w:eastAsia="en-US" w:bidi="ar-SA"/>
          </w:rPr>
          <w:t>ketanji</w:t>
        </w:r>
      </w:hyperlink>
      <w:hyperlink r:id="rId506" w:history="1">
        <w:r>
          <w:rPr>
            <w:rFonts w:ascii="arial" w:eastAsia="arial" w:hAnsi="arial" w:cs="arial"/>
            <w:i/>
            <w:color w:val="0077CC"/>
            <w:sz w:val="20"/>
            <w:u w:val="single"/>
            <w:shd w:val="clear" w:color="auto" w:fill="FFFFFF"/>
            <w:lang w:val="en-US" w:eastAsia="en-US" w:bidi="ar-SA"/>
          </w:rPr>
          <w:t>-</w:t>
        </w:r>
      </w:hyperlink>
      <w:hyperlink r:id="rId506" w:history="1">
        <w:r>
          <w:rPr>
            <w:rFonts w:ascii="arial" w:eastAsia="arial" w:hAnsi="arial" w:cs="arial"/>
            <w:b/>
            <w:i/>
            <w:color w:val="0077CC"/>
            <w:sz w:val="20"/>
            <w:u w:val="single"/>
            <w:shd w:val="clear" w:color="auto" w:fill="FFFFFF"/>
            <w:lang w:val="en-US" w:eastAsia="en-US" w:bidi="ar-SA"/>
          </w:rPr>
          <w:t>brown</w:t>
        </w:r>
      </w:hyperlink>
      <w:hyperlink r:id="rId506" w:history="1">
        <w:r>
          <w:rPr>
            <w:rFonts w:ascii="arial" w:eastAsia="arial" w:hAnsi="arial" w:cs="arial"/>
            <w:i/>
            <w:color w:val="0077CC"/>
            <w:sz w:val="20"/>
            <w:u w:val="single"/>
            <w:shd w:val="clear" w:color="auto" w:fill="FFFFFF"/>
            <w:lang w:val="en-US" w:eastAsia="en-US" w:bidi="ar-SA"/>
          </w:rPr>
          <w:t>-</w:t>
        </w:r>
      </w:hyperlink>
      <w:hyperlink r:id="rId506" w:history="1">
        <w:r>
          <w:rPr>
            <w:rFonts w:ascii="arial" w:eastAsia="arial" w:hAnsi="arial" w:cs="arial"/>
            <w:b/>
            <w:i/>
            <w:color w:val="0077CC"/>
            <w:sz w:val="20"/>
            <w:u w:val="single"/>
            <w:shd w:val="clear" w:color="auto" w:fill="FFFFFF"/>
            <w:lang w:val="en-US" w:eastAsia="en-US" w:bidi="ar-SA"/>
          </w:rPr>
          <w:t>jackson</w:t>
        </w:r>
      </w:hyperlink>
      <w:hyperlink r:id="rId506" w:history="1">
        <w:r>
          <w:rPr>
            <w:rFonts w:ascii="arial" w:eastAsia="arial" w:hAnsi="arial" w:cs="arial"/>
            <w:i/>
            <w:color w:val="0077CC"/>
            <w:sz w:val="20"/>
            <w:u w:val="single"/>
            <w:shd w:val="clear" w:color="auto" w:fill="FFFFFF"/>
            <w:lang w:val="en-US" w:eastAsia="en-US" w:bidi="ar-SA"/>
          </w:rPr>
          <w:t>-is-not-qualified-for-supreme-court</w:t>
        </w:r>
      </w:hyperlink>
      <w:r>
        <w:rPr>
          <w:rFonts w:ascii="arial" w:eastAsia="arial" w:hAnsi="arial" w:cs="arial"/>
          <w:color w:val="000000"/>
          <w:sz w:val="20"/>
          <w:lang w:val="en-US" w:eastAsia="en-US" w:bidi="ar-SA"/>
        </w:rPr>
        <w:t xml:space="preserve">/ [ 15]: </w:t>
      </w:r>
      <w:hyperlink r:id="rId494" w:history="1">
        <w:r>
          <w:rPr>
            <w:rFonts w:ascii="arial" w:eastAsia="arial" w:hAnsi="arial" w:cs="arial"/>
            <w:i/>
            <w:color w:val="0077CC"/>
            <w:sz w:val="20"/>
            <w:u w:val="single"/>
            <w:shd w:val="clear" w:color="auto" w:fill="FFFFFF"/>
            <w:lang w:val="en-US" w:eastAsia="en-US" w:bidi="ar-SA"/>
          </w:rPr>
          <w:t>https://moonbattery.com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 xml:space="preserve">Mitt Romney Endorses </w:t>
        </w:r>
      </w:hyperlink>
      <w:hyperlink r:id="rId513"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5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3" w:history="1">
        <w:r>
          <w:rPr>
            <w:rFonts w:ascii="arial" w:eastAsia="arial" w:hAnsi="arial" w:cs="arial"/>
            <w:b/>
            <w:bCs/>
            <w:i/>
            <w:color w:val="0077CC"/>
            <w:kern w:val="32"/>
            <w:sz w:val="28"/>
            <w:szCs w:val="32"/>
            <w:u w:val="single"/>
            <w:shd w:val="clear" w:color="auto" w:fill="FFFFFF"/>
            <w:lang w:val="en-US" w:eastAsia="en-US" w:bidi="ar-SA"/>
          </w:rPr>
          <w:t>Brown</w:t>
        </w:r>
      </w:hyperlink>
      <w:hyperlink r:id="rId5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3"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14" w:history="1">
        <w:r>
          <w:rPr>
            <w:rFonts w:ascii="arial" w:eastAsia="arial" w:hAnsi="arial" w:cs="arial"/>
            <w:i/>
            <w:color w:val="0077CC"/>
            <w:sz w:val="20"/>
            <w:u w:val="single"/>
            <w:shd w:val="clear" w:color="auto" w:fill="FFFFFF"/>
            <w:lang w:val="en-US" w:eastAsia="en-US" w:bidi="ar-SA"/>
          </w:rPr>
          <w:t>Link to Image</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[Leer en español]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 Senator Mitt Romney announced Monday his endorsement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become a Supreme Court Justice through a brief statement posted on his social networks.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a well-qualified jurist and a person of honor. While I do not expect to agree with every decision she may make on the Court, I believe that she more than meets the standard of excellence and integrity. I congratulate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her expected confirmation and look forward to her continued service to our nation," the senator wrote.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was criticized by a number of conservative voices. For example, political commentator Mike Cernovich said it was a "betrayal" of the senator's state. However, he stressed that he is not surprised.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"You've lied your entire career, not surprised you'd betray your state by endorsing an abortionist with an affinity for letting pedophiles out of prison earlier than any sane person would allow," Cernovich claimed on Twitter.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The appointment of </w:t>
      </w:r>
      <w:r>
        <w:rPr>
          <w:rFonts w:ascii="arial" w:eastAsia="arial" w:hAnsi="arial" w:cs="arial"/>
          <w:b/>
          <w:i/>
          <w:color w:val="000000"/>
          <w:sz w:val="20"/>
          <w:u w:val="single"/>
          <w:lang w:val="en-US" w:eastAsia="en-US" w:bidi="ar-SA"/>
        </w:rPr>
        <w:t>Ketanji</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choice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comes against a controversial backdrop in which Republican senators have raised alarms about his past. In fact, members of the Senate Judiciary Committee branded her as [being] a "soft on crime" judge because of her past as a lawyer.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those Republicans was Ted Cruz, from Texas, who, according to an article published in El American, accused Democrats of trying to abolish the police by appointing judges who are on the side of violent criminals or who are in favor of releasing them, instead of enforcing the law to protect innocent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article, as a court-appointed lawyer,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defended four prisoners accused of terrorism detained at the Guantánamo Naval Base (Cuba).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it was learned that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who currently serves as a judge on the U.S. Court of Appeals for the District of Columbia, also worked on the Sentencing Commission where she helped reduce prison sentences for federal drug offenses.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w:t>
        </w:r>
      </w:hyperlink>
      <w:hyperlink r:id="rId52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1" w:history="1">
        <w:r>
          <w:rPr>
            <w:rFonts w:ascii="arial" w:eastAsia="arial" w:hAnsi="arial" w:cs="arial"/>
            <w:b/>
            <w:bCs/>
            <w:i/>
            <w:color w:val="0077CC"/>
            <w:kern w:val="32"/>
            <w:sz w:val="28"/>
            <w:szCs w:val="32"/>
            <w:u w:val="single"/>
            <w:shd w:val="clear" w:color="auto" w:fill="FFFFFF"/>
            <w:lang w:val="en-US" w:eastAsia="en-US" w:bidi="ar-SA"/>
          </w:rPr>
          <w:t>Brown</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1"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521" w:history="1">
        <w:r>
          <w:rPr>
            <w:rFonts w:ascii="arial" w:eastAsia="arial" w:hAnsi="arial" w:cs="arial"/>
            <w:b/>
            <w:bCs/>
            <w:i/>
            <w:color w:val="0077CC"/>
            <w:kern w:val="32"/>
            <w:sz w:val="28"/>
            <w:szCs w:val="32"/>
            <w:u w:val="single"/>
            <w:shd w:val="clear" w:color="auto" w:fill="FFFFFF"/>
            <w:lang w:val="en-US" w:eastAsia="en-US" w:bidi="ar-SA"/>
          </w:rPr>
          <w:t>, Guantanamo and the Role of Defense Attorneys'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How Appealing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2022 Monday 3:25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Howard Bashman</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81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21, 2022( How Appealing: </w:t>
      </w:r>
      <w:hyperlink r:id="rId384" w:history="1">
        <w:r>
          <w:rPr>
            <w:rFonts w:ascii="arial" w:eastAsia="arial" w:hAnsi="arial" w:cs="arial"/>
            <w:i/>
            <w:color w:val="0077CC"/>
            <w:sz w:val="20"/>
            <w:u w:val="single"/>
            <w:shd w:val="clear" w:color="auto" w:fill="FFFFFF"/>
            <w:lang w:val="en-US" w:eastAsia="en-US" w:bidi="ar-SA"/>
          </w:rPr>
          <w:t>https://howappealing.abovethelaw.com</w:t>
        </w:r>
      </w:hyperlink>
      <w:r>
        <w:rPr>
          <w:rFonts w:ascii="arial" w:eastAsia="arial" w:hAnsi="arial" w:cs="arial"/>
          <w:color w:val="000000"/>
          <w:sz w:val="20"/>
          <w:lang w:val="en-US" w:eastAsia="en-US" w:bidi="ar-SA"/>
        </w:rPr>
        <w:t xml:space="preserve"> Delivered by Newstex)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Guantanamo and the Role of Defense Attorneys': Benjamin Wittes has this post[1] at the 'Lawfare' blog.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10:07 PM [2] by Howard Bashman[3]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Knew: Her experience more than two decades ago as Stephen Breyer's clerk suggests that much about the current Court will be familiar to her.' Linda Greenhouse has this essay[4] online at The Atlantic.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9:48 PM [5] by Howard Bashman[6]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'Yale Law Students for Censorship: Maybe those who try to shout down speakers shouldn't get judicial clerkships.' This editorial[7] will appear in Monday's edition of The Wall Street Journal.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8:44 PM [8] by Howard Bashman[9]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One Last Obstacle to the Supreme Court: Those Hearings; Biden's nominee for the court could be the nation's first Black woman justice if she avoids missteps during Senate hearings that start Monday.' Greg Stohr of Bloomberg News has this report[10].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8:42 PM [11] by Howard Bashman[12]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sickening Republican smear campaign against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Law professor Erwin Chemerinsky[13] has this essay[14] online at The Los Angeles Times.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8:40 PM [15] by Howard Bashman[16]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Harvard,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Fought Injustices but Kept a Steely Academic Focus': Erica L. Green of The New York Times has this report[17].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 Hulse of The New York Times reports that 'On Eve of Confirmation Hearings, G.O.P. Steps Up Attacks 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White House and Democrats have pushed back hard against new claims that the judge was overly lenient in certain cases, calling them a smear[18].'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Barnes and Ann E. Marimow of The Washington Post have an article headlined 'Ahead of Supreme Court confirmation hearing,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stances on key issues; The federal judge has not ruled on some issues but has a track record on other topics before the high court[19].'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Craig Timberg of The Washington Post reports that 'Durbin defends Supreme Court nominee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on child pornography; Hawley has questioned the judge over her sentencing rulings, but independent fact-checkers have slammed the claims[20].'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 Thomas and Siobhan Hughes of The Wall Street Journal report that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Hearings to Focus on Legal Experience, Record on Crime; Republicans say confirmation hearings will probe Supreme Court nominee's work as a public defender[21].'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Dave Boyer of The Washington Times reports that 'Accusations of leniency in child porn cases preface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Supreme Court confirmation hearings[22].'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8:32 PM [23] by Howard Bashman[24]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9/11 Trial: Why Are Plea Bargain Talks Underway? New leadership, an ever receding trial date and pressure to disclose more information about the C.I.A. torture of the accused plotters all contribute.' Carol Rosenberg of The New York Times has this report[25].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8:15 PM [26] by Howard Bashman[27]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'Anti-Abortion Groups Once Portrayed Women as Victims. That's Changing.' Law professor Mary Ziegler[28] has this guest[29] essay online at The New York Times.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8:11 PM [30] by Howard Bashman[31]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Clarence Thomas hospitalized with infection; Supreme Court says he'll miss some oral arguments this week': Robert Barnes of The Washington Post has this report[32].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Joan Biskupic and Tierney Sneed of CNN report that 'Justice Clarence Thomas hospitalized 'after experiencing flu-like symptoms.'[33]'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Public Information Office of the U.S. Supreme Court[34] issued a 'Press Release Regarding Justice Thomas[35].'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7:40 PM [36] by Howard Bashman[37]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'Judicial Notice (03.19.22): Long, Long Covid; A young lawyer's tragic passing, a generous new Biglaw benefit, and other legal news from the week that was.' David Lat has this post[38] at his 'Original Jurisdiction' Substack site.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1:52 PM [39] by Howard Bashman[40]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supporters gear up to protect her historic Supreme Court bid from racist, sexist attacks': Nolan D. McCaskill has this article[41] in today's edition of The Los Angeles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Sherman and Mary Clare Jalonick of The Associated Press report that 'History-making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set for Senate hearing for high court[42].' And Jalonick has a report headlined 'What to watch as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Supreme Court hearings begin[43].'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Devin Dwyer of ABC News reports that 'Historic Senate hearing set on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nomination; Week of proceedings could make or break GOP support for her confirmation[44].'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Harper Neidig of The Hill reports that 'Criminal justice reformers rally for first public defender on Supreme Court[45].' And Joseph Choi of The Hill reports that 'McConnell says he hasn't made a final decision on confirming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[46].'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 Zhou of Vox reports that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hearing will be a forum for political attacks; Republicans have already used her nomination to go after Democrats for being too 'radical.'[47]'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Lesley Clark of Climatewire reports that 'Biden Supreme Court nominee faces big climate questions[48].'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1:22 PM [49] by Howard Bashman[50]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'Scalia's Ghost Is Haunting Conservative Justices; The late Supreme Court giant united his philosophical heirs behind theories of originalism and textualism; Now those ideas are becoming a source of conflict': Law professor Noah Feldman[51] has this essay[52] online at Bloomberg Opinion.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1:10 PM [53] by Howard Bashman[54]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path to the Supreme Court differs from the current justices': Adrian Blanco and Shelly Tan of The Washington Post have this report[55].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1:08 PM [56] by Howard Bashman[57]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'GOP Dark Money Criticisms in Supreme Court Fight Mirror Democrats': Madison Alder of Bloomberg Law has this report[58].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1:04 PM [59] by Howard Bashman[60]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 Hawley's attack on supreme court nominee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wrong, says senator; Senate judiciary committee chair Dick Durbin says Hawley's attacks should be ignored in confirmation hearings this week': Martin Pengelly of The Guardian (UK) has this report[61].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St. Louis Post-Dispatch has published an editorial titled 'Hawley goes for the jugular against the first Black woman Supreme Court nominee[62].'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1:02 PM [63] by Howard Bashman[64]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Senate's Supreme Court peacekeeper prepares for his moment; He waited 39 years for a committee gavel; Now the famously even-tempered Dick Durbin gets what may be his only chance to confirm a justice': Marianne LeVine and Burgess Everett of Politico have this report[65].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12:58 PM [66] by Howard Bashman[67]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'Confirmation hearings to spotlight rightward trajectory of America's highest court': Joan Biskupic of CNN has this news analysis[68].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12:54 PM [69] by Howard Bashman[70]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'Ginni Thomas thinks she's important. She's not.' Columnist Kathleen Parker has this op-ed[71] in today's edition of The Washington Post.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12:52 PM [72] by Howard Bashman[73]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522" w:history="1">
        <w:r>
          <w:rPr>
            <w:rFonts w:ascii="arial" w:eastAsia="arial" w:hAnsi="arial" w:cs="arial"/>
            <w:i/>
            <w:color w:val="0077CC"/>
            <w:sz w:val="20"/>
            <w:u w:val="single"/>
            <w:shd w:val="clear" w:color="auto" w:fill="FFFFFF"/>
            <w:lang w:val="en-US" w:eastAsia="en-US" w:bidi="ar-SA"/>
          </w:rPr>
          <w:t>https://www.lawfareblog.com/</w:t>
        </w:r>
      </w:hyperlink>
      <w:hyperlink r:id="rId522" w:history="1">
        <w:r>
          <w:rPr>
            <w:rFonts w:ascii="arial" w:eastAsia="arial" w:hAnsi="arial" w:cs="arial"/>
            <w:b/>
            <w:i/>
            <w:color w:val="0077CC"/>
            <w:sz w:val="20"/>
            <w:u w:val="single"/>
            <w:shd w:val="clear" w:color="auto" w:fill="FFFFFF"/>
            <w:lang w:val="en-US" w:eastAsia="en-US" w:bidi="ar-SA"/>
          </w:rPr>
          <w:t>ketanji</w:t>
        </w:r>
      </w:hyperlink>
      <w:hyperlink r:id="rId522" w:history="1">
        <w:r>
          <w:rPr>
            <w:rFonts w:ascii="arial" w:eastAsia="arial" w:hAnsi="arial" w:cs="arial"/>
            <w:i/>
            <w:color w:val="0077CC"/>
            <w:sz w:val="20"/>
            <w:u w:val="single"/>
            <w:shd w:val="clear" w:color="auto" w:fill="FFFFFF"/>
            <w:lang w:val="en-US" w:eastAsia="en-US" w:bidi="ar-SA"/>
          </w:rPr>
          <w:t>-</w:t>
        </w:r>
      </w:hyperlink>
      <w:hyperlink r:id="rId522" w:history="1">
        <w:r>
          <w:rPr>
            <w:rFonts w:ascii="arial" w:eastAsia="arial" w:hAnsi="arial" w:cs="arial"/>
            <w:b/>
            <w:i/>
            <w:color w:val="0077CC"/>
            <w:sz w:val="20"/>
            <w:u w:val="single"/>
            <w:shd w:val="clear" w:color="auto" w:fill="FFFFFF"/>
            <w:lang w:val="en-US" w:eastAsia="en-US" w:bidi="ar-SA"/>
          </w:rPr>
          <w:t>brown</w:t>
        </w:r>
      </w:hyperlink>
      <w:hyperlink r:id="rId522" w:history="1">
        <w:r>
          <w:rPr>
            <w:rFonts w:ascii="arial" w:eastAsia="arial" w:hAnsi="arial" w:cs="arial"/>
            <w:i/>
            <w:color w:val="0077CC"/>
            <w:sz w:val="20"/>
            <w:u w:val="single"/>
            <w:shd w:val="clear" w:color="auto" w:fill="FFFFFF"/>
            <w:lang w:val="en-US" w:eastAsia="en-US" w:bidi="ar-SA"/>
          </w:rPr>
          <w:t>-</w:t>
        </w:r>
      </w:hyperlink>
      <w:hyperlink r:id="rId522" w:history="1">
        <w:r>
          <w:rPr>
            <w:rFonts w:ascii="arial" w:eastAsia="arial" w:hAnsi="arial" w:cs="arial"/>
            <w:b/>
            <w:i/>
            <w:color w:val="0077CC"/>
            <w:sz w:val="20"/>
            <w:u w:val="single"/>
            <w:shd w:val="clear" w:color="auto" w:fill="FFFFFF"/>
            <w:lang w:val="en-US" w:eastAsia="en-US" w:bidi="ar-SA"/>
          </w:rPr>
          <w:t>jackson</w:t>
        </w:r>
      </w:hyperlink>
      <w:hyperlink r:id="rId522" w:history="1">
        <w:r>
          <w:rPr>
            <w:rFonts w:ascii="arial" w:eastAsia="arial" w:hAnsi="arial" w:cs="arial"/>
            <w:i/>
            <w:color w:val="0077CC"/>
            <w:sz w:val="20"/>
            <w:u w:val="single"/>
            <w:shd w:val="clear" w:color="auto" w:fill="FFFFFF"/>
            <w:lang w:val="en-US" w:eastAsia="en-US" w:bidi="ar-SA"/>
          </w:rPr>
          <w:t>-guantanamo-and-role-defense-attorneys</w:t>
        </w:r>
      </w:hyperlink>
      <w:r>
        <w:rPr>
          <w:rFonts w:ascii="arial" w:eastAsia="arial" w:hAnsi="arial" w:cs="arial"/>
          <w:color w:val="000000"/>
          <w:sz w:val="20"/>
          <w:lang w:val="en-US" w:eastAsia="en-US" w:bidi="ar-SA"/>
        </w:rPr>
        <w:t xml:space="preserve"> [ 2]: </w:t>
      </w:r>
      <w:hyperlink r:id="rId523" w:history="1">
        <w:r>
          <w:rPr>
            <w:rFonts w:ascii="arial" w:eastAsia="arial" w:hAnsi="arial" w:cs="arial"/>
            <w:i/>
            <w:color w:val="0077CC"/>
            <w:sz w:val="20"/>
            <w:u w:val="single"/>
            <w:shd w:val="clear" w:color="auto" w:fill="FFFFFF"/>
            <w:lang w:val="en-US" w:eastAsia="en-US" w:bidi="ar-SA"/>
          </w:rPr>
          <w:t>https://howappealing.abovethelaw.com/2022/03/20/#175824</w:t>
        </w:r>
      </w:hyperlink>
      <w:r>
        <w:rPr>
          <w:rFonts w:ascii="arial" w:eastAsia="arial" w:hAnsi="arial" w:cs="arial"/>
          <w:color w:val="000000"/>
          <w:sz w:val="20"/>
          <w:lang w:val="en-US" w:eastAsia="en-US" w:bidi="ar-SA"/>
        </w:rPr>
        <w:t xml:space="preserve"> [ 3]: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 </w:t>
      </w:r>
      <w:hyperlink r:id="rId524" w:history="1">
        <w:r>
          <w:rPr>
            <w:rFonts w:ascii="arial" w:eastAsia="arial" w:hAnsi="arial" w:cs="arial"/>
            <w:i/>
            <w:color w:val="0077CC"/>
            <w:sz w:val="20"/>
            <w:u w:val="single"/>
            <w:shd w:val="clear" w:color="auto" w:fill="FFFFFF"/>
            <w:lang w:val="en-US" w:eastAsia="en-US" w:bidi="ar-SA"/>
          </w:rPr>
          <w:t>https://www.theatlantic.com/ideas/archive/2022/03/court-</w:t>
        </w:r>
      </w:hyperlink>
      <w:hyperlink r:id="rId524" w:history="1">
        <w:r>
          <w:rPr>
            <w:rFonts w:ascii="arial" w:eastAsia="arial" w:hAnsi="arial" w:cs="arial"/>
            <w:b/>
            <w:i/>
            <w:color w:val="0077CC"/>
            <w:sz w:val="20"/>
            <w:u w:val="single"/>
            <w:shd w:val="clear" w:color="auto" w:fill="FFFFFF"/>
            <w:lang w:val="en-US" w:eastAsia="en-US" w:bidi="ar-SA"/>
          </w:rPr>
          <w:t>ketanji</w:t>
        </w:r>
      </w:hyperlink>
      <w:hyperlink r:id="rId524" w:history="1">
        <w:r>
          <w:rPr>
            <w:rFonts w:ascii="arial" w:eastAsia="arial" w:hAnsi="arial" w:cs="arial"/>
            <w:i/>
            <w:color w:val="0077CC"/>
            <w:sz w:val="20"/>
            <w:u w:val="single"/>
            <w:shd w:val="clear" w:color="auto" w:fill="FFFFFF"/>
            <w:lang w:val="en-US" w:eastAsia="en-US" w:bidi="ar-SA"/>
          </w:rPr>
          <w:t>-</w:t>
        </w:r>
      </w:hyperlink>
      <w:hyperlink r:id="rId524" w:history="1">
        <w:r>
          <w:rPr>
            <w:rFonts w:ascii="arial" w:eastAsia="arial" w:hAnsi="arial" w:cs="arial"/>
            <w:b/>
            <w:i/>
            <w:color w:val="0077CC"/>
            <w:sz w:val="20"/>
            <w:u w:val="single"/>
            <w:shd w:val="clear" w:color="auto" w:fill="FFFFFF"/>
            <w:lang w:val="en-US" w:eastAsia="en-US" w:bidi="ar-SA"/>
          </w:rPr>
          <w:t>brown</w:t>
        </w:r>
      </w:hyperlink>
      <w:hyperlink r:id="rId524" w:history="1">
        <w:r>
          <w:rPr>
            <w:rFonts w:ascii="arial" w:eastAsia="arial" w:hAnsi="arial" w:cs="arial"/>
            <w:i/>
            <w:color w:val="0077CC"/>
            <w:sz w:val="20"/>
            <w:u w:val="single"/>
            <w:shd w:val="clear" w:color="auto" w:fill="FFFFFF"/>
            <w:lang w:val="en-US" w:eastAsia="en-US" w:bidi="ar-SA"/>
          </w:rPr>
          <w:t>-</w:t>
        </w:r>
      </w:hyperlink>
      <w:hyperlink r:id="rId524" w:history="1">
        <w:r>
          <w:rPr>
            <w:rFonts w:ascii="arial" w:eastAsia="arial" w:hAnsi="arial" w:cs="arial"/>
            <w:b/>
            <w:i/>
            <w:color w:val="0077CC"/>
            <w:sz w:val="20"/>
            <w:u w:val="single"/>
            <w:shd w:val="clear" w:color="auto" w:fill="FFFFFF"/>
            <w:lang w:val="en-US" w:eastAsia="en-US" w:bidi="ar-SA"/>
          </w:rPr>
          <w:t>jackson</w:t>
        </w:r>
      </w:hyperlink>
      <w:hyperlink r:id="rId524" w:history="1">
        <w:r>
          <w:rPr>
            <w:rFonts w:ascii="arial" w:eastAsia="arial" w:hAnsi="arial" w:cs="arial"/>
            <w:i/>
            <w:color w:val="0077CC"/>
            <w:sz w:val="20"/>
            <w:u w:val="single"/>
            <w:shd w:val="clear" w:color="auto" w:fill="FFFFFF"/>
            <w:lang w:val="en-US" w:eastAsia="en-US" w:bidi="ar-SA"/>
          </w:rPr>
          <w:t>-knew/627096/</w:t>
        </w:r>
      </w:hyperlink>
      <w:r>
        <w:rPr>
          <w:rFonts w:ascii="arial" w:eastAsia="arial" w:hAnsi="arial" w:cs="arial"/>
          <w:color w:val="000000"/>
          <w:sz w:val="20"/>
          <w:lang w:val="en-US" w:eastAsia="en-US" w:bidi="ar-SA"/>
        </w:rPr>
        <w:t xml:space="preserve"> [ 5]: </w:t>
      </w:r>
      <w:hyperlink r:id="rId525" w:history="1">
        <w:r>
          <w:rPr>
            <w:rFonts w:ascii="arial" w:eastAsia="arial" w:hAnsi="arial" w:cs="arial"/>
            <w:i/>
            <w:color w:val="0077CC"/>
            <w:sz w:val="20"/>
            <w:u w:val="single"/>
            <w:shd w:val="clear" w:color="auto" w:fill="FFFFFF"/>
            <w:lang w:val="en-US" w:eastAsia="en-US" w:bidi="ar-SA"/>
          </w:rPr>
          <w:t>https://howappealing.abovethelaw.com/2022/03/20/#175818</w:t>
        </w:r>
      </w:hyperlink>
      <w:r>
        <w:rPr>
          <w:rFonts w:ascii="arial" w:eastAsia="arial" w:hAnsi="arial" w:cs="arial"/>
          <w:color w:val="000000"/>
          <w:sz w:val="20"/>
          <w:lang w:val="en-US" w:eastAsia="en-US" w:bidi="ar-SA"/>
        </w:rPr>
        <w:t xml:space="preserve"> [ 6]: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[ 7]: </w:t>
      </w:r>
      <w:hyperlink r:id="rId526" w:history="1">
        <w:r>
          <w:rPr>
            <w:rFonts w:ascii="arial" w:eastAsia="arial" w:hAnsi="arial" w:cs="arial"/>
            <w:i/>
            <w:color w:val="0077CC"/>
            <w:sz w:val="20"/>
            <w:u w:val="single"/>
            <w:shd w:val="clear" w:color="auto" w:fill="FFFFFF"/>
            <w:lang w:val="en-US" w:eastAsia="en-US" w:bidi="ar-SA"/>
          </w:rPr>
          <w:t>https://www.wsj.com/articles/yale-law-students-for-censorship-silberman-shouting-panel-federalist-society-free-speech-hiring-11647793665?st=lak0eup2yre2hjl&amp;reflink=desktopwebshare_permalink</w:t>
        </w:r>
      </w:hyperlink>
      <w:r>
        <w:rPr>
          <w:rFonts w:ascii="arial" w:eastAsia="arial" w:hAnsi="arial" w:cs="arial"/>
          <w:color w:val="000000"/>
          <w:sz w:val="20"/>
          <w:lang w:val="en-US" w:eastAsia="en-US" w:bidi="ar-SA"/>
        </w:rPr>
        <w:t xml:space="preserve"> [ 8]: </w:t>
      </w:r>
      <w:hyperlink r:id="rId527" w:history="1">
        <w:r>
          <w:rPr>
            <w:rFonts w:ascii="arial" w:eastAsia="arial" w:hAnsi="arial" w:cs="arial"/>
            <w:i/>
            <w:color w:val="0077CC"/>
            <w:sz w:val="20"/>
            <w:u w:val="single"/>
            <w:shd w:val="clear" w:color="auto" w:fill="FFFFFF"/>
            <w:lang w:val="en-US" w:eastAsia="en-US" w:bidi="ar-SA"/>
          </w:rPr>
          <w:t>https://howappealing.abovethelaw.com/2022/03/20/#175812</w:t>
        </w:r>
      </w:hyperlink>
      <w:r>
        <w:rPr>
          <w:rFonts w:ascii="arial" w:eastAsia="arial" w:hAnsi="arial" w:cs="arial"/>
          <w:color w:val="000000"/>
          <w:sz w:val="20"/>
          <w:lang w:val="en-US" w:eastAsia="en-US" w:bidi="ar-SA"/>
        </w:rPr>
        <w:t xml:space="preserve"> [ 9]: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[ 10]: </w:t>
      </w:r>
      <w:hyperlink r:id="rId528" w:history="1">
        <w:r>
          <w:rPr>
            <w:rFonts w:ascii="arial" w:eastAsia="arial" w:hAnsi="arial" w:cs="arial"/>
            <w:i/>
            <w:color w:val="0077CC"/>
            <w:sz w:val="20"/>
            <w:u w:val="single"/>
            <w:shd w:val="clear" w:color="auto" w:fill="FFFFFF"/>
            <w:lang w:val="en-US" w:eastAsia="en-US" w:bidi="ar-SA"/>
          </w:rPr>
          <w:t>https://www.bloomberg.com/news/articles/2022-03-20/supreme-court-nominee-</w:t>
        </w:r>
      </w:hyperlink>
      <w:hyperlink r:id="rId528" w:history="1">
        <w:r>
          <w:rPr>
            <w:rFonts w:ascii="arial" w:eastAsia="arial" w:hAnsi="arial" w:cs="arial"/>
            <w:b/>
            <w:i/>
            <w:color w:val="0077CC"/>
            <w:sz w:val="20"/>
            <w:u w:val="single"/>
            <w:shd w:val="clear" w:color="auto" w:fill="FFFFFF"/>
            <w:lang w:val="en-US" w:eastAsia="en-US" w:bidi="ar-SA"/>
          </w:rPr>
          <w:t>ketanji</w:t>
        </w:r>
      </w:hyperlink>
      <w:hyperlink r:id="rId528" w:history="1">
        <w:r>
          <w:rPr>
            <w:rFonts w:ascii="arial" w:eastAsia="arial" w:hAnsi="arial" w:cs="arial"/>
            <w:i/>
            <w:color w:val="0077CC"/>
            <w:sz w:val="20"/>
            <w:u w:val="single"/>
            <w:shd w:val="clear" w:color="auto" w:fill="FFFFFF"/>
            <w:lang w:val="en-US" w:eastAsia="en-US" w:bidi="ar-SA"/>
          </w:rPr>
          <w:t>-</w:t>
        </w:r>
      </w:hyperlink>
      <w:hyperlink r:id="rId528" w:history="1">
        <w:r>
          <w:rPr>
            <w:rFonts w:ascii="arial" w:eastAsia="arial" w:hAnsi="arial" w:cs="arial"/>
            <w:b/>
            <w:i/>
            <w:color w:val="0077CC"/>
            <w:sz w:val="20"/>
            <w:u w:val="single"/>
            <w:shd w:val="clear" w:color="auto" w:fill="FFFFFF"/>
            <w:lang w:val="en-US" w:eastAsia="en-US" w:bidi="ar-SA"/>
          </w:rPr>
          <w:t>brown</w:t>
        </w:r>
      </w:hyperlink>
      <w:hyperlink r:id="rId528" w:history="1">
        <w:r>
          <w:rPr>
            <w:rFonts w:ascii="arial" w:eastAsia="arial" w:hAnsi="arial" w:cs="arial"/>
            <w:i/>
            <w:color w:val="0077CC"/>
            <w:sz w:val="20"/>
            <w:u w:val="single"/>
            <w:shd w:val="clear" w:color="auto" w:fill="FFFFFF"/>
            <w:lang w:val="en-US" w:eastAsia="en-US" w:bidi="ar-SA"/>
          </w:rPr>
          <w:t>-</w:t>
        </w:r>
      </w:hyperlink>
      <w:hyperlink r:id="rId528" w:history="1">
        <w:r>
          <w:rPr>
            <w:rFonts w:ascii="arial" w:eastAsia="arial" w:hAnsi="arial" w:cs="arial"/>
            <w:b/>
            <w:i/>
            <w:color w:val="0077CC"/>
            <w:sz w:val="20"/>
            <w:u w:val="single"/>
            <w:shd w:val="clear" w:color="auto" w:fill="FFFFFF"/>
            <w:lang w:val="en-US" w:eastAsia="en-US" w:bidi="ar-SA"/>
          </w:rPr>
          <w:t>jackson</w:t>
        </w:r>
      </w:hyperlink>
      <w:hyperlink r:id="rId528" w:history="1">
        <w:r>
          <w:rPr>
            <w:rFonts w:ascii="arial" w:eastAsia="arial" w:hAnsi="arial" w:cs="arial"/>
            <w:i/>
            <w:color w:val="0077CC"/>
            <w:sz w:val="20"/>
            <w:u w:val="single"/>
            <w:shd w:val="clear" w:color="auto" w:fill="FFFFFF"/>
            <w:lang w:val="en-US" w:eastAsia="en-US" w:bidi="ar-SA"/>
          </w:rPr>
          <w:t>-needs-to-get-through-senate-hearings</w:t>
        </w:r>
      </w:hyperlink>
      <w:r>
        <w:rPr>
          <w:rFonts w:ascii="arial" w:eastAsia="arial" w:hAnsi="arial" w:cs="arial"/>
          <w:color w:val="000000"/>
          <w:sz w:val="20"/>
          <w:lang w:val="en-US" w:eastAsia="en-US" w:bidi="ar-SA"/>
        </w:rPr>
        <w:t xml:space="preserve"> [ 11]: </w:t>
      </w:r>
      <w:hyperlink r:id="rId529" w:history="1">
        <w:r>
          <w:rPr>
            <w:rFonts w:ascii="arial" w:eastAsia="arial" w:hAnsi="arial" w:cs="arial"/>
            <w:i/>
            <w:color w:val="0077CC"/>
            <w:sz w:val="20"/>
            <w:u w:val="single"/>
            <w:shd w:val="clear" w:color="auto" w:fill="FFFFFF"/>
            <w:lang w:val="en-US" w:eastAsia="en-US" w:bidi="ar-SA"/>
          </w:rPr>
          <w:t>https://howappealing.abovethelaw.com/2022/03/20/#175806</w:t>
        </w:r>
      </w:hyperlink>
      <w:r>
        <w:rPr>
          <w:rFonts w:ascii="arial" w:eastAsia="arial" w:hAnsi="arial" w:cs="arial"/>
          <w:color w:val="000000"/>
          <w:sz w:val="20"/>
          <w:lang w:val="en-US" w:eastAsia="en-US" w:bidi="ar-SA"/>
        </w:rPr>
        <w:t xml:space="preserve"> [ 12]: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[ 13]: </w:t>
      </w:r>
      <w:hyperlink r:id="rId530" w:history="1">
        <w:r>
          <w:rPr>
            <w:rFonts w:ascii="arial" w:eastAsia="arial" w:hAnsi="arial" w:cs="arial"/>
            <w:i/>
            <w:color w:val="0077CC"/>
            <w:sz w:val="20"/>
            <w:u w:val="single"/>
            <w:shd w:val="clear" w:color="auto" w:fill="FFFFFF"/>
            <w:lang w:val="en-US" w:eastAsia="en-US" w:bidi="ar-SA"/>
          </w:rPr>
          <w:t>https://www.law.berkeley.edu/our-faculty/faculty-profiles/erwin-chemerinsky/#tab_profile</w:t>
        </w:r>
      </w:hyperlink>
      <w:r>
        <w:rPr>
          <w:rFonts w:ascii="arial" w:eastAsia="arial" w:hAnsi="arial" w:cs="arial"/>
          <w:color w:val="000000"/>
          <w:sz w:val="20"/>
          <w:lang w:val="en-US" w:eastAsia="en-US" w:bidi="ar-SA"/>
        </w:rPr>
        <w:t xml:space="preserve"> [ 14]: </w:t>
      </w:r>
      <w:hyperlink r:id="rId531" w:history="1">
        <w:r>
          <w:rPr>
            <w:rFonts w:ascii="arial" w:eastAsia="arial" w:hAnsi="arial" w:cs="arial"/>
            <w:i/>
            <w:color w:val="0077CC"/>
            <w:sz w:val="20"/>
            <w:u w:val="single"/>
            <w:shd w:val="clear" w:color="auto" w:fill="FFFFFF"/>
            <w:lang w:val="en-US" w:eastAsia="en-US" w:bidi="ar-SA"/>
          </w:rPr>
          <w:t>https://www.latimes.com/opinion/story/2022-03-20/</w:t>
        </w:r>
      </w:hyperlink>
      <w:hyperlink r:id="rId531" w:history="1">
        <w:r>
          <w:rPr>
            <w:rFonts w:ascii="arial" w:eastAsia="arial" w:hAnsi="arial" w:cs="arial"/>
            <w:b/>
            <w:i/>
            <w:color w:val="0077CC"/>
            <w:sz w:val="20"/>
            <w:u w:val="single"/>
            <w:shd w:val="clear" w:color="auto" w:fill="FFFFFF"/>
            <w:lang w:val="en-US" w:eastAsia="en-US" w:bidi="ar-SA"/>
          </w:rPr>
          <w:t>ketanji</w:t>
        </w:r>
      </w:hyperlink>
      <w:hyperlink r:id="rId531" w:history="1">
        <w:r>
          <w:rPr>
            <w:rFonts w:ascii="arial" w:eastAsia="arial" w:hAnsi="arial" w:cs="arial"/>
            <w:i/>
            <w:color w:val="0077CC"/>
            <w:sz w:val="20"/>
            <w:u w:val="single"/>
            <w:shd w:val="clear" w:color="auto" w:fill="FFFFFF"/>
            <w:lang w:val="en-US" w:eastAsia="en-US" w:bidi="ar-SA"/>
          </w:rPr>
          <w:t>-</w:t>
        </w:r>
      </w:hyperlink>
      <w:hyperlink r:id="rId531" w:history="1">
        <w:r>
          <w:rPr>
            <w:rFonts w:ascii="arial" w:eastAsia="arial" w:hAnsi="arial" w:cs="arial"/>
            <w:b/>
            <w:i/>
            <w:color w:val="0077CC"/>
            <w:sz w:val="20"/>
            <w:u w:val="single"/>
            <w:shd w:val="clear" w:color="auto" w:fill="FFFFFF"/>
            <w:lang w:val="en-US" w:eastAsia="en-US" w:bidi="ar-SA"/>
          </w:rPr>
          <w:t>brown</w:t>
        </w:r>
      </w:hyperlink>
      <w:hyperlink r:id="rId531" w:history="1">
        <w:r>
          <w:rPr>
            <w:rFonts w:ascii="arial" w:eastAsia="arial" w:hAnsi="arial" w:cs="arial"/>
            <w:i/>
            <w:color w:val="0077CC"/>
            <w:sz w:val="20"/>
            <w:u w:val="single"/>
            <w:shd w:val="clear" w:color="auto" w:fill="FFFFFF"/>
            <w:lang w:val="en-US" w:eastAsia="en-US" w:bidi="ar-SA"/>
          </w:rPr>
          <w:t>-</w:t>
        </w:r>
      </w:hyperlink>
      <w:hyperlink r:id="rId531" w:history="1">
        <w:r>
          <w:rPr>
            <w:rFonts w:ascii="arial" w:eastAsia="arial" w:hAnsi="arial" w:cs="arial"/>
            <w:b/>
            <w:i/>
            <w:color w:val="0077CC"/>
            <w:sz w:val="20"/>
            <w:u w:val="single"/>
            <w:shd w:val="clear" w:color="auto" w:fill="FFFFFF"/>
            <w:lang w:val="en-US" w:eastAsia="en-US" w:bidi="ar-SA"/>
          </w:rPr>
          <w:t>jackson</w:t>
        </w:r>
      </w:hyperlink>
      <w:hyperlink r:id="rId531" w:history="1">
        <w:r>
          <w:rPr>
            <w:rFonts w:ascii="arial" w:eastAsia="arial" w:hAnsi="arial" w:cs="arial"/>
            <w:i/>
            <w:color w:val="0077CC"/>
            <w:sz w:val="20"/>
            <w:u w:val="single"/>
            <w:shd w:val="clear" w:color="auto" w:fill="FFFFFF"/>
            <w:lang w:val="en-US" w:eastAsia="en-US" w:bidi="ar-SA"/>
          </w:rPr>
          <w:t>-republican-attacks-supreme-court-confirmation</w:t>
        </w:r>
      </w:hyperlink>
      <w:r>
        <w:rPr>
          <w:rFonts w:ascii="arial" w:eastAsia="arial" w:hAnsi="arial" w:cs="arial"/>
          <w:color w:val="000000"/>
          <w:sz w:val="20"/>
          <w:lang w:val="en-US" w:eastAsia="en-US" w:bidi="ar-SA"/>
        </w:rPr>
        <w:t xml:space="preserve"> [ 15]: </w:t>
      </w:r>
      <w:hyperlink r:id="rId532" w:history="1">
        <w:r>
          <w:rPr>
            <w:rFonts w:ascii="arial" w:eastAsia="arial" w:hAnsi="arial" w:cs="arial"/>
            <w:i/>
            <w:color w:val="0077CC"/>
            <w:sz w:val="20"/>
            <w:u w:val="single"/>
            <w:shd w:val="clear" w:color="auto" w:fill="FFFFFF"/>
            <w:lang w:val="en-US" w:eastAsia="en-US" w:bidi="ar-SA"/>
          </w:rPr>
          <w:t>https://howappealing.abovethelaw.com/2022/03/20/#175800</w:t>
        </w:r>
      </w:hyperlink>
      <w:r>
        <w:rPr>
          <w:rFonts w:ascii="arial" w:eastAsia="arial" w:hAnsi="arial" w:cs="arial"/>
          <w:color w:val="000000"/>
          <w:sz w:val="20"/>
          <w:lang w:val="en-US" w:eastAsia="en-US" w:bidi="ar-SA"/>
        </w:rPr>
        <w:t xml:space="preserve"> [ 16]: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[ 17]: </w:t>
      </w:r>
      <w:hyperlink r:id="rId533" w:history="1">
        <w:r>
          <w:rPr>
            <w:rFonts w:ascii="arial" w:eastAsia="arial" w:hAnsi="arial" w:cs="arial"/>
            <w:i/>
            <w:color w:val="0077CC"/>
            <w:sz w:val="20"/>
            <w:u w:val="single"/>
            <w:shd w:val="clear" w:color="auto" w:fill="FFFFFF"/>
            <w:lang w:val="en-US" w:eastAsia="en-US" w:bidi="ar-SA"/>
          </w:rPr>
          <w:t>https://www.nytimes.com/2022/03/20/us/politics/</w:t>
        </w:r>
      </w:hyperlink>
      <w:hyperlink r:id="rId533" w:history="1">
        <w:r>
          <w:rPr>
            <w:rFonts w:ascii="arial" w:eastAsia="arial" w:hAnsi="arial" w:cs="arial"/>
            <w:b/>
            <w:i/>
            <w:color w:val="0077CC"/>
            <w:sz w:val="20"/>
            <w:u w:val="single"/>
            <w:shd w:val="clear" w:color="auto" w:fill="FFFFFF"/>
            <w:lang w:val="en-US" w:eastAsia="en-US" w:bidi="ar-SA"/>
          </w:rPr>
          <w:t>ketanji</w:t>
        </w:r>
      </w:hyperlink>
      <w:hyperlink r:id="rId533" w:history="1">
        <w:r>
          <w:rPr>
            <w:rFonts w:ascii="arial" w:eastAsia="arial" w:hAnsi="arial" w:cs="arial"/>
            <w:i/>
            <w:color w:val="0077CC"/>
            <w:sz w:val="20"/>
            <w:u w:val="single"/>
            <w:shd w:val="clear" w:color="auto" w:fill="FFFFFF"/>
            <w:lang w:val="en-US" w:eastAsia="en-US" w:bidi="ar-SA"/>
          </w:rPr>
          <w:t>-</w:t>
        </w:r>
      </w:hyperlink>
      <w:hyperlink r:id="rId533" w:history="1">
        <w:r>
          <w:rPr>
            <w:rFonts w:ascii="arial" w:eastAsia="arial" w:hAnsi="arial" w:cs="arial"/>
            <w:b/>
            <w:i/>
            <w:color w:val="0077CC"/>
            <w:sz w:val="20"/>
            <w:u w:val="single"/>
            <w:shd w:val="clear" w:color="auto" w:fill="FFFFFF"/>
            <w:lang w:val="en-US" w:eastAsia="en-US" w:bidi="ar-SA"/>
          </w:rPr>
          <w:t>brown</w:t>
        </w:r>
      </w:hyperlink>
      <w:hyperlink r:id="rId533" w:history="1">
        <w:r>
          <w:rPr>
            <w:rFonts w:ascii="arial" w:eastAsia="arial" w:hAnsi="arial" w:cs="arial"/>
            <w:i/>
            <w:color w:val="0077CC"/>
            <w:sz w:val="20"/>
            <w:u w:val="single"/>
            <w:shd w:val="clear" w:color="auto" w:fill="FFFFFF"/>
            <w:lang w:val="en-US" w:eastAsia="en-US" w:bidi="ar-SA"/>
          </w:rPr>
          <w:t>-</w:t>
        </w:r>
      </w:hyperlink>
      <w:hyperlink r:id="rId533" w:history="1">
        <w:r>
          <w:rPr>
            <w:rFonts w:ascii="arial" w:eastAsia="arial" w:hAnsi="arial" w:cs="arial"/>
            <w:b/>
            <w:i/>
            <w:color w:val="0077CC"/>
            <w:sz w:val="20"/>
            <w:u w:val="single"/>
            <w:shd w:val="clear" w:color="auto" w:fill="FFFFFF"/>
            <w:lang w:val="en-US" w:eastAsia="en-US" w:bidi="ar-SA"/>
          </w:rPr>
          <w:t>jackson</w:t>
        </w:r>
      </w:hyperlink>
      <w:hyperlink r:id="rId533" w:history="1">
        <w:r>
          <w:rPr>
            <w:rFonts w:ascii="arial" w:eastAsia="arial" w:hAnsi="arial" w:cs="arial"/>
            <w:i/>
            <w:color w:val="0077CC"/>
            <w:sz w:val="20"/>
            <w:u w:val="single"/>
            <w:shd w:val="clear" w:color="auto" w:fill="FFFFFF"/>
            <w:lang w:val="en-US" w:eastAsia="en-US" w:bidi="ar-SA"/>
          </w:rPr>
          <w:t>-harvard.html</w:t>
        </w:r>
      </w:hyperlink>
      <w:r>
        <w:rPr>
          <w:rFonts w:ascii="arial" w:eastAsia="arial" w:hAnsi="arial" w:cs="arial"/>
          <w:color w:val="000000"/>
          <w:sz w:val="20"/>
          <w:lang w:val="en-US" w:eastAsia="en-US" w:bidi="ar-SA"/>
        </w:rPr>
        <w:t xml:space="preserve"> [ 18]: </w:t>
      </w:r>
      <w:hyperlink r:id="rId534" w:history="1">
        <w:r>
          <w:rPr>
            <w:rFonts w:ascii="arial" w:eastAsia="arial" w:hAnsi="arial" w:cs="arial"/>
            <w:i/>
            <w:color w:val="0077CC"/>
            <w:sz w:val="20"/>
            <w:u w:val="single"/>
            <w:shd w:val="clear" w:color="auto" w:fill="FFFFFF"/>
            <w:lang w:val="en-US" w:eastAsia="en-US" w:bidi="ar-SA"/>
          </w:rPr>
          <w:t>https://www.nytimes.com/2022/03/20/us/</w:t>
        </w:r>
      </w:hyperlink>
      <w:hyperlink r:id="rId534" w:history="1">
        <w:r>
          <w:rPr>
            <w:rFonts w:ascii="arial" w:eastAsia="arial" w:hAnsi="arial" w:cs="arial"/>
            <w:b/>
            <w:i/>
            <w:color w:val="0077CC"/>
            <w:sz w:val="20"/>
            <w:u w:val="single"/>
            <w:shd w:val="clear" w:color="auto" w:fill="FFFFFF"/>
            <w:lang w:val="en-US" w:eastAsia="en-US" w:bidi="ar-SA"/>
          </w:rPr>
          <w:t>ketanji</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brown</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jackson</w:t>
        </w:r>
      </w:hyperlink>
      <w:hyperlink r:id="rId534" w:history="1">
        <w:r>
          <w:rPr>
            <w:rFonts w:ascii="arial" w:eastAsia="arial" w:hAnsi="arial" w:cs="arial"/>
            <w:i/>
            <w:color w:val="0077CC"/>
            <w:sz w:val="20"/>
            <w:u w:val="single"/>
            <w:shd w:val="clear" w:color="auto" w:fill="FFFFFF"/>
            <w:lang w:val="en-US" w:eastAsia="en-US" w:bidi="ar-SA"/>
          </w:rPr>
          <w:t>-republicans.html</w:t>
        </w:r>
      </w:hyperlink>
      <w:r>
        <w:rPr>
          <w:rFonts w:ascii="arial" w:eastAsia="arial" w:hAnsi="arial" w:cs="arial"/>
          <w:color w:val="000000"/>
          <w:sz w:val="20"/>
          <w:lang w:val="en-US" w:eastAsia="en-US" w:bidi="ar-SA"/>
        </w:rPr>
        <w:t xml:space="preserve"> [ 19]: </w:t>
      </w:r>
      <w:hyperlink r:id="rId535" w:history="1">
        <w:r>
          <w:rPr>
            <w:rFonts w:ascii="arial" w:eastAsia="arial" w:hAnsi="arial" w:cs="arial"/>
            <w:i/>
            <w:color w:val="0077CC"/>
            <w:sz w:val="20"/>
            <w:u w:val="single"/>
            <w:shd w:val="clear" w:color="auto" w:fill="FFFFFF"/>
            <w:lang w:val="en-US" w:eastAsia="en-US" w:bidi="ar-SA"/>
          </w:rPr>
          <w:t>https://www.washingtonpost.com/politics/2022/03/19/legal-stances-</w:t>
        </w:r>
      </w:hyperlink>
      <w:hyperlink r:id="rId535" w:history="1">
        <w:r>
          <w:rPr>
            <w:rFonts w:ascii="arial" w:eastAsia="arial" w:hAnsi="arial" w:cs="arial"/>
            <w:b/>
            <w:i/>
            <w:color w:val="0077CC"/>
            <w:sz w:val="20"/>
            <w:u w:val="single"/>
            <w:shd w:val="clear" w:color="auto" w:fill="FFFFFF"/>
            <w:lang w:val="en-US" w:eastAsia="en-US" w:bidi="ar-SA"/>
          </w:rPr>
          <w:t>ketanji</w:t>
        </w:r>
      </w:hyperlink>
      <w:hyperlink r:id="rId535" w:history="1">
        <w:r>
          <w:rPr>
            <w:rFonts w:ascii="arial" w:eastAsia="arial" w:hAnsi="arial" w:cs="arial"/>
            <w:i/>
            <w:color w:val="0077CC"/>
            <w:sz w:val="20"/>
            <w:u w:val="single"/>
            <w:shd w:val="clear" w:color="auto" w:fill="FFFFFF"/>
            <w:lang w:val="en-US" w:eastAsia="en-US" w:bidi="ar-SA"/>
          </w:rPr>
          <w:t>-</w:t>
        </w:r>
      </w:hyperlink>
      <w:hyperlink r:id="rId535" w:history="1">
        <w:r>
          <w:rPr>
            <w:rFonts w:ascii="arial" w:eastAsia="arial" w:hAnsi="arial" w:cs="arial"/>
            <w:b/>
            <w:i/>
            <w:color w:val="0077CC"/>
            <w:sz w:val="20"/>
            <w:u w:val="single"/>
            <w:shd w:val="clear" w:color="auto" w:fill="FFFFFF"/>
            <w:lang w:val="en-US" w:eastAsia="en-US" w:bidi="ar-SA"/>
          </w:rPr>
          <w:t>jackson</w:t>
        </w:r>
      </w:hyperlink>
      <w:hyperlink r:id="rId53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[ 20]: </w:t>
      </w:r>
      <w:hyperlink r:id="rId536" w:history="1">
        <w:r>
          <w:rPr>
            <w:rFonts w:ascii="arial" w:eastAsia="arial" w:hAnsi="arial" w:cs="arial"/>
            <w:i/>
            <w:color w:val="0077CC"/>
            <w:sz w:val="20"/>
            <w:u w:val="single"/>
            <w:shd w:val="clear" w:color="auto" w:fill="FFFFFF"/>
            <w:lang w:val="en-US" w:eastAsia="en-US" w:bidi="ar-SA"/>
          </w:rPr>
          <w:t>https://www.washingtonpost.com/politics/2022/03/20/</w:t>
        </w:r>
      </w:hyperlink>
      <w:hyperlink r:id="rId536" w:history="1">
        <w:r>
          <w:rPr>
            <w:rFonts w:ascii="arial" w:eastAsia="arial" w:hAnsi="arial" w:cs="arial"/>
            <w:b/>
            <w:i/>
            <w:color w:val="0077CC"/>
            <w:sz w:val="20"/>
            <w:u w:val="single"/>
            <w:shd w:val="clear" w:color="auto" w:fill="FFFFFF"/>
            <w:lang w:val="en-US" w:eastAsia="en-US" w:bidi="ar-SA"/>
          </w:rPr>
          <w:t>jackson</w:t>
        </w:r>
      </w:hyperlink>
      <w:hyperlink r:id="rId536" w:history="1">
        <w:r>
          <w:rPr>
            <w:rFonts w:ascii="arial" w:eastAsia="arial" w:hAnsi="arial" w:cs="arial"/>
            <w:i/>
            <w:color w:val="0077CC"/>
            <w:sz w:val="20"/>
            <w:u w:val="single"/>
            <w:shd w:val="clear" w:color="auto" w:fill="FFFFFF"/>
            <w:lang w:val="en-US" w:eastAsia="en-US" w:bidi="ar-SA"/>
          </w:rPr>
          <w:t>-durbin-hawley-pornography-supreme-court/</w:t>
        </w:r>
      </w:hyperlink>
      <w:r>
        <w:rPr>
          <w:rFonts w:ascii="arial" w:eastAsia="arial" w:hAnsi="arial" w:cs="arial"/>
          <w:color w:val="000000"/>
          <w:sz w:val="20"/>
          <w:lang w:val="en-US" w:eastAsia="en-US" w:bidi="ar-SA"/>
        </w:rPr>
        <w:t xml:space="preserve"> [ 21]: </w:t>
      </w:r>
      <w:hyperlink r:id="rId537" w:history="1">
        <w:r>
          <w:rPr>
            <w:rFonts w:ascii="arial" w:eastAsia="arial" w:hAnsi="arial" w:cs="arial"/>
            <w:i/>
            <w:color w:val="0077CC"/>
            <w:sz w:val="20"/>
            <w:u w:val="single"/>
            <w:shd w:val="clear" w:color="auto" w:fill="FFFFFF"/>
            <w:lang w:val="en-US" w:eastAsia="en-US" w:bidi="ar-SA"/>
          </w:rPr>
          <w:t>https://www.wsj.com/articles/</w:t>
        </w:r>
      </w:hyperlink>
      <w:hyperlink r:id="rId537" w:history="1">
        <w:r>
          <w:rPr>
            <w:rFonts w:ascii="arial" w:eastAsia="arial" w:hAnsi="arial" w:cs="arial"/>
            <w:b/>
            <w:i/>
            <w:color w:val="0077CC"/>
            <w:sz w:val="20"/>
            <w:u w:val="single"/>
            <w:shd w:val="clear" w:color="auto" w:fill="FFFFFF"/>
            <w:lang w:val="en-US" w:eastAsia="en-US" w:bidi="ar-SA"/>
          </w:rPr>
          <w:t>ketanji</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brown</w:t>
        </w:r>
      </w:hyperlink>
      <w:hyperlink r:id="rId537" w:history="1">
        <w:r>
          <w:rPr>
            <w:rFonts w:ascii="arial" w:eastAsia="arial" w:hAnsi="arial" w:cs="arial"/>
            <w:i/>
            <w:color w:val="0077CC"/>
            <w:sz w:val="20"/>
            <w:u w:val="single"/>
            <w:shd w:val="clear" w:color="auto" w:fill="FFFFFF"/>
            <w:lang w:val="en-US" w:eastAsia="en-US" w:bidi="ar-SA"/>
          </w:rPr>
          <w:t>-jacksons-hearings-to-focus-on-legal-experience-record-on-crime-11647781202?st=ah1bgi3m45a317q&amp;reflink=desktopwebshare_permalink</w:t>
        </w:r>
      </w:hyperlink>
      <w:r>
        <w:rPr>
          <w:rFonts w:ascii="arial" w:eastAsia="arial" w:hAnsi="arial" w:cs="arial"/>
          <w:color w:val="000000"/>
          <w:sz w:val="20"/>
          <w:lang w:val="en-US" w:eastAsia="en-US" w:bidi="ar-SA"/>
        </w:rPr>
        <w:t xml:space="preserve"> [ 22]: </w:t>
      </w:r>
      <w:hyperlink r:id="rId538" w:history="1">
        <w:r>
          <w:rPr>
            <w:rFonts w:ascii="arial" w:eastAsia="arial" w:hAnsi="arial" w:cs="arial"/>
            <w:i/>
            <w:color w:val="0077CC"/>
            <w:sz w:val="20"/>
            <w:u w:val="single"/>
            <w:shd w:val="clear" w:color="auto" w:fill="FFFFFF"/>
            <w:lang w:val="en-US" w:eastAsia="en-US" w:bidi="ar-SA"/>
          </w:rPr>
          <w:t>https://www.washingtontimes.com/news/2022/mar/20/accusations-leniency-child-porn-cases-preface-jack/</w:t>
        </w:r>
      </w:hyperlink>
      <w:r>
        <w:rPr>
          <w:rFonts w:ascii="arial" w:eastAsia="arial" w:hAnsi="arial" w:cs="arial"/>
          <w:color w:val="000000"/>
          <w:sz w:val="20"/>
          <w:lang w:val="en-US" w:eastAsia="en-US" w:bidi="ar-SA"/>
        </w:rPr>
        <w:t xml:space="preserve"> [ 23]: </w:t>
      </w:r>
      <w:hyperlink r:id="rId539" w:history="1">
        <w:r>
          <w:rPr>
            <w:rFonts w:ascii="arial" w:eastAsia="arial" w:hAnsi="arial" w:cs="arial"/>
            <w:i/>
            <w:color w:val="0077CC"/>
            <w:sz w:val="20"/>
            <w:u w:val="single"/>
            <w:shd w:val="clear" w:color="auto" w:fill="FFFFFF"/>
            <w:lang w:val="en-US" w:eastAsia="en-US" w:bidi="ar-SA"/>
          </w:rPr>
          <w:t>https://howappealing.abovethelaw.com/2022/03/20/#175794</w:t>
        </w:r>
      </w:hyperlink>
      <w:r>
        <w:rPr>
          <w:rFonts w:ascii="arial" w:eastAsia="arial" w:hAnsi="arial" w:cs="arial"/>
          <w:color w:val="000000"/>
          <w:sz w:val="20"/>
          <w:lang w:val="en-US" w:eastAsia="en-US" w:bidi="ar-SA"/>
        </w:rPr>
        <w:t xml:space="preserve"> [ 24]: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[ 25]: </w:t>
      </w:r>
      <w:hyperlink r:id="rId540" w:history="1">
        <w:r>
          <w:rPr>
            <w:rFonts w:ascii="arial" w:eastAsia="arial" w:hAnsi="arial" w:cs="arial"/>
            <w:i/>
            <w:color w:val="0077CC"/>
            <w:sz w:val="20"/>
            <w:u w:val="single"/>
            <w:shd w:val="clear" w:color="auto" w:fill="FFFFFF"/>
            <w:lang w:val="en-US" w:eastAsia="en-US" w:bidi="ar-SA"/>
          </w:rPr>
          <w:t>https://www.nytimes.com/2022/03/20/us/politics/sept-11-trial-guantanamo.html</w:t>
        </w:r>
      </w:hyperlink>
      <w:r>
        <w:rPr>
          <w:rFonts w:ascii="arial" w:eastAsia="arial" w:hAnsi="arial" w:cs="arial"/>
          <w:color w:val="000000"/>
          <w:sz w:val="20"/>
          <w:lang w:val="en-US" w:eastAsia="en-US" w:bidi="ar-SA"/>
        </w:rPr>
        <w:t xml:space="preserve"> [ 26]: </w:t>
      </w:r>
      <w:hyperlink r:id="rId541" w:history="1">
        <w:r>
          <w:rPr>
            <w:rFonts w:ascii="arial" w:eastAsia="arial" w:hAnsi="arial" w:cs="arial"/>
            <w:i/>
            <w:color w:val="0077CC"/>
            <w:sz w:val="20"/>
            <w:u w:val="single"/>
            <w:shd w:val="clear" w:color="auto" w:fill="FFFFFF"/>
            <w:lang w:val="en-US" w:eastAsia="en-US" w:bidi="ar-SA"/>
          </w:rPr>
          <w:t>https://howappealing.abovethelaw.com/2022/03/20/#175788</w:t>
        </w:r>
      </w:hyperlink>
      <w:r>
        <w:rPr>
          <w:rFonts w:ascii="arial" w:eastAsia="arial" w:hAnsi="arial" w:cs="arial"/>
          <w:color w:val="000000"/>
          <w:sz w:val="20"/>
          <w:lang w:val="en-US" w:eastAsia="en-US" w:bidi="ar-SA"/>
        </w:rPr>
        <w:t xml:space="preserve"> [ 27]: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[ 28]: </w:t>
      </w:r>
      <w:hyperlink r:id="rId542" w:history="1">
        <w:r>
          <w:rPr>
            <w:rFonts w:ascii="arial" w:eastAsia="arial" w:hAnsi="arial" w:cs="arial"/>
            <w:i/>
            <w:color w:val="0077CC"/>
            <w:sz w:val="20"/>
            <w:u w:val="single"/>
            <w:shd w:val="clear" w:color="auto" w:fill="FFFFFF"/>
            <w:lang w:val="en-US" w:eastAsia="en-US" w:bidi="ar-SA"/>
          </w:rPr>
          <w:t>https://law.fsu.edu/faculty-staff/mary-ziegler</w:t>
        </w:r>
      </w:hyperlink>
      <w:r>
        <w:rPr>
          <w:rFonts w:ascii="arial" w:eastAsia="arial" w:hAnsi="arial" w:cs="arial"/>
          <w:color w:val="000000"/>
          <w:sz w:val="20"/>
          <w:lang w:val="en-US" w:eastAsia="en-US" w:bidi="ar-SA"/>
        </w:rPr>
        <w:t xml:space="preserve"> [ 29]: </w:t>
      </w:r>
      <w:hyperlink r:id="rId543" w:history="1">
        <w:r>
          <w:rPr>
            <w:rFonts w:ascii="arial" w:eastAsia="arial" w:hAnsi="arial" w:cs="arial"/>
            <w:i/>
            <w:color w:val="0077CC"/>
            <w:sz w:val="20"/>
            <w:u w:val="single"/>
            <w:shd w:val="clear" w:color="auto" w:fill="FFFFFF"/>
            <w:lang w:val="en-US" w:eastAsia="en-US" w:bidi="ar-SA"/>
          </w:rPr>
          <w:t>https://www.nytimes.com/2022/03/19/opinion/abortion-laws-bans-missouri.html</w:t>
        </w:r>
      </w:hyperlink>
      <w:r>
        <w:rPr>
          <w:rFonts w:ascii="arial" w:eastAsia="arial" w:hAnsi="arial" w:cs="arial"/>
          <w:color w:val="000000"/>
          <w:sz w:val="20"/>
          <w:lang w:val="en-US" w:eastAsia="en-US" w:bidi="ar-SA"/>
        </w:rPr>
        <w:t xml:space="preserve"> [ 30]: </w:t>
      </w:r>
      <w:hyperlink r:id="rId544" w:history="1">
        <w:r>
          <w:rPr>
            <w:rFonts w:ascii="arial" w:eastAsia="arial" w:hAnsi="arial" w:cs="arial"/>
            <w:i/>
            <w:color w:val="0077CC"/>
            <w:sz w:val="20"/>
            <w:u w:val="single"/>
            <w:shd w:val="clear" w:color="auto" w:fill="FFFFFF"/>
            <w:lang w:val="en-US" w:eastAsia="en-US" w:bidi="ar-SA"/>
          </w:rPr>
          <w:t>https://howappealing.abovethelaw.com/2022/03/20/#175782</w:t>
        </w:r>
      </w:hyperlink>
      <w:r>
        <w:rPr>
          <w:rFonts w:ascii="arial" w:eastAsia="arial" w:hAnsi="arial" w:cs="arial"/>
          <w:color w:val="000000"/>
          <w:sz w:val="20"/>
          <w:lang w:val="en-US" w:eastAsia="en-US" w:bidi="ar-SA"/>
        </w:rPr>
        <w:t xml:space="preserve"> [ 31]: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[ 32]: </w:t>
      </w:r>
      <w:hyperlink r:id="rId545" w:history="1">
        <w:r>
          <w:rPr>
            <w:rFonts w:ascii="arial" w:eastAsia="arial" w:hAnsi="arial" w:cs="arial"/>
            <w:i/>
            <w:color w:val="0077CC"/>
            <w:sz w:val="20"/>
            <w:u w:val="single"/>
            <w:shd w:val="clear" w:color="auto" w:fill="FFFFFF"/>
            <w:lang w:val="en-US" w:eastAsia="en-US" w:bidi="ar-SA"/>
          </w:rPr>
          <w:t>https://www.washingtonpost.com/politics/2022/03/20/clarenc-thomas-hospitalized-infection/</w:t>
        </w:r>
      </w:hyperlink>
      <w:r>
        <w:rPr>
          <w:rFonts w:ascii="arial" w:eastAsia="arial" w:hAnsi="arial" w:cs="arial"/>
          <w:color w:val="000000"/>
          <w:sz w:val="20"/>
          <w:lang w:val="en-US" w:eastAsia="en-US" w:bidi="ar-SA"/>
        </w:rPr>
        <w:t xml:space="preserve"> [ 33]: </w:t>
      </w:r>
      <w:hyperlink r:id="rId546" w:history="1">
        <w:r>
          <w:rPr>
            <w:rFonts w:ascii="arial" w:eastAsia="arial" w:hAnsi="arial" w:cs="arial"/>
            <w:i/>
            <w:color w:val="0077CC"/>
            <w:sz w:val="20"/>
            <w:u w:val="single"/>
            <w:shd w:val="clear" w:color="auto" w:fill="FFFFFF"/>
            <w:lang w:val="en-US" w:eastAsia="en-US" w:bidi="ar-SA"/>
          </w:rPr>
          <w:t>https://www.cnn.com/2022/03/20/politics/clarence-thomas-hospitalized/index.html</w:t>
        </w:r>
      </w:hyperlink>
      <w:r>
        <w:rPr>
          <w:rFonts w:ascii="arial" w:eastAsia="arial" w:hAnsi="arial" w:cs="arial"/>
          <w:color w:val="000000"/>
          <w:sz w:val="20"/>
          <w:lang w:val="en-US" w:eastAsia="en-US" w:bidi="ar-SA"/>
        </w:rPr>
        <w:t xml:space="preserve"> [ 34]: </w:t>
      </w:r>
      <w:hyperlink r:id="rId406" w:history="1">
        <w:r>
          <w:rPr>
            <w:rFonts w:ascii="arial" w:eastAsia="arial" w:hAnsi="arial" w:cs="arial"/>
            <w:i/>
            <w:color w:val="0077CC"/>
            <w:sz w:val="20"/>
            <w:u w:val="single"/>
            <w:shd w:val="clear" w:color="auto" w:fill="FFFFFF"/>
            <w:lang w:val="en-US" w:eastAsia="en-US" w:bidi="ar-SA"/>
          </w:rPr>
          <w:t>http://www.supremecourt.gov</w:t>
        </w:r>
      </w:hyperlink>
      <w:r>
        <w:rPr>
          <w:rFonts w:ascii="arial" w:eastAsia="arial" w:hAnsi="arial" w:cs="arial"/>
          <w:color w:val="000000"/>
          <w:sz w:val="20"/>
          <w:lang w:val="en-US" w:eastAsia="en-US" w:bidi="ar-SA"/>
        </w:rPr>
        <w:t xml:space="preserve"> [ 35]: </w:t>
      </w:r>
      <w:hyperlink r:id="rId547" w:history="1">
        <w:r>
          <w:rPr>
            <w:rFonts w:ascii="arial" w:eastAsia="arial" w:hAnsi="arial" w:cs="arial"/>
            <w:i/>
            <w:color w:val="0077CC"/>
            <w:sz w:val="20"/>
            <w:u w:val="single"/>
            <w:shd w:val="clear" w:color="auto" w:fill="FFFFFF"/>
            <w:lang w:val="en-US" w:eastAsia="en-US" w:bidi="ar-SA"/>
          </w:rPr>
          <w:t>https://www.supremecourt.gov/publicinfo/press/pressreleases/pr_03-20-22</w:t>
        </w:r>
      </w:hyperlink>
      <w:r>
        <w:rPr>
          <w:rFonts w:ascii="arial" w:eastAsia="arial" w:hAnsi="arial" w:cs="arial"/>
          <w:color w:val="000000"/>
          <w:sz w:val="20"/>
          <w:lang w:val="en-US" w:eastAsia="en-US" w:bidi="ar-SA"/>
        </w:rPr>
        <w:t xml:space="preserve"> [ 36]: </w:t>
      </w:r>
      <w:hyperlink r:id="rId548" w:history="1">
        <w:r>
          <w:rPr>
            <w:rFonts w:ascii="arial" w:eastAsia="arial" w:hAnsi="arial" w:cs="arial"/>
            <w:i/>
            <w:color w:val="0077CC"/>
            <w:sz w:val="20"/>
            <w:u w:val="single"/>
            <w:shd w:val="clear" w:color="auto" w:fill="FFFFFF"/>
            <w:lang w:val="en-US" w:eastAsia="en-US" w:bidi="ar-SA"/>
          </w:rPr>
          <w:t>https://howappealing.abovethelaw.com/2022/03/20/#175764</w:t>
        </w:r>
      </w:hyperlink>
      <w:r>
        <w:rPr>
          <w:rFonts w:ascii="arial" w:eastAsia="arial" w:hAnsi="arial" w:cs="arial"/>
          <w:color w:val="000000"/>
          <w:sz w:val="20"/>
          <w:lang w:val="en-US" w:eastAsia="en-US" w:bidi="ar-SA"/>
        </w:rPr>
        <w:t xml:space="preserve"> [ 37]: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[ 38]: </w:t>
      </w:r>
      <w:hyperlink r:id="rId549" w:history="1">
        <w:r>
          <w:rPr>
            <w:rFonts w:ascii="arial" w:eastAsia="arial" w:hAnsi="arial" w:cs="arial"/>
            <w:i/>
            <w:color w:val="0077CC"/>
            <w:sz w:val="20"/>
            <w:u w:val="single"/>
            <w:shd w:val="clear" w:color="auto" w:fill="FFFFFF"/>
            <w:lang w:val="en-US" w:eastAsia="en-US" w:bidi="ar-SA"/>
          </w:rPr>
          <w:t>https://davidlat.substack.com/p/judicial-notice-031922-long-long</w:t>
        </w:r>
      </w:hyperlink>
      <w:r>
        <w:rPr>
          <w:rFonts w:ascii="arial" w:eastAsia="arial" w:hAnsi="arial" w:cs="arial"/>
          <w:color w:val="000000"/>
          <w:sz w:val="20"/>
          <w:lang w:val="en-US" w:eastAsia="en-US" w:bidi="ar-SA"/>
        </w:rPr>
        <w:t xml:space="preserve"> [ 39]: </w:t>
      </w:r>
      <w:hyperlink r:id="rId550" w:history="1">
        <w:r>
          <w:rPr>
            <w:rFonts w:ascii="arial" w:eastAsia="arial" w:hAnsi="arial" w:cs="arial"/>
            <w:i/>
            <w:color w:val="0077CC"/>
            <w:sz w:val="20"/>
            <w:u w:val="single"/>
            <w:shd w:val="clear" w:color="auto" w:fill="FFFFFF"/>
            <w:lang w:val="en-US" w:eastAsia="en-US" w:bidi="ar-SA"/>
          </w:rPr>
          <w:t>https://howappealing.abovethelaw.com/2022/03/20/#175758</w:t>
        </w:r>
      </w:hyperlink>
      <w:r>
        <w:rPr>
          <w:rFonts w:ascii="arial" w:eastAsia="arial" w:hAnsi="arial" w:cs="arial"/>
          <w:color w:val="000000"/>
          <w:sz w:val="20"/>
          <w:lang w:val="en-US" w:eastAsia="en-US" w:bidi="ar-SA"/>
        </w:rPr>
        <w:t xml:space="preserve"> [ 40]: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[ 41]: </w:t>
      </w:r>
      <w:hyperlink r:id="rId551" w:history="1">
        <w:r>
          <w:rPr>
            <w:rFonts w:ascii="arial" w:eastAsia="arial" w:hAnsi="arial" w:cs="arial"/>
            <w:i/>
            <w:color w:val="0077CC"/>
            <w:sz w:val="20"/>
            <w:u w:val="single"/>
            <w:shd w:val="clear" w:color="auto" w:fill="FFFFFF"/>
            <w:lang w:val="en-US" w:eastAsia="en-US" w:bidi="ar-SA"/>
          </w:rPr>
          <w:t>https://www.latimes.com/politics/story/2022-03-20/</w:t>
        </w:r>
      </w:hyperlink>
      <w:hyperlink r:id="rId551" w:history="1">
        <w:r>
          <w:rPr>
            <w:rFonts w:ascii="arial" w:eastAsia="arial" w:hAnsi="arial" w:cs="arial"/>
            <w:b/>
            <w:i/>
            <w:color w:val="0077CC"/>
            <w:sz w:val="20"/>
            <w:u w:val="single"/>
            <w:shd w:val="clear" w:color="auto" w:fill="FFFFFF"/>
            <w:lang w:val="en-US" w:eastAsia="en-US" w:bidi="ar-SA"/>
          </w:rPr>
          <w:t>jackson</w:t>
        </w:r>
      </w:hyperlink>
      <w:hyperlink r:id="rId551" w:history="1">
        <w:r>
          <w:rPr>
            <w:rFonts w:ascii="arial" w:eastAsia="arial" w:hAnsi="arial" w:cs="arial"/>
            <w:i/>
            <w:color w:val="0077CC"/>
            <w:sz w:val="20"/>
            <w:u w:val="single"/>
            <w:shd w:val="clear" w:color="auto" w:fill="FFFFFF"/>
            <w:lang w:val="en-US" w:eastAsia="en-US" w:bidi="ar-SA"/>
          </w:rPr>
          <w:t>-supporters-gear-up-to-protect-her-historic-supreme-court-bid-from-racist-sexist-attacks</w:t>
        </w:r>
      </w:hyperlink>
      <w:r>
        <w:rPr>
          <w:rFonts w:ascii="arial" w:eastAsia="arial" w:hAnsi="arial" w:cs="arial"/>
          <w:color w:val="000000"/>
          <w:sz w:val="20"/>
          <w:lang w:val="en-US" w:eastAsia="en-US" w:bidi="ar-SA"/>
        </w:rPr>
        <w:t xml:space="preserve"> [ 42]: </w:t>
      </w:r>
      <w:hyperlink r:id="rId552" w:history="1">
        <w:r>
          <w:rPr>
            <w:rFonts w:ascii="arial" w:eastAsia="arial" w:hAnsi="arial" w:cs="arial"/>
            <w:i/>
            <w:color w:val="0077CC"/>
            <w:sz w:val="20"/>
            <w:u w:val="single"/>
            <w:shd w:val="clear" w:color="auto" w:fill="FFFFFF"/>
            <w:lang w:val="en-US" w:eastAsia="en-US" w:bidi="ar-SA"/>
          </w:rPr>
          <w:t>https://apnews.com/article/</w:t>
        </w:r>
      </w:hyperlink>
      <w:hyperlink r:id="rId552" w:history="1">
        <w:r>
          <w:rPr>
            <w:rFonts w:ascii="arial" w:eastAsia="arial" w:hAnsi="arial" w:cs="arial"/>
            <w:b/>
            <w:i/>
            <w:color w:val="0077CC"/>
            <w:sz w:val="20"/>
            <w:u w:val="single"/>
            <w:shd w:val="clear" w:color="auto" w:fill="FFFFFF"/>
            <w:lang w:val="en-US" w:eastAsia="en-US" w:bidi="ar-SA"/>
          </w:rPr>
          <w:t>ketanji</w:t>
        </w:r>
      </w:hyperlink>
      <w:hyperlink r:id="rId552" w:history="1">
        <w:r>
          <w:rPr>
            <w:rFonts w:ascii="arial" w:eastAsia="arial" w:hAnsi="arial" w:cs="arial"/>
            <w:i/>
            <w:color w:val="0077CC"/>
            <w:sz w:val="20"/>
            <w:u w:val="single"/>
            <w:shd w:val="clear" w:color="auto" w:fill="FFFFFF"/>
            <w:lang w:val="en-US" w:eastAsia="en-US" w:bidi="ar-SA"/>
          </w:rPr>
          <w:t>-</w:t>
        </w:r>
      </w:hyperlink>
      <w:hyperlink r:id="rId552" w:history="1">
        <w:r>
          <w:rPr>
            <w:rFonts w:ascii="arial" w:eastAsia="arial" w:hAnsi="arial" w:cs="arial"/>
            <w:b/>
            <w:i/>
            <w:color w:val="0077CC"/>
            <w:sz w:val="20"/>
            <w:u w:val="single"/>
            <w:shd w:val="clear" w:color="auto" w:fill="FFFFFF"/>
            <w:lang w:val="en-US" w:eastAsia="en-US" w:bidi="ar-SA"/>
          </w:rPr>
          <w:t>brown</w:t>
        </w:r>
      </w:hyperlink>
      <w:hyperlink r:id="rId552" w:history="1">
        <w:r>
          <w:rPr>
            <w:rFonts w:ascii="arial" w:eastAsia="arial" w:hAnsi="arial" w:cs="arial"/>
            <w:i/>
            <w:color w:val="0077CC"/>
            <w:sz w:val="20"/>
            <w:u w:val="single"/>
            <w:shd w:val="clear" w:color="auto" w:fill="FFFFFF"/>
            <w:lang w:val="en-US" w:eastAsia="en-US" w:bidi="ar-SA"/>
          </w:rPr>
          <w:t>-</w:t>
        </w:r>
      </w:hyperlink>
      <w:hyperlink r:id="rId552" w:history="1">
        <w:r>
          <w:rPr>
            <w:rFonts w:ascii="arial" w:eastAsia="arial" w:hAnsi="arial" w:cs="arial"/>
            <w:b/>
            <w:i/>
            <w:color w:val="0077CC"/>
            <w:sz w:val="20"/>
            <w:u w:val="single"/>
            <w:shd w:val="clear" w:color="auto" w:fill="FFFFFF"/>
            <w:lang w:val="en-US" w:eastAsia="en-US" w:bidi="ar-SA"/>
          </w:rPr>
          <w:t>jackson</w:t>
        </w:r>
      </w:hyperlink>
      <w:hyperlink r:id="rId552" w:history="1">
        <w:r>
          <w:rPr>
            <w:rFonts w:ascii="arial" w:eastAsia="arial" w:hAnsi="arial" w:cs="arial"/>
            <w:i/>
            <w:color w:val="0077CC"/>
            <w:sz w:val="20"/>
            <w:u w:val="single"/>
            <w:shd w:val="clear" w:color="auto" w:fill="FFFFFF"/>
            <w:lang w:val="en-US" w:eastAsia="en-US" w:bidi="ar-SA"/>
          </w:rPr>
          <w:t>-stephen-breyer-biden-us-supreme-court-judiciary-07be42202912162b9a6b4ede6b2ac6e4</w:t>
        </w:r>
      </w:hyperlink>
      <w:r>
        <w:rPr>
          <w:rFonts w:ascii="arial" w:eastAsia="arial" w:hAnsi="arial" w:cs="arial"/>
          <w:color w:val="000000"/>
          <w:sz w:val="20"/>
          <w:lang w:val="en-US" w:eastAsia="en-US" w:bidi="ar-SA"/>
        </w:rPr>
        <w:t xml:space="preserve"> [ 43]: </w:t>
      </w:r>
      <w:hyperlink r:id="rId553" w:history="1">
        <w:r>
          <w:rPr>
            <w:rFonts w:ascii="arial" w:eastAsia="arial" w:hAnsi="arial" w:cs="arial"/>
            <w:i/>
            <w:color w:val="0077CC"/>
            <w:sz w:val="20"/>
            <w:u w:val="single"/>
            <w:shd w:val="clear" w:color="auto" w:fill="FFFFFF"/>
            <w:lang w:val="en-US" w:eastAsia="en-US" w:bidi="ar-SA"/>
          </w:rPr>
          <w:t>https://apnews.com/article/</w:t>
        </w:r>
      </w:hyperlink>
      <w:hyperlink r:id="rId553" w:history="1">
        <w:r>
          <w:rPr>
            <w:rFonts w:ascii="arial" w:eastAsia="arial" w:hAnsi="arial" w:cs="arial"/>
            <w:b/>
            <w:i/>
            <w:color w:val="0077CC"/>
            <w:sz w:val="20"/>
            <w:u w:val="single"/>
            <w:shd w:val="clear" w:color="auto" w:fill="FFFFFF"/>
            <w:lang w:val="en-US" w:eastAsia="en-US" w:bidi="ar-SA"/>
          </w:rPr>
          <w:t>ketanji</w:t>
        </w:r>
      </w:hyperlink>
      <w:hyperlink r:id="rId553" w:history="1">
        <w:r>
          <w:rPr>
            <w:rFonts w:ascii="arial" w:eastAsia="arial" w:hAnsi="arial" w:cs="arial"/>
            <w:i/>
            <w:color w:val="0077CC"/>
            <w:sz w:val="20"/>
            <w:u w:val="single"/>
            <w:shd w:val="clear" w:color="auto" w:fill="FFFFFF"/>
            <w:lang w:val="en-US" w:eastAsia="en-US" w:bidi="ar-SA"/>
          </w:rPr>
          <w:t>-</w:t>
        </w:r>
      </w:hyperlink>
      <w:hyperlink r:id="rId553" w:history="1">
        <w:r>
          <w:rPr>
            <w:rFonts w:ascii="arial" w:eastAsia="arial" w:hAnsi="arial" w:cs="arial"/>
            <w:b/>
            <w:i/>
            <w:color w:val="0077CC"/>
            <w:sz w:val="20"/>
            <w:u w:val="single"/>
            <w:shd w:val="clear" w:color="auto" w:fill="FFFFFF"/>
            <w:lang w:val="en-US" w:eastAsia="en-US" w:bidi="ar-SA"/>
          </w:rPr>
          <w:t>brown</w:t>
        </w:r>
      </w:hyperlink>
      <w:hyperlink r:id="rId553" w:history="1">
        <w:r>
          <w:rPr>
            <w:rFonts w:ascii="arial" w:eastAsia="arial" w:hAnsi="arial" w:cs="arial"/>
            <w:i/>
            <w:color w:val="0077CC"/>
            <w:sz w:val="20"/>
            <w:u w:val="single"/>
            <w:shd w:val="clear" w:color="auto" w:fill="FFFFFF"/>
            <w:lang w:val="en-US" w:eastAsia="en-US" w:bidi="ar-SA"/>
          </w:rPr>
          <w:t>-</w:t>
        </w:r>
      </w:hyperlink>
      <w:hyperlink r:id="rId553" w:history="1">
        <w:r>
          <w:rPr>
            <w:rFonts w:ascii="arial" w:eastAsia="arial" w:hAnsi="arial" w:cs="arial"/>
            <w:b/>
            <w:i/>
            <w:color w:val="0077CC"/>
            <w:sz w:val="20"/>
            <w:u w:val="single"/>
            <w:shd w:val="clear" w:color="auto" w:fill="FFFFFF"/>
            <w:lang w:val="en-US" w:eastAsia="en-US" w:bidi="ar-SA"/>
          </w:rPr>
          <w:t>jackson</w:t>
        </w:r>
      </w:hyperlink>
      <w:hyperlink r:id="rId553" w:history="1">
        <w:r>
          <w:rPr>
            <w:rFonts w:ascii="arial" w:eastAsia="arial" w:hAnsi="arial" w:cs="arial"/>
            <w:i/>
            <w:color w:val="0077CC"/>
            <w:sz w:val="20"/>
            <w:u w:val="single"/>
            <w:shd w:val="clear" w:color="auto" w:fill="FFFFFF"/>
            <w:lang w:val="en-US" w:eastAsia="en-US" w:bidi="ar-SA"/>
          </w:rPr>
          <w:t>-stephen-breyer-biden-us-supreme-court-covid-d57233559cb72c399134a230832a30e0</w:t>
        </w:r>
      </w:hyperlink>
      <w:r>
        <w:rPr>
          <w:rFonts w:ascii="arial" w:eastAsia="arial" w:hAnsi="arial" w:cs="arial"/>
          <w:color w:val="000000"/>
          <w:sz w:val="20"/>
          <w:lang w:val="en-US" w:eastAsia="en-US" w:bidi="ar-SA"/>
        </w:rPr>
        <w:t xml:space="preserve"> [ 44]: </w:t>
      </w:r>
      <w:hyperlink r:id="rId554" w:history="1">
        <w:r>
          <w:rPr>
            <w:rFonts w:ascii="arial" w:eastAsia="arial" w:hAnsi="arial" w:cs="arial"/>
            <w:i/>
            <w:color w:val="0077CC"/>
            <w:sz w:val="20"/>
            <w:u w:val="single"/>
            <w:shd w:val="clear" w:color="auto" w:fill="FFFFFF"/>
            <w:lang w:val="en-US" w:eastAsia="en-US" w:bidi="ar-SA"/>
          </w:rPr>
          <w:t>https://abcnews.go.com/Politics/historic-senate-hearing-set-</w:t>
        </w:r>
      </w:hyperlink>
      <w:hyperlink r:id="rId554" w:history="1">
        <w:r>
          <w:rPr>
            <w:rFonts w:ascii="arial" w:eastAsia="arial" w:hAnsi="arial" w:cs="arial"/>
            <w:b/>
            <w:i/>
            <w:color w:val="0077CC"/>
            <w:sz w:val="20"/>
            <w:u w:val="single"/>
            <w:shd w:val="clear" w:color="auto" w:fill="FFFFFF"/>
            <w:lang w:val="en-US" w:eastAsia="en-US" w:bidi="ar-SA"/>
          </w:rPr>
          <w:t>ketanji</w:t>
        </w:r>
      </w:hyperlink>
      <w:hyperlink r:id="rId554" w:history="1">
        <w:r>
          <w:rPr>
            <w:rFonts w:ascii="arial" w:eastAsia="arial" w:hAnsi="arial" w:cs="arial"/>
            <w:i/>
            <w:color w:val="0077CC"/>
            <w:sz w:val="20"/>
            <w:u w:val="single"/>
            <w:shd w:val="clear" w:color="auto" w:fill="FFFFFF"/>
            <w:lang w:val="en-US" w:eastAsia="en-US" w:bidi="ar-SA"/>
          </w:rPr>
          <w:t>-</w:t>
        </w:r>
      </w:hyperlink>
      <w:hyperlink r:id="rId554" w:history="1">
        <w:r>
          <w:rPr>
            <w:rFonts w:ascii="arial" w:eastAsia="arial" w:hAnsi="arial" w:cs="arial"/>
            <w:b/>
            <w:i/>
            <w:color w:val="0077CC"/>
            <w:sz w:val="20"/>
            <w:u w:val="single"/>
            <w:shd w:val="clear" w:color="auto" w:fill="FFFFFF"/>
            <w:lang w:val="en-US" w:eastAsia="en-US" w:bidi="ar-SA"/>
          </w:rPr>
          <w:t>brown</w:t>
        </w:r>
      </w:hyperlink>
      <w:hyperlink r:id="rId554" w:history="1">
        <w:r>
          <w:rPr>
            <w:rFonts w:ascii="arial" w:eastAsia="arial" w:hAnsi="arial" w:cs="arial"/>
            <w:i/>
            <w:color w:val="0077CC"/>
            <w:sz w:val="20"/>
            <w:u w:val="single"/>
            <w:shd w:val="clear" w:color="auto" w:fill="FFFFFF"/>
            <w:lang w:val="en-US" w:eastAsia="en-US" w:bidi="ar-SA"/>
          </w:rPr>
          <w:t>-</w:t>
        </w:r>
      </w:hyperlink>
      <w:hyperlink r:id="rId554" w:history="1">
        <w:r>
          <w:rPr>
            <w:rFonts w:ascii="arial" w:eastAsia="arial" w:hAnsi="arial" w:cs="arial"/>
            <w:b/>
            <w:i/>
            <w:color w:val="0077CC"/>
            <w:sz w:val="20"/>
            <w:u w:val="single"/>
            <w:shd w:val="clear" w:color="auto" w:fill="FFFFFF"/>
            <w:lang w:val="en-US" w:eastAsia="en-US" w:bidi="ar-SA"/>
          </w:rPr>
          <w:t>jackson</w:t>
        </w:r>
      </w:hyperlink>
      <w:hyperlink r:id="rId554" w:history="1">
        <w:r>
          <w:rPr>
            <w:rFonts w:ascii="arial" w:eastAsia="arial" w:hAnsi="arial" w:cs="arial"/>
            <w:i/>
            <w:color w:val="0077CC"/>
            <w:sz w:val="20"/>
            <w:u w:val="single"/>
            <w:shd w:val="clear" w:color="auto" w:fill="FFFFFF"/>
            <w:lang w:val="en-US" w:eastAsia="en-US" w:bidi="ar-SA"/>
          </w:rPr>
          <w:t>-supreme/story?id=83457954</w:t>
        </w:r>
      </w:hyperlink>
      <w:r>
        <w:rPr>
          <w:rFonts w:ascii="arial" w:eastAsia="arial" w:hAnsi="arial" w:cs="arial"/>
          <w:color w:val="000000"/>
          <w:sz w:val="20"/>
          <w:lang w:val="en-US" w:eastAsia="en-US" w:bidi="ar-SA"/>
        </w:rPr>
        <w:t xml:space="preserve"> [ 45]: </w:t>
      </w:r>
      <w:hyperlink r:id="rId555" w:history="1">
        <w:r>
          <w:rPr>
            <w:rFonts w:ascii="arial" w:eastAsia="arial" w:hAnsi="arial" w:cs="arial"/>
            <w:i/>
            <w:color w:val="0077CC"/>
            <w:sz w:val="20"/>
            <w:u w:val="single"/>
            <w:shd w:val="clear" w:color="auto" w:fill="FFFFFF"/>
            <w:lang w:val="en-US" w:eastAsia="en-US" w:bidi="ar-SA"/>
          </w:rPr>
          <w:t>https://thehill.com/regulation/court-battles/598834-criminal-justice-reformers-rally-for-first-public-defender-on</w:t>
        </w:r>
      </w:hyperlink>
      <w:r>
        <w:rPr>
          <w:rFonts w:ascii="arial" w:eastAsia="arial" w:hAnsi="arial" w:cs="arial"/>
          <w:color w:val="000000"/>
          <w:sz w:val="20"/>
          <w:lang w:val="en-US" w:eastAsia="en-US" w:bidi="ar-SA"/>
        </w:rPr>
        <w:t xml:space="preserve"> [ 46]: </w:t>
      </w:r>
      <w:hyperlink r:id="rId556" w:history="1">
        <w:r>
          <w:rPr>
            <w:rFonts w:ascii="arial" w:eastAsia="arial" w:hAnsi="arial" w:cs="arial"/>
            <w:i/>
            <w:color w:val="0077CC"/>
            <w:sz w:val="20"/>
            <w:u w:val="single"/>
            <w:shd w:val="clear" w:color="auto" w:fill="FFFFFF"/>
            <w:lang w:val="en-US" w:eastAsia="en-US" w:bidi="ar-SA"/>
          </w:rPr>
          <w:t>https://thehill.com/homenews/senate/598942-mcconnell-hasnt-made-a-final-decision-on-confirming-</w:t>
        </w:r>
      </w:hyperlink>
      <w:hyperlink r:id="rId556" w:history="1">
        <w:r>
          <w:rPr>
            <w:rFonts w:ascii="arial" w:eastAsia="arial" w:hAnsi="arial" w:cs="arial"/>
            <w:b/>
            <w:i/>
            <w:color w:val="0077CC"/>
            <w:sz w:val="20"/>
            <w:u w:val="single"/>
            <w:shd w:val="clear" w:color="auto" w:fill="FFFFFF"/>
            <w:lang w:val="en-US" w:eastAsia="en-US" w:bidi="ar-SA"/>
          </w:rPr>
          <w:t>ketanji</w:t>
        </w:r>
      </w:hyperlink>
      <w:hyperlink r:id="rId556" w:history="1">
        <w:r>
          <w:rPr>
            <w:rFonts w:ascii="arial" w:eastAsia="arial" w:hAnsi="arial" w:cs="arial"/>
            <w:i/>
            <w:color w:val="0077CC"/>
            <w:sz w:val="20"/>
            <w:u w:val="single"/>
            <w:shd w:val="clear" w:color="auto" w:fill="FFFFFF"/>
            <w:lang w:val="en-US" w:eastAsia="en-US" w:bidi="ar-SA"/>
          </w:rPr>
          <w:t>-</w:t>
        </w:r>
      </w:hyperlink>
      <w:hyperlink r:id="rId556" w:history="1">
        <w:r>
          <w:rPr>
            <w:rFonts w:ascii="arial" w:eastAsia="arial" w:hAnsi="arial" w:cs="arial"/>
            <w:b/>
            <w:i/>
            <w:color w:val="0077CC"/>
            <w:sz w:val="20"/>
            <w:u w:val="single"/>
            <w:shd w:val="clear" w:color="auto" w:fill="FFFFFF"/>
            <w:lang w:val="en-US" w:eastAsia="en-US" w:bidi="ar-SA"/>
          </w:rPr>
          <w:t>brown</w:t>
        </w:r>
      </w:hyperlink>
      <w:hyperlink r:id="rId556" w:history="1">
        <w:r>
          <w:rPr>
            <w:rFonts w:ascii="arial" w:eastAsia="arial" w:hAnsi="arial" w:cs="arial"/>
            <w:i/>
            <w:color w:val="0077CC"/>
            <w:sz w:val="20"/>
            <w:u w:val="single"/>
            <w:shd w:val="clear" w:color="auto" w:fill="FFFFFF"/>
            <w:lang w:val="en-US" w:eastAsia="en-US" w:bidi="ar-SA"/>
          </w:rPr>
          <w:t>-</w:t>
        </w:r>
      </w:hyperlink>
      <w:hyperlink r:id="rId556" w:history="1">
        <w:r>
          <w:rPr>
            <w:rFonts w:ascii="arial" w:eastAsia="arial" w:hAnsi="arial" w:cs="arial"/>
            <w:b/>
            <w:i/>
            <w:color w:val="0077CC"/>
            <w:sz w:val="20"/>
            <w:u w:val="single"/>
            <w:shd w:val="clear" w:color="auto" w:fill="FFFFFF"/>
            <w:lang w:val="en-US" w:eastAsia="en-US" w:bidi="ar-SA"/>
          </w:rPr>
          <w:t>jackson</w:t>
        </w:r>
      </w:hyperlink>
      <w:r>
        <w:rPr>
          <w:rFonts w:ascii="arial" w:eastAsia="arial" w:hAnsi="arial" w:cs="arial"/>
          <w:color w:val="000000"/>
          <w:sz w:val="20"/>
          <w:lang w:val="en-US" w:eastAsia="en-US" w:bidi="ar-SA"/>
        </w:rPr>
        <w:t xml:space="preserve"> [ 47]: </w:t>
      </w:r>
      <w:hyperlink r:id="rId557" w:history="1">
        <w:r>
          <w:rPr>
            <w:rFonts w:ascii="arial" w:eastAsia="arial" w:hAnsi="arial" w:cs="arial"/>
            <w:i/>
            <w:color w:val="0077CC"/>
            <w:sz w:val="20"/>
            <w:u w:val="single"/>
            <w:shd w:val="clear" w:color="auto" w:fill="FFFFFF"/>
            <w:lang w:val="en-US" w:eastAsia="en-US" w:bidi="ar-SA"/>
          </w:rPr>
          <w:t>https://www.vox.com/2022/3/20/22934967/</w:t>
        </w:r>
      </w:hyperlink>
      <w:hyperlink r:id="rId557" w:history="1">
        <w:r>
          <w:rPr>
            <w:rFonts w:ascii="arial" w:eastAsia="arial" w:hAnsi="arial" w:cs="arial"/>
            <w:b/>
            <w:i/>
            <w:color w:val="0077CC"/>
            <w:sz w:val="20"/>
            <w:u w:val="single"/>
            <w:shd w:val="clear" w:color="auto" w:fill="FFFFFF"/>
            <w:lang w:val="en-US" w:eastAsia="en-US" w:bidi="ar-SA"/>
          </w:rPr>
          <w:t>ketanji</w:t>
        </w:r>
      </w:hyperlink>
      <w:hyperlink r:id="rId557" w:history="1">
        <w:r>
          <w:rPr>
            <w:rFonts w:ascii="arial" w:eastAsia="arial" w:hAnsi="arial" w:cs="arial"/>
            <w:i/>
            <w:color w:val="0077CC"/>
            <w:sz w:val="20"/>
            <w:u w:val="single"/>
            <w:shd w:val="clear" w:color="auto" w:fill="FFFFFF"/>
            <w:lang w:val="en-US" w:eastAsia="en-US" w:bidi="ar-SA"/>
          </w:rPr>
          <w:t>-</w:t>
        </w:r>
      </w:hyperlink>
      <w:hyperlink r:id="rId557" w:history="1">
        <w:r>
          <w:rPr>
            <w:rFonts w:ascii="arial" w:eastAsia="arial" w:hAnsi="arial" w:cs="arial"/>
            <w:b/>
            <w:i/>
            <w:color w:val="0077CC"/>
            <w:sz w:val="20"/>
            <w:u w:val="single"/>
            <w:shd w:val="clear" w:color="auto" w:fill="FFFFFF"/>
            <w:lang w:val="en-US" w:eastAsia="en-US" w:bidi="ar-SA"/>
          </w:rPr>
          <w:t>brown</w:t>
        </w:r>
      </w:hyperlink>
      <w:hyperlink r:id="rId557" w:history="1">
        <w:r>
          <w:rPr>
            <w:rFonts w:ascii="arial" w:eastAsia="arial" w:hAnsi="arial" w:cs="arial"/>
            <w:i/>
            <w:color w:val="0077CC"/>
            <w:sz w:val="20"/>
            <w:u w:val="single"/>
            <w:shd w:val="clear" w:color="auto" w:fill="FFFFFF"/>
            <w:lang w:val="en-US" w:eastAsia="en-US" w:bidi="ar-SA"/>
          </w:rPr>
          <w:t>-</w:t>
        </w:r>
      </w:hyperlink>
      <w:hyperlink r:id="rId557" w:history="1">
        <w:r>
          <w:rPr>
            <w:rFonts w:ascii="arial" w:eastAsia="arial" w:hAnsi="arial" w:cs="arial"/>
            <w:b/>
            <w:i/>
            <w:color w:val="0077CC"/>
            <w:sz w:val="20"/>
            <w:u w:val="single"/>
            <w:shd w:val="clear" w:color="auto" w:fill="FFFFFF"/>
            <w:lang w:val="en-US" w:eastAsia="en-US" w:bidi="ar-SA"/>
          </w:rPr>
          <w:t>jackson</w:t>
        </w:r>
      </w:hyperlink>
      <w:hyperlink r:id="rId557" w:history="1">
        <w:r>
          <w:rPr>
            <w:rFonts w:ascii="arial" w:eastAsia="arial" w:hAnsi="arial" w:cs="arial"/>
            <w:i/>
            <w:color w:val="0077CC"/>
            <w:sz w:val="20"/>
            <w:u w:val="single"/>
            <w:shd w:val="clear" w:color="auto" w:fill="FFFFFF"/>
            <w:lang w:val="en-US" w:eastAsia="en-US" w:bidi="ar-SA"/>
          </w:rPr>
          <w:t>-supreme-court-confirmation-hearing</w:t>
        </w:r>
      </w:hyperlink>
      <w:r>
        <w:rPr>
          <w:rFonts w:ascii="arial" w:eastAsia="arial" w:hAnsi="arial" w:cs="arial"/>
          <w:color w:val="000000"/>
          <w:sz w:val="20"/>
          <w:lang w:val="en-US" w:eastAsia="en-US" w:bidi="ar-SA"/>
        </w:rPr>
        <w:t xml:space="preserve"> [ 48]: </w:t>
      </w:r>
      <w:hyperlink r:id="rId558" w:history="1">
        <w:r>
          <w:rPr>
            <w:rFonts w:ascii="arial" w:eastAsia="arial" w:hAnsi="arial" w:cs="arial"/>
            <w:i/>
            <w:color w:val="0077CC"/>
            <w:sz w:val="20"/>
            <w:u w:val="single"/>
            <w:shd w:val="clear" w:color="auto" w:fill="FFFFFF"/>
            <w:lang w:val="en-US" w:eastAsia="en-US" w:bidi="ar-SA"/>
          </w:rPr>
          <w:t>https://www.eenews.net/articles/biden-supreme-court-nominee-faces-big-climate-questions/</w:t>
        </w:r>
      </w:hyperlink>
      <w:r>
        <w:rPr>
          <w:rFonts w:ascii="arial" w:eastAsia="arial" w:hAnsi="arial" w:cs="arial"/>
          <w:color w:val="000000"/>
          <w:sz w:val="20"/>
          <w:lang w:val="en-US" w:eastAsia="en-US" w:bidi="ar-SA"/>
        </w:rPr>
        <w:t xml:space="preserve"> [ 49]: </w:t>
      </w:r>
      <w:hyperlink r:id="rId559" w:history="1">
        <w:r>
          <w:rPr>
            <w:rFonts w:ascii="arial" w:eastAsia="arial" w:hAnsi="arial" w:cs="arial"/>
            <w:i/>
            <w:color w:val="0077CC"/>
            <w:sz w:val="20"/>
            <w:u w:val="single"/>
            <w:shd w:val="clear" w:color="auto" w:fill="FFFFFF"/>
            <w:lang w:val="en-US" w:eastAsia="en-US" w:bidi="ar-SA"/>
          </w:rPr>
          <w:t>https://howappealing.abovethelaw.com/2022/03/20/#175746</w:t>
        </w:r>
      </w:hyperlink>
      <w:r>
        <w:rPr>
          <w:rFonts w:ascii="arial" w:eastAsia="arial" w:hAnsi="arial" w:cs="arial"/>
          <w:color w:val="000000"/>
          <w:sz w:val="20"/>
          <w:lang w:val="en-US" w:eastAsia="en-US" w:bidi="ar-SA"/>
        </w:rPr>
        <w:t xml:space="preserve"> [ 50]: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[ 51]: </w:t>
      </w:r>
      <w:hyperlink r:id="rId560" w:history="1">
        <w:r>
          <w:rPr>
            <w:rFonts w:ascii="arial" w:eastAsia="arial" w:hAnsi="arial" w:cs="arial"/>
            <w:i/>
            <w:color w:val="0077CC"/>
            <w:sz w:val="20"/>
            <w:u w:val="single"/>
            <w:shd w:val="clear" w:color="auto" w:fill="FFFFFF"/>
            <w:lang w:val="en-US" w:eastAsia="en-US" w:bidi="ar-SA"/>
          </w:rPr>
          <w:t>https://hls.harvard.edu/faculty/directory/10257/Feldman</w:t>
        </w:r>
      </w:hyperlink>
      <w:r>
        <w:rPr>
          <w:rFonts w:ascii="arial" w:eastAsia="arial" w:hAnsi="arial" w:cs="arial"/>
          <w:color w:val="000000"/>
          <w:sz w:val="20"/>
          <w:lang w:val="en-US" w:eastAsia="en-US" w:bidi="ar-SA"/>
        </w:rPr>
        <w:t xml:space="preserve"> [ 52]: </w:t>
      </w:r>
      <w:hyperlink r:id="rId561" w:history="1">
        <w:r>
          <w:rPr>
            <w:rFonts w:ascii="arial" w:eastAsia="arial" w:hAnsi="arial" w:cs="arial"/>
            <w:i/>
            <w:color w:val="0077CC"/>
            <w:sz w:val="20"/>
            <w:u w:val="single"/>
            <w:shd w:val="clear" w:color="auto" w:fill="FFFFFF"/>
            <w:lang w:val="en-US" w:eastAsia="en-US" w:bidi="ar-SA"/>
          </w:rPr>
          <w:t>https://www.bloomberg.com/opinion/articles/2022-03-20/supreme-court-conservatives-split-over-originalism-textualism-and-scalia-legacy</w:t>
        </w:r>
      </w:hyperlink>
      <w:r>
        <w:rPr>
          <w:rFonts w:ascii="arial" w:eastAsia="arial" w:hAnsi="arial" w:cs="arial"/>
          <w:color w:val="000000"/>
          <w:sz w:val="20"/>
          <w:lang w:val="en-US" w:eastAsia="en-US" w:bidi="ar-SA"/>
        </w:rPr>
        <w:t xml:space="preserve"> [ 53]: </w:t>
      </w:r>
      <w:hyperlink r:id="rId562" w:history="1">
        <w:r>
          <w:rPr>
            <w:rFonts w:ascii="arial" w:eastAsia="arial" w:hAnsi="arial" w:cs="arial"/>
            <w:i/>
            <w:color w:val="0077CC"/>
            <w:sz w:val="20"/>
            <w:u w:val="single"/>
            <w:shd w:val="clear" w:color="auto" w:fill="FFFFFF"/>
            <w:lang w:val="en-US" w:eastAsia="en-US" w:bidi="ar-SA"/>
          </w:rPr>
          <w:t>https://howappealing.abovethelaw.com/2022/03/20/#175740</w:t>
        </w:r>
      </w:hyperlink>
      <w:r>
        <w:rPr>
          <w:rFonts w:ascii="arial" w:eastAsia="arial" w:hAnsi="arial" w:cs="arial"/>
          <w:color w:val="000000"/>
          <w:sz w:val="20"/>
          <w:lang w:val="en-US" w:eastAsia="en-US" w:bidi="ar-SA"/>
        </w:rPr>
        <w:t xml:space="preserve"> [ 54]: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[ 55]: </w:t>
      </w:r>
      <w:hyperlink r:id="rId563" w:history="1">
        <w:r>
          <w:rPr>
            <w:rFonts w:ascii="arial" w:eastAsia="arial" w:hAnsi="arial" w:cs="arial"/>
            <w:i/>
            <w:color w:val="0077CC"/>
            <w:sz w:val="20"/>
            <w:u w:val="single"/>
            <w:shd w:val="clear" w:color="auto" w:fill="FFFFFF"/>
            <w:lang w:val="en-US" w:eastAsia="en-US" w:bidi="ar-SA"/>
          </w:rPr>
          <w:t>https://www.washingtonpost.com/politics/interactive/2022/</w:t>
        </w:r>
      </w:hyperlink>
      <w:hyperlink r:id="rId563" w:history="1">
        <w:r>
          <w:rPr>
            <w:rFonts w:ascii="arial" w:eastAsia="arial" w:hAnsi="arial" w:cs="arial"/>
            <w:b/>
            <w:i/>
            <w:color w:val="0077CC"/>
            <w:sz w:val="20"/>
            <w:u w:val="single"/>
            <w:shd w:val="clear" w:color="auto" w:fill="FFFFFF"/>
            <w:lang w:val="en-US" w:eastAsia="en-US" w:bidi="ar-SA"/>
          </w:rPr>
          <w:t>ketanji</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brown</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jackson</w:t>
        </w:r>
      </w:hyperlink>
      <w:hyperlink r:id="rId563" w:history="1">
        <w:r>
          <w:rPr>
            <w:rFonts w:ascii="arial" w:eastAsia="arial" w:hAnsi="arial" w:cs="arial"/>
            <w:i/>
            <w:color w:val="0077CC"/>
            <w:sz w:val="20"/>
            <w:u w:val="single"/>
            <w:shd w:val="clear" w:color="auto" w:fill="FFFFFF"/>
            <w:lang w:val="en-US" w:eastAsia="en-US" w:bidi="ar-SA"/>
          </w:rPr>
          <w:t>-school-career/</w:t>
        </w:r>
      </w:hyperlink>
      <w:r>
        <w:rPr>
          <w:rFonts w:ascii="arial" w:eastAsia="arial" w:hAnsi="arial" w:cs="arial"/>
          <w:color w:val="000000"/>
          <w:sz w:val="20"/>
          <w:lang w:val="en-US" w:eastAsia="en-US" w:bidi="ar-SA"/>
        </w:rPr>
        <w:t xml:space="preserve"> [ 56]: </w:t>
      </w:r>
      <w:hyperlink r:id="rId564" w:history="1">
        <w:r>
          <w:rPr>
            <w:rFonts w:ascii="arial" w:eastAsia="arial" w:hAnsi="arial" w:cs="arial"/>
            <w:i/>
            <w:color w:val="0077CC"/>
            <w:sz w:val="20"/>
            <w:u w:val="single"/>
            <w:shd w:val="clear" w:color="auto" w:fill="FFFFFF"/>
            <w:lang w:val="en-US" w:eastAsia="en-US" w:bidi="ar-SA"/>
          </w:rPr>
          <w:t>https://howappealing.abovethelaw.com/2022/03/20/#175734</w:t>
        </w:r>
      </w:hyperlink>
      <w:r>
        <w:rPr>
          <w:rFonts w:ascii="arial" w:eastAsia="arial" w:hAnsi="arial" w:cs="arial"/>
          <w:color w:val="000000"/>
          <w:sz w:val="20"/>
          <w:lang w:val="en-US" w:eastAsia="en-US" w:bidi="ar-SA"/>
        </w:rPr>
        <w:t xml:space="preserve"> [ 57]: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[ 58]: </w:t>
      </w:r>
      <w:hyperlink r:id="rId565" w:history="1">
        <w:r>
          <w:rPr>
            <w:rFonts w:ascii="arial" w:eastAsia="arial" w:hAnsi="arial" w:cs="arial"/>
            <w:i/>
            <w:color w:val="0077CC"/>
            <w:sz w:val="20"/>
            <w:u w:val="single"/>
            <w:shd w:val="clear" w:color="auto" w:fill="FFFFFF"/>
            <w:lang w:val="en-US" w:eastAsia="en-US" w:bidi="ar-SA"/>
          </w:rPr>
          <w:t>https://news.bloomberglaw.com/us-law-week/gop-dark-money-criticisms-in-supreme-court-fight-mirror-democrats-1</w:t>
        </w:r>
      </w:hyperlink>
      <w:r>
        <w:rPr>
          <w:rFonts w:ascii="arial" w:eastAsia="arial" w:hAnsi="arial" w:cs="arial"/>
          <w:color w:val="000000"/>
          <w:sz w:val="20"/>
          <w:lang w:val="en-US" w:eastAsia="en-US" w:bidi="ar-SA"/>
        </w:rPr>
        <w:t xml:space="preserve"> [ 59]: </w:t>
      </w:r>
      <w:hyperlink r:id="rId566" w:history="1">
        <w:r>
          <w:rPr>
            <w:rFonts w:ascii="arial" w:eastAsia="arial" w:hAnsi="arial" w:cs="arial"/>
            <w:i/>
            <w:color w:val="0077CC"/>
            <w:sz w:val="20"/>
            <w:u w:val="single"/>
            <w:shd w:val="clear" w:color="auto" w:fill="FFFFFF"/>
            <w:lang w:val="en-US" w:eastAsia="en-US" w:bidi="ar-SA"/>
          </w:rPr>
          <w:t>https://howappealing.abovethelaw.com/2022/03/20/#175728</w:t>
        </w:r>
      </w:hyperlink>
      <w:r>
        <w:rPr>
          <w:rFonts w:ascii="arial" w:eastAsia="arial" w:hAnsi="arial" w:cs="arial"/>
          <w:color w:val="000000"/>
          <w:sz w:val="20"/>
          <w:lang w:val="en-US" w:eastAsia="en-US" w:bidi="ar-SA"/>
        </w:rPr>
        <w:t xml:space="preserve"> [ 60]: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[ 61]: </w:t>
      </w:r>
      <w:hyperlink r:id="rId567" w:history="1">
        <w:r>
          <w:rPr>
            <w:rFonts w:ascii="arial" w:eastAsia="arial" w:hAnsi="arial" w:cs="arial"/>
            <w:i/>
            <w:color w:val="0077CC"/>
            <w:sz w:val="20"/>
            <w:u w:val="single"/>
            <w:shd w:val="clear" w:color="auto" w:fill="FFFFFF"/>
            <w:lang w:val="en-US" w:eastAsia="en-US" w:bidi="ar-SA"/>
          </w:rPr>
          <w:t>https://www.theguardian.com/law/2022/mar/20/</w:t>
        </w:r>
      </w:hyperlink>
      <w:hyperlink r:id="rId567" w:history="1">
        <w:r>
          <w:rPr>
            <w:rFonts w:ascii="arial" w:eastAsia="arial" w:hAnsi="arial" w:cs="arial"/>
            <w:b/>
            <w:i/>
            <w:color w:val="0077CC"/>
            <w:sz w:val="20"/>
            <w:u w:val="single"/>
            <w:shd w:val="clear" w:color="auto" w:fill="FFFFFF"/>
            <w:lang w:val="en-US" w:eastAsia="en-US" w:bidi="ar-SA"/>
          </w:rPr>
          <w:t>ketanji</w:t>
        </w:r>
      </w:hyperlink>
      <w:hyperlink r:id="rId567" w:history="1">
        <w:r>
          <w:rPr>
            <w:rFonts w:ascii="arial" w:eastAsia="arial" w:hAnsi="arial" w:cs="arial"/>
            <w:i/>
            <w:color w:val="0077CC"/>
            <w:sz w:val="20"/>
            <w:u w:val="single"/>
            <w:shd w:val="clear" w:color="auto" w:fill="FFFFFF"/>
            <w:lang w:val="en-US" w:eastAsia="en-US" w:bidi="ar-SA"/>
          </w:rPr>
          <w:t>-</w:t>
        </w:r>
      </w:hyperlink>
      <w:hyperlink r:id="rId567" w:history="1">
        <w:r>
          <w:rPr>
            <w:rFonts w:ascii="arial" w:eastAsia="arial" w:hAnsi="arial" w:cs="arial"/>
            <w:b/>
            <w:i/>
            <w:color w:val="0077CC"/>
            <w:sz w:val="20"/>
            <w:u w:val="single"/>
            <w:shd w:val="clear" w:color="auto" w:fill="FFFFFF"/>
            <w:lang w:val="en-US" w:eastAsia="en-US" w:bidi="ar-SA"/>
          </w:rPr>
          <w:t>brown</w:t>
        </w:r>
      </w:hyperlink>
      <w:hyperlink r:id="rId567" w:history="1">
        <w:r>
          <w:rPr>
            <w:rFonts w:ascii="arial" w:eastAsia="arial" w:hAnsi="arial" w:cs="arial"/>
            <w:i/>
            <w:color w:val="0077CC"/>
            <w:sz w:val="20"/>
            <w:u w:val="single"/>
            <w:shd w:val="clear" w:color="auto" w:fill="FFFFFF"/>
            <w:lang w:val="en-US" w:eastAsia="en-US" w:bidi="ar-SA"/>
          </w:rPr>
          <w:t>-</w:t>
        </w:r>
      </w:hyperlink>
      <w:hyperlink r:id="rId567" w:history="1">
        <w:r>
          <w:rPr>
            <w:rFonts w:ascii="arial" w:eastAsia="arial" w:hAnsi="arial" w:cs="arial"/>
            <w:b/>
            <w:i/>
            <w:color w:val="0077CC"/>
            <w:sz w:val="20"/>
            <w:u w:val="single"/>
            <w:shd w:val="clear" w:color="auto" w:fill="FFFFFF"/>
            <w:lang w:val="en-US" w:eastAsia="en-US" w:bidi="ar-SA"/>
          </w:rPr>
          <w:t>jackson</w:t>
        </w:r>
      </w:hyperlink>
      <w:hyperlink r:id="rId567" w:history="1">
        <w:r>
          <w:rPr>
            <w:rFonts w:ascii="arial" w:eastAsia="arial" w:hAnsi="arial" w:cs="arial"/>
            <w:i/>
            <w:color w:val="0077CC"/>
            <w:sz w:val="20"/>
            <w:u w:val="single"/>
            <w:shd w:val="clear" w:color="auto" w:fill="FFFFFF"/>
            <w:lang w:val="en-US" w:eastAsia="en-US" w:bidi="ar-SA"/>
          </w:rPr>
          <w:t>-supreme-court-nomination-hearings-josh-hawley-dick-durbin</w:t>
        </w:r>
      </w:hyperlink>
      <w:r>
        <w:rPr>
          <w:rFonts w:ascii="arial" w:eastAsia="arial" w:hAnsi="arial" w:cs="arial"/>
          <w:color w:val="000000"/>
          <w:sz w:val="20"/>
          <w:lang w:val="en-US" w:eastAsia="en-US" w:bidi="ar-SA"/>
        </w:rPr>
        <w:t xml:space="preserve"> [ 62]: </w:t>
      </w:r>
      <w:hyperlink r:id="rId568" w:history="1">
        <w:r>
          <w:rPr>
            <w:rFonts w:ascii="arial" w:eastAsia="arial" w:hAnsi="arial" w:cs="arial"/>
            <w:i/>
            <w:color w:val="0077CC"/>
            <w:sz w:val="20"/>
            <w:u w:val="single"/>
            <w:shd w:val="clear" w:color="auto" w:fill="FFFFFF"/>
            <w:lang w:val="en-US" w:eastAsia="en-US" w:bidi="ar-SA"/>
          </w:rPr>
          <w:t>https://www.stltoday.com/opinion/editorial/editorial-hawley-goes-for-the-jugular-against-the-first-black-woman-supreme-court-nominee/article_3e12a2d2-eab8-5810-ba3c-d875fda05921.html</w:t>
        </w:r>
      </w:hyperlink>
      <w:r>
        <w:rPr>
          <w:rFonts w:ascii="arial" w:eastAsia="arial" w:hAnsi="arial" w:cs="arial"/>
          <w:color w:val="000000"/>
          <w:sz w:val="20"/>
          <w:lang w:val="en-US" w:eastAsia="en-US" w:bidi="ar-SA"/>
        </w:rPr>
        <w:t xml:space="preserve"> [ 63]: </w:t>
      </w:r>
      <w:hyperlink r:id="rId569" w:history="1">
        <w:r>
          <w:rPr>
            <w:rFonts w:ascii="arial" w:eastAsia="arial" w:hAnsi="arial" w:cs="arial"/>
            <w:i/>
            <w:color w:val="0077CC"/>
            <w:sz w:val="20"/>
            <w:u w:val="single"/>
            <w:shd w:val="clear" w:color="auto" w:fill="FFFFFF"/>
            <w:lang w:val="en-US" w:eastAsia="en-US" w:bidi="ar-SA"/>
          </w:rPr>
          <w:t>https://howappealing.abovethelaw.com/2022/03/20/#175722</w:t>
        </w:r>
      </w:hyperlink>
      <w:r>
        <w:rPr>
          <w:rFonts w:ascii="arial" w:eastAsia="arial" w:hAnsi="arial" w:cs="arial"/>
          <w:color w:val="000000"/>
          <w:sz w:val="20"/>
          <w:lang w:val="en-US" w:eastAsia="en-US" w:bidi="ar-SA"/>
        </w:rPr>
        <w:t xml:space="preserve"> [ 64]: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[ 65]: </w:t>
      </w:r>
      <w:hyperlink r:id="rId570" w:history="1">
        <w:r>
          <w:rPr>
            <w:rFonts w:ascii="arial" w:eastAsia="arial" w:hAnsi="arial" w:cs="arial"/>
            <w:i/>
            <w:color w:val="0077CC"/>
            <w:sz w:val="20"/>
            <w:u w:val="single"/>
            <w:shd w:val="clear" w:color="auto" w:fill="FFFFFF"/>
            <w:lang w:val="en-US" w:eastAsia="en-US" w:bidi="ar-SA"/>
          </w:rPr>
          <w:t>https://www.politico.com/news/2022/03/20/durbin-supreme-court-nominee-</w:t>
        </w:r>
      </w:hyperlink>
      <w:hyperlink r:id="rId570" w:history="1">
        <w:r>
          <w:rPr>
            <w:rFonts w:ascii="arial" w:eastAsia="arial" w:hAnsi="arial" w:cs="arial"/>
            <w:b/>
            <w:i/>
            <w:color w:val="0077CC"/>
            <w:sz w:val="20"/>
            <w:u w:val="single"/>
            <w:shd w:val="clear" w:color="auto" w:fill="FFFFFF"/>
            <w:lang w:val="en-US" w:eastAsia="en-US" w:bidi="ar-SA"/>
          </w:rPr>
          <w:t>ketanji</w:t>
        </w:r>
      </w:hyperlink>
      <w:hyperlink r:id="rId570" w:history="1">
        <w:r>
          <w:rPr>
            <w:rFonts w:ascii="arial" w:eastAsia="arial" w:hAnsi="arial" w:cs="arial"/>
            <w:i/>
            <w:color w:val="0077CC"/>
            <w:sz w:val="20"/>
            <w:u w:val="single"/>
            <w:shd w:val="clear" w:color="auto" w:fill="FFFFFF"/>
            <w:lang w:val="en-US" w:eastAsia="en-US" w:bidi="ar-SA"/>
          </w:rPr>
          <w:t>-</w:t>
        </w:r>
      </w:hyperlink>
      <w:hyperlink r:id="rId570" w:history="1">
        <w:r>
          <w:rPr>
            <w:rFonts w:ascii="arial" w:eastAsia="arial" w:hAnsi="arial" w:cs="arial"/>
            <w:b/>
            <w:i/>
            <w:color w:val="0077CC"/>
            <w:sz w:val="20"/>
            <w:u w:val="single"/>
            <w:shd w:val="clear" w:color="auto" w:fill="FFFFFF"/>
            <w:lang w:val="en-US" w:eastAsia="en-US" w:bidi="ar-SA"/>
          </w:rPr>
          <w:t>brown</w:t>
        </w:r>
      </w:hyperlink>
      <w:hyperlink r:id="rId570" w:history="1">
        <w:r>
          <w:rPr>
            <w:rFonts w:ascii="arial" w:eastAsia="arial" w:hAnsi="arial" w:cs="arial"/>
            <w:i/>
            <w:color w:val="0077CC"/>
            <w:sz w:val="20"/>
            <w:u w:val="single"/>
            <w:shd w:val="clear" w:color="auto" w:fill="FFFFFF"/>
            <w:lang w:val="en-US" w:eastAsia="en-US" w:bidi="ar-SA"/>
          </w:rPr>
          <w:t>-</w:t>
        </w:r>
      </w:hyperlink>
      <w:hyperlink r:id="rId570" w:history="1">
        <w:r>
          <w:rPr>
            <w:rFonts w:ascii="arial" w:eastAsia="arial" w:hAnsi="arial" w:cs="arial"/>
            <w:b/>
            <w:i/>
            <w:color w:val="0077CC"/>
            <w:sz w:val="20"/>
            <w:u w:val="single"/>
            <w:shd w:val="clear" w:color="auto" w:fill="FFFFFF"/>
            <w:lang w:val="en-US" w:eastAsia="en-US" w:bidi="ar-SA"/>
          </w:rPr>
          <w:t>jackson</w:t>
        </w:r>
      </w:hyperlink>
      <w:hyperlink r:id="rId570" w:history="1">
        <w:r>
          <w:rPr>
            <w:rFonts w:ascii="arial" w:eastAsia="arial" w:hAnsi="arial" w:cs="arial"/>
            <w:i/>
            <w:color w:val="0077CC"/>
            <w:sz w:val="20"/>
            <w:u w:val="single"/>
            <w:shd w:val="clear" w:color="auto" w:fill="FFFFFF"/>
            <w:lang w:val="en-US" w:eastAsia="en-US" w:bidi="ar-SA"/>
          </w:rPr>
          <w:t>-00018579</w:t>
        </w:r>
      </w:hyperlink>
      <w:r>
        <w:rPr>
          <w:rFonts w:ascii="arial" w:eastAsia="arial" w:hAnsi="arial" w:cs="arial"/>
          <w:color w:val="000000"/>
          <w:sz w:val="20"/>
          <w:lang w:val="en-US" w:eastAsia="en-US" w:bidi="ar-SA"/>
        </w:rPr>
        <w:t xml:space="preserve"> [ 66]: </w:t>
      </w:r>
      <w:hyperlink r:id="rId571" w:history="1">
        <w:r>
          <w:rPr>
            <w:rFonts w:ascii="arial" w:eastAsia="arial" w:hAnsi="arial" w:cs="arial"/>
            <w:i/>
            <w:color w:val="0077CC"/>
            <w:sz w:val="20"/>
            <w:u w:val="single"/>
            <w:shd w:val="clear" w:color="auto" w:fill="FFFFFF"/>
            <w:lang w:val="en-US" w:eastAsia="en-US" w:bidi="ar-SA"/>
          </w:rPr>
          <w:t>https://howappealing.abovethelaw.com/2022/03/20/#175716</w:t>
        </w:r>
      </w:hyperlink>
      <w:r>
        <w:rPr>
          <w:rFonts w:ascii="arial" w:eastAsia="arial" w:hAnsi="arial" w:cs="arial"/>
          <w:color w:val="000000"/>
          <w:sz w:val="20"/>
          <w:lang w:val="en-US" w:eastAsia="en-US" w:bidi="ar-SA"/>
        </w:rPr>
        <w:t xml:space="preserve"> [ 67]: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[ 68]: </w:t>
      </w:r>
      <w:hyperlink r:id="rId572" w:history="1">
        <w:r>
          <w:rPr>
            <w:rFonts w:ascii="arial" w:eastAsia="arial" w:hAnsi="arial" w:cs="arial"/>
            <w:i/>
            <w:color w:val="0077CC"/>
            <w:sz w:val="20"/>
            <w:u w:val="single"/>
            <w:shd w:val="clear" w:color="auto" w:fill="FFFFFF"/>
            <w:lang w:val="en-US" w:eastAsia="en-US" w:bidi="ar-SA"/>
          </w:rPr>
          <w:t>https://www.cnn.com/2022/03/20/politics/supreme-court-direction-justices-conservative/index.html</w:t>
        </w:r>
      </w:hyperlink>
      <w:r>
        <w:rPr>
          <w:rFonts w:ascii="arial" w:eastAsia="arial" w:hAnsi="arial" w:cs="arial"/>
          <w:color w:val="000000"/>
          <w:sz w:val="20"/>
          <w:lang w:val="en-US" w:eastAsia="en-US" w:bidi="ar-SA"/>
        </w:rPr>
        <w:t xml:space="preserve"> [ 69]: </w:t>
      </w:r>
      <w:hyperlink r:id="rId573" w:history="1">
        <w:r>
          <w:rPr>
            <w:rFonts w:ascii="arial" w:eastAsia="arial" w:hAnsi="arial" w:cs="arial"/>
            <w:i/>
            <w:color w:val="0077CC"/>
            <w:sz w:val="20"/>
            <w:u w:val="single"/>
            <w:shd w:val="clear" w:color="auto" w:fill="FFFFFF"/>
            <w:lang w:val="en-US" w:eastAsia="en-US" w:bidi="ar-SA"/>
          </w:rPr>
          <w:t>https://howappealing.abovethelaw.com/2022/03/20/#175710</w:t>
        </w:r>
      </w:hyperlink>
      <w:r>
        <w:rPr>
          <w:rFonts w:ascii="arial" w:eastAsia="arial" w:hAnsi="arial" w:cs="arial"/>
          <w:color w:val="000000"/>
          <w:sz w:val="20"/>
          <w:lang w:val="en-US" w:eastAsia="en-US" w:bidi="ar-SA"/>
        </w:rPr>
        <w:t xml:space="preserve"> [ 70]: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[ 71]: </w:t>
      </w:r>
      <w:hyperlink r:id="rId574" w:history="1">
        <w:r>
          <w:rPr>
            <w:rFonts w:ascii="arial" w:eastAsia="arial" w:hAnsi="arial" w:cs="arial"/>
            <w:i/>
            <w:color w:val="0077CC"/>
            <w:sz w:val="20"/>
            <w:u w:val="single"/>
            <w:shd w:val="clear" w:color="auto" w:fill="FFFFFF"/>
            <w:lang w:val="en-US" w:eastAsia="en-US" w:bidi="ar-SA"/>
          </w:rPr>
          <w:t>https://www.washingtonpost.com/opinions/2022/03/18/ginni-thomas-media-conversative/</w:t>
        </w:r>
      </w:hyperlink>
      <w:r>
        <w:rPr>
          <w:rFonts w:ascii="arial" w:eastAsia="arial" w:hAnsi="arial" w:cs="arial"/>
          <w:color w:val="000000"/>
          <w:sz w:val="20"/>
          <w:lang w:val="en-US" w:eastAsia="en-US" w:bidi="ar-SA"/>
        </w:rPr>
        <w:t xml:space="preserve"> [ 72]: </w:t>
      </w:r>
      <w:hyperlink r:id="rId575" w:history="1">
        <w:r>
          <w:rPr>
            <w:rFonts w:ascii="arial" w:eastAsia="arial" w:hAnsi="arial" w:cs="arial"/>
            <w:i/>
            <w:color w:val="0077CC"/>
            <w:sz w:val="20"/>
            <w:u w:val="single"/>
            <w:shd w:val="clear" w:color="auto" w:fill="FFFFFF"/>
            <w:lang w:val="en-US" w:eastAsia="en-US" w:bidi="ar-SA"/>
          </w:rPr>
          <w:t>https://howappealing.abovethelaw.com/2022/03/20/#175704</w:t>
        </w:r>
      </w:hyperlink>
      <w:r>
        <w:rPr>
          <w:rFonts w:ascii="arial" w:eastAsia="arial" w:hAnsi="arial" w:cs="arial"/>
          <w:color w:val="000000"/>
          <w:sz w:val="20"/>
          <w:lang w:val="en-US" w:eastAsia="en-US" w:bidi="ar-SA"/>
        </w:rPr>
        <w:t xml:space="preserve"> [ 73]: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 xml:space="preserve">SUPREME COURT NOMINEE IN THE HOT SEAT; JUDGE </w:t>
        </w:r>
      </w:hyperlink>
      <w:hyperlink r:id="rId58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2" w:history="1">
        <w:r>
          <w:rPr>
            <w:rFonts w:ascii="arial" w:eastAsia="arial" w:hAnsi="arial" w:cs="arial"/>
            <w:b/>
            <w:bCs/>
            <w:i/>
            <w:color w:val="0077CC"/>
            <w:kern w:val="32"/>
            <w:sz w:val="28"/>
            <w:szCs w:val="32"/>
            <w:u w:val="single"/>
            <w:shd w:val="clear" w:color="auto" w:fill="FFFFFF"/>
            <w:lang w:val="en-US" w:eastAsia="en-US" w:bidi="ar-SA"/>
          </w:rPr>
          <w:t>BROWN</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582" w:history="1">
        <w:r>
          <w:rPr>
            <w:rFonts w:ascii="arial" w:eastAsia="arial" w:hAnsi="arial" w:cs="arial"/>
            <w:b/>
            <w:bCs/>
            <w:i/>
            <w:color w:val="0077CC"/>
            <w:kern w:val="32"/>
            <w:sz w:val="28"/>
            <w:szCs w:val="32"/>
            <w:u w:val="single"/>
            <w:shd w:val="clear" w:color="auto" w:fill="FFFFFF"/>
            <w:lang w:val="en-US" w:eastAsia="en-US" w:bidi="ar-SA"/>
          </w:rPr>
          <w:t xml:space="preserve"> GRILLED BY REPUBLICANS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News Transcript GOOD MORNING AMERICA 7:14 AM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American Broadcasting Companies,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ROBIN ROBERTS; T.J. HOLMES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Reporters:</w:t>
      </w:r>
      <w:r>
        <w:rPr>
          <w:rFonts w:ascii="arial" w:eastAsia="arial" w:hAnsi="arial" w:cs="arial"/>
          <w:color w:val="000000"/>
          <w:sz w:val="20"/>
          <w:lang w:val="en-US" w:eastAsia="en-US" w:bidi="ar-SA"/>
        </w:rPr>
        <w:t> ROBIN ROBERTS (NEW YORK, NY USA); RACHEL SCOTT (WASHINGTON, DC USA)</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CONTENT: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SUPREME COURT, HEARINGS, DURBIN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ROBERTS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(Off-camera) And, Whit, now to the confirmation hearings for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She is facing another round of questioning this morning. Our congressional correspondent Rachel Scott is there on Capitol Hill with the latest. Good morning, Rachel.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SUPREME COURT NOMINEE IN THE HOT SEAT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GRAPHICS: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GRILLED BY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(Off-camera) Robin, good morning. And it will be another long day here on Capitol Hill. After 13 hours of questioning,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return today with one final opportunity to defend her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This morning,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back in the hot seat preparing for the final day of questioning, pushing back against Republicans who claim she's soft on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someone who has had family members on patrol and in the line of fire, I care deeply about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opened with a forceful defense, rejecting allegations she let child porn offenders off the hook.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SUPREME COURT NOMINEE IN THE HOT SEAT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GRAPHICS: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PUSHES BACK ON REPUBLICAN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mother and a judge who has had to deal with these cases, I was thinking that nothing could be further from the truth. It is important to me to make sure that the children's perspective, the children's voices are represented in my sentencings.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Republicans zeroing in on her time as a public defender, representing terror suspects detained in Guantanamo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LINDSEY GRAHAM (REP)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Did you ever accuse in one of your habeas petitions the government of acting as war criminals or holding the detainees holding, the holding of the detainees by our government that we were acting as war criminals?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I don't remember that accusation.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saying that never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DICK DURBIN (DEM) (ILLINOIS/MAJORITY WHIP)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to be clear, there was no time where you called President Bush or Secretary Rumsfeld a, quote, "War criminal," closed quote? Did you want to respond?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 senator.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Then Republican Senator Ted Cruz grilling the first black woman nominated to the high court about race, reading from a children's book called "Antiracist Baby," saying it's taught at the school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teenage daughter attends and where the judge sits on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TED CRUZ (REP)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agree with this book that is being taught with kids that babies are racist?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I do not believe that any child should be made to feel as though they are racist or though they are not valued or though they are less 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On abortion,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making her position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Roe and Casey are the settled law of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And near the end of the hearing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getting personal, opening up about the realities of being a working mom.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lots of responsibilities in the world and that you don't have to be a perfect mom, but if you do your best and you love your children, that things, things will turn out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(Off-camera) It's unclear if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get any Republican support. Senator Lindsey Graham who supported her confirmation to the DC Circuit, stormed out of this hearing room yesterday saying he sees red flags. Robin.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ROBERTS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And, Rachel, thank you. We're gonna have live gavel-to-gavel coverage of the confirmation hearings beginning this morning on our streaming service, ABC News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BLACK BOX FOUND IN PLANE CRASH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VIDEO REPORTEDLY SHOWS BOEING JET'S FINAL MOMENTS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ROBERTS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Much more ahead here on "GMA," including breaking news, China saying one of the black boxes from that Boeing jet that crashed was just found. But first let's go back to Ginger. Ging.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 xml:space="preserve">Sen. Van Hollen Statement on the Senate Confirmation of </w:t>
        </w:r>
      </w:hyperlink>
      <w:hyperlink r:id="rId58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9" w:history="1">
        <w:r>
          <w:rPr>
            <w:rFonts w:ascii="arial" w:eastAsia="arial" w:hAnsi="arial" w:cs="arial"/>
            <w:b/>
            <w:bCs/>
            <w:i/>
            <w:color w:val="0077CC"/>
            <w:kern w:val="32"/>
            <w:sz w:val="28"/>
            <w:szCs w:val="32"/>
            <w:u w:val="single"/>
            <w:shd w:val="clear" w:color="auto" w:fill="FFFFFF"/>
            <w:lang w:val="en-US" w:eastAsia="en-US" w:bidi="ar-SA"/>
          </w:rPr>
          <w:t>Brown</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9"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7:31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Chris Van Hollen, D-Maryland,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Senator Chris Van Hollen (D-Md.) released the following statement on the Senate's vote to confirm President Biden's nomination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today's vote, both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United States Senate made history. I was proud to vote to make her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to participate in this historic moment in our democracy. Over the past few weeks - and throughout her career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how imminently qualified and prepared she is for this role. Like Marylander Thurgood Marshall before her,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trailblazer, and I know she will uphold the injunction emblazoned on the entrance to the Supreme Court: 'Equal Justice Under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Van Hollen met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and invited her to join him in the future at the historic Public School 103 in Baltimore, where Supreme Court Justice Thurgood Marshall went to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indicated she would welcome the opportunity to make such a visit. Senator Van Hollen recently secured $1 million in federal funding to support the renovation of the building into Thurgood Marshall Community Center to provide community services in West Baltimore.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MSTRUCK-7803549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 xml:space="preserve">MANCHIN STATEMENT ON VOTE TO CONFIRM </w:t>
        </w:r>
      </w:hyperlink>
      <w:hyperlink r:id="rId59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5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6" w:history="1">
        <w:r>
          <w:rPr>
            <w:rFonts w:ascii="arial" w:eastAsia="arial" w:hAnsi="arial" w:cs="arial"/>
            <w:b/>
            <w:bCs/>
            <w:i/>
            <w:color w:val="0077CC"/>
            <w:kern w:val="32"/>
            <w:sz w:val="28"/>
            <w:szCs w:val="32"/>
            <w:u w:val="single"/>
            <w:shd w:val="clear" w:color="auto" w:fill="FFFFFF"/>
            <w:lang w:val="en-US" w:eastAsia="en-US" w:bidi="ar-SA"/>
          </w:rPr>
          <w:t>BROWN</w:t>
        </w:r>
      </w:hyperlink>
      <w:hyperlink r:id="rId59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6"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596"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7, 2022 MANCHIN STATEMENT ON VOTE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 Today, U.S. Senator Joe Manchin (D-WV) released the following statement on his vote to confirm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Supreme Court of the United States. The Senate voted 53-47 to confirm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 was proud to cast my vote to confirm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Supreme Court of the United States.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record and career are exemplary. She has shown tremendous grace through what has been a difficult confirmation process and has proven without a doubt that she has the temperament and credentials to serve on our nation's highest court. In doing so, she has bravely paved the way so future generations may follow in her footsteps.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her outstanding qualifications,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 special connection to our beloved state of West Virginia. She shares West Virginians' deep commitment to public service, love of family and pride of country. While I am under no illusions that I will agree with every vote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casts on the Court, I am confident she will make an exceptional jurist."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Senator Manchin announced his intent to support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nomination.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 xml:space="preserve">WICKER STATEMENT ON JUDGE </w:t>
        </w:r>
      </w:hyperlink>
      <w:hyperlink r:id="rId603"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3" w:history="1">
        <w:r>
          <w:rPr>
            <w:rFonts w:ascii="arial" w:eastAsia="arial" w:hAnsi="arial" w:cs="arial"/>
            <w:b/>
            <w:bCs/>
            <w:i/>
            <w:color w:val="0077CC"/>
            <w:kern w:val="32"/>
            <w:sz w:val="28"/>
            <w:szCs w:val="32"/>
            <w:u w:val="single"/>
            <w:shd w:val="clear" w:color="auto" w:fill="FFFFFF"/>
            <w:lang w:val="en-US" w:eastAsia="en-US" w:bidi="ar-SA"/>
          </w:rPr>
          <w:t>BROWN</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3"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NOMINATION MISS. SENATOR: "I WILL BE VOTING AGAINST HER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Mississippi Senator Roger Wicker: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Senator Roger Wicker, R-Miss., today released the following statement on the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I voted against confirming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a federal appeals court because I had serious doubts about her record and judicial philosophy. After seeing her closely examined this week by the Senate Judiciary Committee, I stand by my original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consistently evaded basic questions from Senators about her views of the law, the role of a judge, and her record. I was especially disappointed that she failed to disavow the idea of court packing, which radical left-wing groups have advocated as a means of imposing their will on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Biden promised to appoint an activist judge and he has done exactly that. I am persuaded she would have no reluctance to legislate from the bench. I will be voting against her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Wicker Statement on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Nomination Miss. Senator: "I Will Be Voting Against Her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Wicker Statement on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Nomination Miss. Senator: "I Will Be Voting Against Her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25 Mar 2022 00:00:00 -0600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U.S. Senator Roger Wicker, R-Miss., today released the following statement on the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I voted against confirming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a federal appeals court because I had serious doubts about her record and judicial philosophy. After seeing her closely examined this week by the Senate Judiciary Committee, I stand by my original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consistently evaded basic questions from Senators about her views of the law, the role of a judge, and her record. I was especially disappointed that she failed to disavow the idea of court packing, which radical left-wing groups have advocated as a means of imposing their will on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Biden promised to appoint an activist judge and he has done exactly that. I am persuaded she would have no reluctance to legislate from the bench. I will be voting against her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Wicker Statement on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Nomination Miss. Senator: "I Will Be Voting Against Her Confirmation"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 xml:space="preserve">NEA APPLAUDS NOMINATION OF JUDGE </w:t>
        </w:r>
      </w:hyperlink>
      <w:hyperlink r:id="rId61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0" w:history="1">
        <w:r>
          <w:rPr>
            <w:rFonts w:ascii="arial" w:eastAsia="arial" w:hAnsi="arial" w:cs="arial"/>
            <w:b/>
            <w:bCs/>
            <w:i/>
            <w:color w:val="0077CC"/>
            <w:kern w:val="32"/>
            <w:sz w:val="28"/>
            <w:szCs w:val="32"/>
            <w:u w:val="single"/>
            <w:shd w:val="clear" w:color="auto" w:fill="FFFFFF"/>
            <w:lang w:val="en-US" w:eastAsia="en-US" w:bidi="ar-SA"/>
          </w:rPr>
          <w:t>BROWN</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National Education Association (NEA):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Pringle: Diversity on the federal bench is 'a necessity,' and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a new, much-needed perspective' as first-ever Black woman Supreme Court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Staci Maiers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Biden today nominated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U.S. Supreme Court. The 3-million-member National Education Association applauds his effort to bring much-needed diversity to the highest court in the nation. While much work still needs to be done to correct the lack of diversity at every level of the justice system, today's nomination of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momentous step forward toward equal justice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statement can be attributed to NEA President Becky Pringle: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long past time for the first Black woman Supreme Court Justice. For people who look like me, for people who come to this country yearning to be free, for people who have far too long been denied the equality and justice that the Constitution promised in its poetry, this nomination means that 'We the P eople' all of us are on the path to a more perfect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brilliant jurist, highly qualified, and has the impeccable credentials to do the job. She is a fair-minded and even-handed jurist who will uphold the law fairly and equally. On the bench,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demonstrated her understanding of the issues facing working people, public education, and students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reflects the very best of the legal profession and the very best of America. The daughter of public-school teachers, a public high school graduate as well as a top law school graduate from Harvard Law School,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decades of judicial and public service experience including eight years as a Judge on the D.C. District Court and over a year on the D.C. Circuit Court, the most powerful appellate court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"Diversity on the federal bench isn't a 'nice to have' it's a necessity.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a new, much-needed perspective to the Supreme Court. I have no doubt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live up to the legacies of Justices Thurgood Marshall and Sandra Day O'Connor and bring us closer to the promise of equal justice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nomination, President Biden demonstrates his continued commitment to building a government that looks like America, one that will reflect the great diversity of our country, work to unite our country, and build back a better future for all Americans. T he 3 million members of the National Education Association urge the Senate to swiftly hold hearings and bring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floor for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on Twitter at @NEAmedia and @BeckyPringle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7" w:history="1">
        <w:r>
          <w:rPr>
            <w:rFonts w:ascii="arial" w:eastAsia="arial" w:hAnsi="arial" w:cs="arial"/>
            <w:b/>
            <w:bCs/>
            <w:i/>
            <w:color w:val="0077CC"/>
            <w:kern w:val="32"/>
            <w:sz w:val="28"/>
            <w:szCs w:val="32"/>
            <w:u w:val="single"/>
            <w:shd w:val="clear" w:color="auto" w:fill="FFFFFF"/>
            <w:lang w:val="en-US" w:eastAsia="en-US" w:bidi="ar-SA"/>
          </w:rPr>
          <w:t>BROWN</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17" w:history="1">
        <w:r>
          <w:rPr>
            <w:rFonts w:ascii="arial" w:eastAsia="arial" w:hAnsi="arial" w:cs="arial"/>
            <w:b/>
            <w:bCs/>
            <w:i/>
            <w:color w:val="0077CC"/>
            <w:kern w:val="32"/>
            <w:sz w:val="28"/>
            <w:szCs w:val="32"/>
            <w:u w:val="single"/>
            <w:shd w:val="clear" w:color="auto" w:fill="FFFFFF"/>
            <w:lang w:val="en-US" w:eastAsia="en-US" w:bidi="ar-SA"/>
          </w:rPr>
          <w:t>: MAKING HISTORY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ARLINGTON, VA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Feminist Majority Foundation (FMF):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confirmed as the United States' 116th Supreme Court Justice by a 53 to 47 vote in the U.S. Senate today. She will be seated as a Justice on the Court after Justice Stephen Breyer retires, which is expected this summer after the end of the Court's current session.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made history and today feminists everywhere are celebrating. At last, long overdue: a brilliant African American woman will be seated on the Supreme Court, said Eleanor Smeal, President of the Feminist Majority Foundation.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nomination and appointment gives hope and inspiration to millions of people. She is a wise and compassionate jurist in pursuit of equal justice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opening testimony,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I hope that you will see how much I love our country and the Constitution, and the rights that make us free. I stand on the shoulders of many who have come before me, including Judge Constance Baker Motley, who was the first African American woman to be appointed to the federal bench and with whom I share a birthday. And like Judge Motley, I have dedicated my career to ensuring that the words engraved on the front of the Supreme Court building'Equal Justice Under Law' are a reality and not just an ideal.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 xml:space="preserve">Kaine formally announces support for Judge </w:t>
        </w:r>
      </w:hyperlink>
      <w:hyperlink r:id="rId62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4" w:history="1">
        <w:r>
          <w:rPr>
            <w:rFonts w:ascii="arial" w:eastAsia="arial" w:hAnsi="arial" w:cs="arial"/>
            <w:b/>
            <w:bCs/>
            <w:i/>
            <w:color w:val="0077CC"/>
            <w:kern w:val="32"/>
            <w:sz w:val="28"/>
            <w:szCs w:val="32"/>
            <w:u w:val="single"/>
            <w:shd w:val="clear" w:color="auto" w:fill="FFFFFF"/>
            <w:lang w:val="en-US" w:eastAsia="en-US" w:bidi="ar-SA"/>
          </w:rPr>
          <w:t>Brown</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Kaine formally announces support for Judge </w:t>
        </w:r>
      </w:hyperlink>
      <w:hyperlink r:id="rId62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4" w:history="1">
        <w:r>
          <w:rPr>
            <w:rFonts w:ascii="arial" w:eastAsia="arial" w:hAnsi="arial" w:cs="arial"/>
            <w:b/>
            <w:bCs/>
            <w:i/>
            <w:color w:val="0077CC"/>
            <w:kern w:val="32"/>
            <w:sz w:val="28"/>
            <w:szCs w:val="32"/>
            <w:u w:val="single"/>
            <w:shd w:val="clear" w:color="auto" w:fill="FFFFFF"/>
            <w:lang w:val="en-US" w:eastAsia="en-US" w:bidi="ar-SA"/>
          </w:rPr>
          <w:t>Brown</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(copy)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Free Lance-Star (Fredericksburg, VA)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April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Free Lance-Star, Fredericksburg, VA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Pg. 2A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CAIN Richmond TimesDispatch</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Tim Kaine, D-Va., who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evening, formally announced his support Tuesday for her confirmation to the U.S.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gravity of a lifetime appointment to the Supreme Court, my practice is to withhold any decision on a nominee-regardless of my previous positions on that nominee for other judgeships-until I carefully review their qualifications, observe their appearance before the Senate Judiciary Committee, and personally meet with them," Kaine said in a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done so and now offer my unqualified support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 Justice of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likely to win Senate confirmation by the end of the week and become the first Black woman on the high court. Three Republicans have announced that they will vote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Sens. Susan Collins of Maine, Lisa Murkowski of Alaska and Mitt Romney of Utah. They are likely to join the Senate's 50 Democrats in backing the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Mark Warner, D-Va., formally announced his support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after meeting with the judge earlier Monday afternoon.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Kaine and Warner-like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-are graduates of Harvard University's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Kaine, a former civil rights lawyer, cited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qualifications, including what he termed her "strong track record as a federal public defender, distinguished service as a federal trial and appellate judge, and multiple attestations to her character and fairness," and that her confirmation would make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he is "particularly drawn" to two aspects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experience-that she would be the first former public defender on the Supreme Court and that she would join Justice Sonia Sotomayor as the second trial judge on the current court. </w:t>
      </w:r>
    </w:p>
    <w:p>
      <w:pPr>
        <w:keepNext w:val="0"/>
        <w:spacing w:before="240" w:after="0" w:line="260" w:lineRule="atLeast"/>
        <w:ind w:left="0" w:right="0" w:firstLine="0"/>
        <w:jc w:val="both"/>
        <w:rPr>
          <w:lang w:val="en-US" w:eastAsia="en-US" w:bidi="ar-SA"/>
        </w:rPr>
      </w:pPr>
      <w:hyperlink r:id="rId625" w:history="1">
        <w:r>
          <w:rPr>
            <w:rFonts w:ascii="arial" w:eastAsia="arial" w:hAnsi="arial" w:cs="arial"/>
            <w:i/>
            <w:color w:val="0077CC"/>
            <w:sz w:val="20"/>
            <w:u w:val="single"/>
            <w:shd w:val="clear" w:color="auto" w:fill="FFFFFF"/>
            <w:lang w:val="en-US" w:eastAsia="en-US" w:bidi="ar-SA"/>
          </w:rPr>
          <w:t>acain@timesdispatch.com</w:t>
        </w:r>
      </w:hyperlink>
      <w:r>
        <w:rPr>
          <w:rFonts w:ascii="arial" w:eastAsia="arial" w:hAnsi="arial" w:cs="arial"/>
          <w:color w:val="000000"/>
          <w:sz w:val="20"/>
          <w:lang w:val="en-US" w:eastAsia="en-US" w:bidi="ar-SA"/>
        </w:rPr>
        <w:t>(804) 649-6645Twitter: @AndrewCainRTD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 xml:space="preserve">Kaine formally announces support for </w:t>
        </w:r>
      </w:hyperlink>
      <w:hyperlink r:id="rId63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Kaine formally announces support for Judge </w:t>
        </w:r>
      </w:hyperlink>
      <w:hyperlink r:id="rId63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2" w:history="1">
        <w:r>
          <w:rPr>
            <w:rFonts w:ascii="arial" w:eastAsia="arial" w:hAnsi="arial" w:cs="arial"/>
            <w:b/>
            <w:bCs/>
            <w:i/>
            <w:color w:val="0077CC"/>
            <w:kern w:val="32"/>
            <w:sz w:val="28"/>
            <w:szCs w:val="32"/>
            <w:u w:val="single"/>
            <w:shd w:val="clear" w:color="auto" w:fill="FFFFFF"/>
            <w:lang w:val="en-US" w:eastAsia="en-US" w:bidi="ar-SA"/>
          </w:rPr>
          <w:t>Brown</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2"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Roanoke Times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Times-World,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3A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CAIN Richmond TimesDispatch</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Tim Kaine, D-Va., who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evening, formally announced his support Tuesday for her confirmation to the U.S.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gravity of a lifetime appointment to the Supreme Court, my practice is to withhold any decision on a nominee - regardless of my previous positions on that nominee for other judgeships - until I carefully review their qualifications, observe their appearance before the Senate Judiciary Committee, and personally meet with them," Kaine said in a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done so and now offer my unqualified support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 Justice of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likely to win Senate confirmation by the end of the week and become the first Black woman on the high court. Three Republicans have announced that they will vote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Sens. Susan Collins of Maine, Lisa Murkowski of Alaska and Mitt Romney of Utah. They are likely to join the Senate's 50 Democrats in backing the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Mark Warner, D-Va., formally announced his support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after meeting with the judge earlier Monday afternoon.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Kaine and Warner - like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are graduates of Harvard University's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Kaine, a former civil rights lawyer, cited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qualifications, including what he termed her "strong track record as a federal public defender, distinguished service as a federal trial and appellate judge, and multiple attestations to her character and fairness," and that her confirmation would make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he is "particularly drawn" to two aspects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experience - that she would be the first former public defender on the Supreme Court and that she would join Justice Sonia Sotomayor as the second trial judge on the current court.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0"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Tim Kaine, D-Va., left, meets with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Capitol Hill in Washington on Monday. J. Scott Applewhite, Associated Press Sen. Tim Kaine, D-Va., left, meets with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Capitol Hill in Washington on Monday. J. Scott Applewhite, Associated Press Virginia Sen. Tim Kaine meets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before committee vote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6" w:name="Bookmark_49"/>
      <w:bookmarkEnd w:id="96"/>
    </w:p>
    <w:p>
      <w:pPr>
        <w:rPr>
          <w:rFonts w:ascii="arial" w:eastAsia="arial" w:hAnsi="arial" w:cs="arial"/>
          <w:sz w:val="20"/>
          <w:lang w:val="en-US" w:eastAsia="en-US" w:bidi="ar-SA"/>
        </w:rPr>
      </w:pPr>
      <w:r>
        <w:pict>
          <v:shape id="_x0000_i118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9" w:history="1">
        <w:r>
          <w:rPr>
            <w:rFonts w:ascii="arial" w:eastAsia="arial" w:hAnsi="arial" w:cs="arial"/>
            <w:b/>
            <w:bCs/>
            <w:i/>
            <w:color w:val="0077CC"/>
            <w:kern w:val="32"/>
            <w:sz w:val="28"/>
            <w:szCs w:val="32"/>
            <w:u w:val="single"/>
            <w:shd w:val="clear" w:color="auto" w:fill="FFFFFF"/>
            <w:lang w:val="en-US" w:eastAsia="en-US" w:bidi="ar-SA"/>
          </w:rPr>
          <w:t>Brown</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9"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39" w:history="1">
        <w:r>
          <w:rPr>
            <w:rFonts w:ascii="arial" w:eastAsia="arial" w:hAnsi="arial" w:cs="arial"/>
            <w:b/>
            <w:bCs/>
            <w:i/>
            <w:color w:val="0077CC"/>
            <w:kern w:val="32"/>
            <w:sz w:val="28"/>
            <w:szCs w:val="32"/>
            <w:u w:val="single"/>
            <w:shd w:val="clear" w:color="auto" w:fill="FFFFFF"/>
            <w:lang w:val="en-US" w:eastAsia="en-US" w:bidi="ar-SA"/>
          </w:rPr>
          <w:t xml:space="preserve"> officially confirmed to Supreme Court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Charger Bulletin: University of New Haven</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Copyright 2022 UWIRE via U-Wire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POLITICS; Pg. 1</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spacing w:before="240" w:after="0" w:line="340" w:lineRule="atLeast"/>
        <w:ind w:left="0" w:right="0" w:firstLine="0"/>
        <w:jc w:val="left"/>
        <w:rPr>
          <w:rFonts w:ascii="arial" w:eastAsia="arial" w:hAnsi="arial" w:cs="arial"/>
          <w:sz w:val="20"/>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83" style="position:absolute;z-index:25170739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12</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officially confirmed to Supreme Court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12Anti-Russian discrimination in the U.S. on the rise after Russia's invasion of Ukraine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12Negev Summit leads to discussion and opportunities for future summits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officially confirmed to Supreme Court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courtesy of Creative Commons/H2rty.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wears a robe.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Finley Chapman, Contributing Writer April 12, 2022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Early last week, the U.S. Senate advanced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nomination after the Senate Judiciary Committee deadlocked.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decision has ultimately paved the way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which became official last week. With her nomination advanced to the senate floor,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confirmed to the Supreme Court on Apr. 7, making her the first Black woman on the Supreme Court. The vote was 53-47, mostly along party lines, with three Republican senators voting in favor.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nomination process, the combative set of confirmation hearings have helped further highlight the growing partisanship of the Supreme Court and the government as a whole, giving rise to concerns about future nominations.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being confirmed,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faced four days of confirmation hearings, where she fielded questions from the bipartisan Senate Judiciary Committee.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Several senators focused 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record on crime, honing in on her sentencing history for child pornography cases.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has been particular media attention drawn to Sen. Ted Cruz's (R-TX) line of questioning regarding critical race theory. Cruz alleged that critical race theory was taught as part of the curriculum of the private Washington school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on the board for.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Increasingly, senators will base their confirmation votes on whether the nominee will follow their party's political philosophy. This decision was put on full display in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hearings, where only three Republicans voted to bring her nomination to the Senate after the judiciary committee's deadlock. However, this focus on partisanship is not entirely new.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Joshua Sandman, a professor in the legal studies, political science and international affairs department at the University of New Haven discussed this trend. "Over the past few decades, we've seen a polarization process take place," he said. "The Senate is not looking at whether a person is qualified; they are looking at the ideology of the candidate to determine how they're going to vote on issues that affect their agenda."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Sandman also predicted that the Supreme Court nomination process will become more polarized in the future, saying, "you will need a democratic president and senate, or a republican president and senate, to get someone approved."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w:t>
        </w:r>
      </w:hyperlink>
      <w:hyperlink r:id="rId64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6" w:history="1">
        <w:r>
          <w:rPr>
            <w:rFonts w:ascii="arial" w:eastAsia="arial" w:hAnsi="arial" w:cs="arial"/>
            <w:b/>
            <w:bCs/>
            <w:i/>
            <w:color w:val="0077CC"/>
            <w:kern w:val="32"/>
            <w:sz w:val="28"/>
            <w:szCs w:val="32"/>
            <w:u w:val="single"/>
            <w:shd w:val="clear" w:color="auto" w:fill="FFFFFF"/>
            <w:lang w:val="en-US" w:eastAsia="en-US" w:bidi="ar-SA"/>
          </w:rPr>
          <w:t>Brown</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6"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46" w:history="1">
        <w:r>
          <w:rPr>
            <w:rFonts w:ascii="arial" w:eastAsia="arial" w:hAnsi="arial" w:cs="arial"/>
            <w:b/>
            <w:bCs/>
            <w:i/>
            <w:color w:val="0077CC"/>
            <w:kern w:val="32"/>
            <w:sz w:val="28"/>
            <w:szCs w:val="32"/>
            <w:u w:val="single"/>
            <w:shd w:val="clear" w:color="auto" w:fill="FFFFFF"/>
            <w:lang w:val="en-US" w:eastAsia="en-US" w:bidi="ar-SA"/>
          </w:rPr>
          <w:t xml:space="preserve"> to be SCOTUS nominee'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How Appealing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 Friday 7:25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Howard Bashman</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25, 2022( How Appealing: </w:t>
      </w:r>
      <w:hyperlink r:id="rId384" w:history="1">
        <w:r>
          <w:rPr>
            <w:rFonts w:ascii="arial" w:eastAsia="arial" w:hAnsi="arial" w:cs="arial"/>
            <w:i/>
            <w:color w:val="0077CC"/>
            <w:sz w:val="20"/>
            <w:u w:val="single"/>
            <w:shd w:val="clear" w:color="auto" w:fill="FFFFFF"/>
            <w:lang w:val="en-US" w:eastAsia="en-US" w:bidi="ar-SA"/>
          </w:rPr>
          <w:t>https://howappealing.abovethelaw.com</w:t>
        </w:r>
      </w:hyperlink>
      <w:r>
        <w:rPr>
          <w:rFonts w:ascii="arial" w:eastAsia="arial" w:hAnsi="arial" w:cs="arial"/>
          <w:color w:val="000000"/>
          <w:sz w:val="20"/>
          <w:lang w:val="en-US" w:eastAsia="en-US" w:bidi="ar-SA"/>
        </w:rPr>
        <w:t xml:space="preserve"> Delivered by Newstex)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SCOTUS nominee': David Oscar Markus has this post[1] at his 'The Southern District of Florida Blog.'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1:04 PM [2] by Howard Bashman[3]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'Biden chooses Miami's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historic Supreme Court nomination': Bryan Lowry of The Miami Herald has this report[4].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Jay Weaver and David Ovalle of The Miami Herald report that 'South Florida supporters praise Biden's pick of first Black woman for U.S. Supreme Court[5].'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1:02 PM [6] by Howard Bashman[7]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Announced as Biden's Pick for Supreme Court Nominee; Appeals court judge in Washington, D.C. would be first Black woman to serve on nation's top court': Ken Thomas, Tarini Parti, and Jacob Gershman of The Wall Street Journal have this report[8].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Anthony DeRosa and Siobhan Hughes of The Wall Street Journal have an article headlined 'Who Is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Biden's Supreme Court Nominee? If confirmed,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first Black woman to serve as a justice on the nation's highest court[9].'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12:55 PM [10] by Howard Bashman[11]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'Biden to nominate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first Black woman on the high court, and the first justice since Thurgood Marshall with significant experience as a criminal defense attorney': Tyler Pager, Sean Sullivan, Seung Min Kim, and Ann E. Marimow of The Washington Post have this report[12].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Marc Fisher, Ann E. Marimow, and Lori Rozsa of The Washington Post have an article headlined 'How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found a path between confrontation and compromise; Biden's Supreme Court nominee was a 'child of the '70s' who overcame obstacles by finding middle ground[13].'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12:35 PM [14] by Howard Bashman[15]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'Biden to nominate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first Black woman to sit on Supreme Court': Jake Tapper and Ariane de Vogue of CNN have this report[16].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8:53 AM [17] by Howard Bashman[18]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'Texas Supreme Court hears narrow SB 8 challenge, Planned Parenthood says nearby state caseloads soar; State's highest civil court considering whether state medical licensing officials can penalize abortion providers': BeLynn Hollers of The Dallas Morning News has this report[19].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8:47 AM [20] by Howard Bashman[21]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'Biden to Announce His Supreme Court Nominee Friday Afternoon; President has promised to nominate the first Black woman to the high court and interviewed three contenders': Ken Thomas of The Wall Street Journal has this report[22].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8:35 AM [23] by Howard Bashman[24]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EPA case before the Supreme Court, the agency's power to combat climate change hangs in the balance; The case over carbon pollution from power plants 'could well become one of the most significant environmental law cases of all time,' one legal scholar says': Robert Barnes and Dino Grandoni of The Washington Post have this report[25].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8:30 AM [26] by Howard Bashman[27]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Michael Moldaver to retire from the Supreme Court': Sean Fine of The Toronto Globe and Mail has this report[28].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8:27 AM [29] by Howard Bashman[30]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'Biden to reveal his Supreme Court nominee on Friday': Jeff Zeleny and John Harwood of CNN have this report[31].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8:25 AM [32] by Howard Bashman[33]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647" w:history="1">
        <w:r>
          <w:rPr>
            <w:rFonts w:ascii="arial" w:eastAsia="arial" w:hAnsi="arial" w:cs="arial"/>
            <w:i/>
            <w:color w:val="0077CC"/>
            <w:sz w:val="20"/>
            <w:u w:val="single"/>
            <w:shd w:val="clear" w:color="auto" w:fill="FFFFFF"/>
            <w:lang w:val="en-US" w:eastAsia="en-US" w:bidi="ar-SA"/>
          </w:rPr>
          <w:t>http://sdfla.blogspot.com/2022/02/</w:t>
        </w:r>
      </w:hyperlink>
      <w:hyperlink r:id="rId647" w:history="1">
        <w:r>
          <w:rPr>
            <w:rFonts w:ascii="arial" w:eastAsia="arial" w:hAnsi="arial" w:cs="arial"/>
            <w:b/>
            <w:i/>
            <w:color w:val="0077CC"/>
            <w:sz w:val="20"/>
            <w:u w:val="single"/>
            <w:shd w:val="clear" w:color="auto" w:fill="FFFFFF"/>
            <w:lang w:val="en-US" w:eastAsia="en-US" w:bidi="ar-SA"/>
          </w:rPr>
          <w:t>ketanji</w:t>
        </w:r>
      </w:hyperlink>
      <w:hyperlink r:id="rId647" w:history="1">
        <w:r>
          <w:rPr>
            <w:rFonts w:ascii="arial" w:eastAsia="arial" w:hAnsi="arial" w:cs="arial"/>
            <w:i/>
            <w:color w:val="0077CC"/>
            <w:sz w:val="20"/>
            <w:u w:val="single"/>
            <w:shd w:val="clear" w:color="auto" w:fill="FFFFFF"/>
            <w:lang w:val="en-US" w:eastAsia="en-US" w:bidi="ar-SA"/>
          </w:rPr>
          <w:t>-</w:t>
        </w:r>
      </w:hyperlink>
      <w:hyperlink r:id="rId647" w:history="1">
        <w:r>
          <w:rPr>
            <w:rFonts w:ascii="arial" w:eastAsia="arial" w:hAnsi="arial" w:cs="arial"/>
            <w:b/>
            <w:i/>
            <w:color w:val="0077CC"/>
            <w:sz w:val="20"/>
            <w:u w:val="single"/>
            <w:shd w:val="clear" w:color="auto" w:fill="FFFFFF"/>
            <w:lang w:val="en-US" w:eastAsia="en-US" w:bidi="ar-SA"/>
          </w:rPr>
          <w:t>brown</w:t>
        </w:r>
      </w:hyperlink>
      <w:hyperlink r:id="rId647" w:history="1">
        <w:r>
          <w:rPr>
            <w:rFonts w:ascii="arial" w:eastAsia="arial" w:hAnsi="arial" w:cs="arial"/>
            <w:i/>
            <w:color w:val="0077CC"/>
            <w:sz w:val="20"/>
            <w:u w:val="single"/>
            <w:shd w:val="clear" w:color="auto" w:fill="FFFFFF"/>
            <w:lang w:val="en-US" w:eastAsia="en-US" w:bidi="ar-SA"/>
          </w:rPr>
          <w:t>-</w:t>
        </w:r>
      </w:hyperlink>
      <w:hyperlink r:id="rId647" w:history="1">
        <w:r>
          <w:rPr>
            <w:rFonts w:ascii="arial" w:eastAsia="arial" w:hAnsi="arial" w:cs="arial"/>
            <w:b/>
            <w:i/>
            <w:color w:val="0077CC"/>
            <w:sz w:val="20"/>
            <w:u w:val="single"/>
            <w:shd w:val="clear" w:color="auto" w:fill="FFFFFF"/>
            <w:lang w:val="en-US" w:eastAsia="en-US" w:bidi="ar-SA"/>
          </w:rPr>
          <w:t>jackson</w:t>
        </w:r>
      </w:hyperlink>
      <w:hyperlink r:id="rId647" w:history="1">
        <w:r>
          <w:rPr>
            <w:rFonts w:ascii="arial" w:eastAsia="arial" w:hAnsi="arial" w:cs="arial"/>
            <w:i/>
            <w:color w:val="0077CC"/>
            <w:sz w:val="20"/>
            <w:u w:val="single"/>
            <w:shd w:val="clear" w:color="auto" w:fill="FFFFFF"/>
            <w:lang w:val="en-US" w:eastAsia="en-US" w:bidi="ar-SA"/>
          </w:rPr>
          <w:t>-to-be-scotus.html</w:t>
        </w:r>
      </w:hyperlink>
      <w:r>
        <w:rPr>
          <w:rFonts w:ascii="arial" w:eastAsia="arial" w:hAnsi="arial" w:cs="arial"/>
          <w:color w:val="000000"/>
          <w:sz w:val="20"/>
          <w:lang w:val="en-US" w:eastAsia="en-US" w:bidi="ar-SA"/>
        </w:rPr>
        <w:t xml:space="preserve"> [ 2]: </w:t>
      </w:r>
      <w:hyperlink r:id="rId648" w:history="1">
        <w:r>
          <w:rPr>
            <w:rFonts w:ascii="arial" w:eastAsia="arial" w:hAnsi="arial" w:cs="arial"/>
            <w:i/>
            <w:color w:val="0077CC"/>
            <w:sz w:val="20"/>
            <w:u w:val="single"/>
            <w:shd w:val="clear" w:color="auto" w:fill="FFFFFF"/>
            <w:lang w:val="en-US" w:eastAsia="en-US" w:bidi="ar-SA"/>
          </w:rPr>
          <w:t>https://howappealing.abovethelaw.com/2022/02/25/#173930</w:t>
        </w:r>
      </w:hyperlink>
      <w:r>
        <w:rPr>
          <w:rFonts w:ascii="arial" w:eastAsia="arial" w:hAnsi="arial" w:cs="arial"/>
          <w:color w:val="000000"/>
          <w:sz w:val="20"/>
          <w:lang w:val="en-US" w:eastAsia="en-US" w:bidi="ar-SA"/>
        </w:rPr>
        <w:t xml:space="preserve"> [ 3]: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 </w:t>
      </w:r>
      <w:hyperlink r:id="rId649" w:history="1">
        <w:r>
          <w:rPr>
            <w:rFonts w:ascii="arial" w:eastAsia="arial" w:hAnsi="arial" w:cs="arial"/>
            <w:i/>
            <w:color w:val="0077CC"/>
            <w:sz w:val="20"/>
            <w:u w:val="single"/>
            <w:shd w:val="clear" w:color="auto" w:fill="FFFFFF"/>
            <w:lang w:val="en-US" w:eastAsia="en-US" w:bidi="ar-SA"/>
          </w:rPr>
          <w:t>https://www.miamiherald.com/news/local/article258467833.html</w:t>
        </w:r>
      </w:hyperlink>
      <w:r>
        <w:rPr>
          <w:rFonts w:ascii="arial" w:eastAsia="arial" w:hAnsi="arial" w:cs="arial"/>
          <w:color w:val="000000"/>
          <w:sz w:val="20"/>
          <w:lang w:val="en-US" w:eastAsia="en-US" w:bidi="ar-SA"/>
        </w:rPr>
        <w:t xml:space="preserve"> [ 5]: </w:t>
      </w:r>
      <w:hyperlink r:id="rId650" w:history="1">
        <w:r>
          <w:rPr>
            <w:rFonts w:ascii="arial" w:eastAsia="arial" w:hAnsi="arial" w:cs="arial"/>
            <w:i/>
            <w:color w:val="0077CC"/>
            <w:sz w:val="20"/>
            <w:u w:val="single"/>
            <w:shd w:val="clear" w:color="auto" w:fill="FFFFFF"/>
            <w:lang w:val="en-US" w:eastAsia="en-US" w:bidi="ar-SA"/>
          </w:rPr>
          <w:t>https://www.miamiherald.com/news/local/article258771963.html</w:t>
        </w:r>
      </w:hyperlink>
      <w:r>
        <w:rPr>
          <w:rFonts w:ascii="arial" w:eastAsia="arial" w:hAnsi="arial" w:cs="arial"/>
          <w:color w:val="000000"/>
          <w:sz w:val="20"/>
          <w:lang w:val="en-US" w:eastAsia="en-US" w:bidi="ar-SA"/>
        </w:rPr>
        <w:t xml:space="preserve"> [ 6]: </w:t>
      </w:r>
      <w:hyperlink r:id="rId651" w:history="1">
        <w:r>
          <w:rPr>
            <w:rFonts w:ascii="arial" w:eastAsia="arial" w:hAnsi="arial" w:cs="arial"/>
            <w:i/>
            <w:color w:val="0077CC"/>
            <w:sz w:val="20"/>
            <w:u w:val="single"/>
            <w:shd w:val="clear" w:color="auto" w:fill="FFFFFF"/>
            <w:lang w:val="en-US" w:eastAsia="en-US" w:bidi="ar-SA"/>
          </w:rPr>
          <w:t>https://howappealing.abovethelaw.com/2022/02/25/#173921</w:t>
        </w:r>
      </w:hyperlink>
      <w:r>
        <w:rPr>
          <w:rFonts w:ascii="arial" w:eastAsia="arial" w:hAnsi="arial" w:cs="arial"/>
          <w:color w:val="000000"/>
          <w:sz w:val="20"/>
          <w:lang w:val="en-US" w:eastAsia="en-US" w:bidi="ar-SA"/>
        </w:rPr>
        <w:t xml:space="preserve"> [ 7]: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[ 8]: </w:t>
      </w:r>
      <w:hyperlink r:id="rId652" w:history="1">
        <w:r>
          <w:rPr>
            <w:rFonts w:ascii="arial" w:eastAsia="arial" w:hAnsi="arial" w:cs="arial"/>
            <w:i/>
            <w:color w:val="0077CC"/>
            <w:sz w:val="20"/>
            <w:u w:val="single"/>
            <w:shd w:val="clear" w:color="auto" w:fill="FFFFFF"/>
            <w:lang w:val="en-US" w:eastAsia="en-US" w:bidi="ar-SA"/>
          </w:rPr>
          <w:t>https://www.wsj.com/articles/biden-taps-</w:t>
        </w:r>
      </w:hyperlink>
      <w:hyperlink r:id="rId652" w:history="1">
        <w:r>
          <w:rPr>
            <w:rFonts w:ascii="arial" w:eastAsia="arial" w:hAnsi="arial" w:cs="arial"/>
            <w:b/>
            <w:i/>
            <w:color w:val="0077CC"/>
            <w:sz w:val="20"/>
            <w:u w:val="single"/>
            <w:shd w:val="clear" w:color="auto" w:fill="FFFFFF"/>
            <w:lang w:val="en-US" w:eastAsia="en-US" w:bidi="ar-SA"/>
          </w:rPr>
          <w:t>ketanji</w:t>
        </w:r>
      </w:hyperlink>
      <w:hyperlink r:id="rId652" w:history="1">
        <w:r>
          <w:rPr>
            <w:rFonts w:ascii="arial" w:eastAsia="arial" w:hAnsi="arial" w:cs="arial"/>
            <w:i/>
            <w:color w:val="0077CC"/>
            <w:sz w:val="20"/>
            <w:u w:val="single"/>
            <w:shd w:val="clear" w:color="auto" w:fill="FFFFFF"/>
            <w:lang w:val="en-US" w:eastAsia="en-US" w:bidi="ar-SA"/>
          </w:rPr>
          <w:t>-</w:t>
        </w:r>
      </w:hyperlink>
      <w:hyperlink r:id="rId652" w:history="1">
        <w:r>
          <w:rPr>
            <w:rFonts w:ascii="arial" w:eastAsia="arial" w:hAnsi="arial" w:cs="arial"/>
            <w:b/>
            <w:i/>
            <w:color w:val="0077CC"/>
            <w:sz w:val="20"/>
            <w:u w:val="single"/>
            <w:shd w:val="clear" w:color="auto" w:fill="FFFFFF"/>
            <w:lang w:val="en-US" w:eastAsia="en-US" w:bidi="ar-SA"/>
          </w:rPr>
          <w:t>brown</w:t>
        </w:r>
      </w:hyperlink>
      <w:hyperlink r:id="rId652" w:history="1">
        <w:r>
          <w:rPr>
            <w:rFonts w:ascii="arial" w:eastAsia="arial" w:hAnsi="arial" w:cs="arial"/>
            <w:i/>
            <w:color w:val="0077CC"/>
            <w:sz w:val="20"/>
            <w:u w:val="single"/>
            <w:shd w:val="clear" w:color="auto" w:fill="FFFFFF"/>
            <w:lang w:val="en-US" w:eastAsia="en-US" w:bidi="ar-SA"/>
          </w:rPr>
          <w:t>-</w:t>
        </w:r>
      </w:hyperlink>
      <w:hyperlink r:id="rId652" w:history="1">
        <w:r>
          <w:rPr>
            <w:rFonts w:ascii="arial" w:eastAsia="arial" w:hAnsi="arial" w:cs="arial"/>
            <w:b/>
            <w:i/>
            <w:color w:val="0077CC"/>
            <w:sz w:val="20"/>
            <w:u w:val="single"/>
            <w:shd w:val="clear" w:color="auto" w:fill="FFFFFF"/>
            <w:lang w:val="en-US" w:eastAsia="en-US" w:bidi="ar-SA"/>
          </w:rPr>
          <w:t>jackson</w:t>
        </w:r>
      </w:hyperlink>
      <w:hyperlink r:id="rId652" w:history="1">
        <w:r>
          <w:rPr>
            <w:rFonts w:ascii="arial" w:eastAsia="arial" w:hAnsi="arial" w:cs="arial"/>
            <w:i/>
            <w:color w:val="0077CC"/>
            <w:sz w:val="20"/>
            <w:u w:val="single"/>
            <w:shd w:val="clear" w:color="auto" w:fill="FFFFFF"/>
            <w:lang w:val="en-US" w:eastAsia="en-US" w:bidi="ar-SA"/>
          </w:rPr>
          <w:t>-for-supreme-court-11645797644?reflink=desktopwebshare_permalink</w:t>
        </w:r>
      </w:hyperlink>
      <w:r>
        <w:rPr>
          <w:rFonts w:ascii="arial" w:eastAsia="arial" w:hAnsi="arial" w:cs="arial"/>
          <w:color w:val="000000"/>
          <w:sz w:val="20"/>
          <w:lang w:val="en-US" w:eastAsia="en-US" w:bidi="ar-SA"/>
        </w:rPr>
        <w:t xml:space="preserve"> [ 9]: </w:t>
      </w:r>
      <w:hyperlink r:id="rId653" w:history="1">
        <w:r>
          <w:rPr>
            <w:rFonts w:ascii="arial" w:eastAsia="arial" w:hAnsi="arial" w:cs="arial"/>
            <w:i/>
            <w:color w:val="0077CC"/>
            <w:sz w:val="20"/>
            <w:u w:val="single"/>
            <w:shd w:val="clear" w:color="auto" w:fill="FFFFFF"/>
            <w:lang w:val="en-US" w:eastAsia="en-US" w:bidi="ar-SA"/>
          </w:rPr>
          <w:t>https://www.wsj.com/articles/who-is-</w:t>
        </w:r>
      </w:hyperlink>
      <w:hyperlink r:id="rId653" w:history="1">
        <w:r>
          <w:rPr>
            <w:rFonts w:ascii="arial" w:eastAsia="arial" w:hAnsi="arial" w:cs="arial"/>
            <w:b/>
            <w:i/>
            <w:color w:val="0077CC"/>
            <w:sz w:val="20"/>
            <w:u w:val="single"/>
            <w:shd w:val="clear" w:color="auto" w:fill="FFFFFF"/>
            <w:lang w:val="en-US" w:eastAsia="en-US" w:bidi="ar-SA"/>
          </w:rPr>
          <w:t>ketanji</w:t>
        </w:r>
      </w:hyperlink>
      <w:hyperlink r:id="rId653" w:history="1">
        <w:r>
          <w:rPr>
            <w:rFonts w:ascii="arial" w:eastAsia="arial" w:hAnsi="arial" w:cs="arial"/>
            <w:i/>
            <w:color w:val="0077CC"/>
            <w:sz w:val="20"/>
            <w:u w:val="single"/>
            <w:shd w:val="clear" w:color="auto" w:fill="FFFFFF"/>
            <w:lang w:val="en-US" w:eastAsia="en-US" w:bidi="ar-SA"/>
          </w:rPr>
          <w:t>-</w:t>
        </w:r>
      </w:hyperlink>
      <w:hyperlink r:id="rId653" w:history="1">
        <w:r>
          <w:rPr>
            <w:rFonts w:ascii="arial" w:eastAsia="arial" w:hAnsi="arial" w:cs="arial"/>
            <w:b/>
            <w:i/>
            <w:color w:val="0077CC"/>
            <w:sz w:val="20"/>
            <w:u w:val="single"/>
            <w:shd w:val="clear" w:color="auto" w:fill="FFFFFF"/>
            <w:lang w:val="en-US" w:eastAsia="en-US" w:bidi="ar-SA"/>
          </w:rPr>
          <w:t>brown</w:t>
        </w:r>
      </w:hyperlink>
      <w:hyperlink r:id="rId653" w:history="1">
        <w:r>
          <w:rPr>
            <w:rFonts w:ascii="arial" w:eastAsia="arial" w:hAnsi="arial" w:cs="arial"/>
            <w:i/>
            <w:color w:val="0077CC"/>
            <w:sz w:val="20"/>
            <w:u w:val="single"/>
            <w:shd w:val="clear" w:color="auto" w:fill="FFFFFF"/>
            <w:lang w:val="en-US" w:eastAsia="en-US" w:bidi="ar-SA"/>
          </w:rPr>
          <w:t>-</w:t>
        </w:r>
      </w:hyperlink>
      <w:hyperlink r:id="rId653" w:history="1">
        <w:r>
          <w:rPr>
            <w:rFonts w:ascii="arial" w:eastAsia="arial" w:hAnsi="arial" w:cs="arial"/>
            <w:b/>
            <w:i/>
            <w:color w:val="0077CC"/>
            <w:sz w:val="20"/>
            <w:u w:val="single"/>
            <w:shd w:val="clear" w:color="auto" w:fill="FFFFFF"/>
            <w:lang w:val="en-US" w:eastAsia="en-US" w:bidi="ar-SA"/>
          </w:rPr>
          <w:t>jackson</w:t>
        </w:r>
      </w:hyperlink>
      <w:hyperlink r:id="rId653" w:history="1">
        <w:r>
          <w:rPr>
            <w:rFonts w:ascii="arial" w:eastAsia="arial" w:hAnsi="arial" w:cs="arial"/>
            <w:i/>
            <w:color w:val="0077CC"/>
            <w:sz w:val="20"/>
            <w:u w:val="single"/>
            <w:shd w:val="clear" w:color="auto" w:fill="FFFFFF"/>
            <w:lang w:val="en-US" w:eastAsia="en-US" w:bidi="ar-SA"/>
          </w:rPr>
          <w:t>-biden-supreme-court-nominee-11645802613?reflink=desktopwebshare_permalink</w:t>
        </w:r>
      </w:hyperlink>
      <w:r>
        <w:rPr>
          <w:rFonts w:ascii="arial" w:eastAsia="arial" w:hAnsi="arial" w:cs="arial"/>
          <w:color w:val="000000"/>
          <w:sz w:val="20"/>
          <w:lang w:val="en-US" w:eastAsia="en-US" w:bidi="ar-SA"/>
        </w:rPr>
        <w:t xml:space="preserve"> [ 10]: </w:t>
      </w:r>
      <w:hyperlink r:id="rId654" w:history="1">
        <w:r>
          <w:rPr>
            <w:rFonts w:ascii="arial" w:eastAsia="arial" w:hAnsi="arial" w:cs="arial"/>
            <w:i/>
            <w:color w:val="0077CC"/>
            <w:sz w:val="20"/>
            <w:u w:val="single"/>
            <w:shd w:val="clear" w:color="auto" w:fill="FFFFFF"/>
            <w:lang w:val="en-US" w:eastAsia="en-US" w:bidi="ar-SA"/>
          </w:rPr>
          <w:t>https://howappealing.abovethelaw.com/2022/02/25/#173912</w:t>
        </w:r>
      </w:hyperlink>
      <w:r>
        <w:rPr>
          <w:rFonts w:ascii="arial" w:eastAsia="arial" w:hAnsi="arial" w:cs="arial"/>
          <w:color w:val="000000"/>
          <w:sz w:val="20"/>
          <w:lang w:val="en-US" w:eastAsia="en-US" w:bidi="ar-SA"/>
        </w:rPr>
        <w:t xml:space="preserve"> [ 11]: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[ 12]: </w:t>
      </w:r>
      <w:hyperlink r:id="rId655" w:history="1">
        <w:r>
          <w:rPr>
            <w:rFonts w:ascii="arial" w:eastAsia="arial" w:hAnsi="arial" w:cs="arial"/>
            <w:i/>
            <w:color w:val="0077CC"/>
            <w:sz w:val="20"/>
            <w:u w:val="single"/>
            <w:shd w:val="clear" w:color="auto" w:fill="FFFFFF"/>
            <w:lang w:val="en-US" w:eastAsia="en-US" w:bidi="ar-SA"/>
          </w:rPr>
          <w:t>https://www.washingtonpost.com/politics/2022/02/25/</w:t>
        </w:r>
      </w:hyperlink>
      <w:hyperlink r:id="rId655" w:history="1">
        <w:r>
          <w:rPr>
            <w:rFonts w:ascii="arial" w:eastAsia="arial" w:hAnsi="arial" w:cs="arial"/>
            <w:b/>
            <w:i/>
            <w:color w:val="0077CC"/>
            <w:sz w:val="20"/>
            <w:u w:val="single"/>
            <w:shd w:val="clear" w:color="auto" w:fill="FFFFFF"/>
            <w:lang w:val="en-US" w:eastAsia="en-US" w:bidi="ar-SA"/>
          </w:rPr>
          <w:t>ketanji</w:t>
        </w:r>
      </w:hyperlink>
      <w:hyperlink r:id="rId655" w:history="1">
        <w:r>
          <w:rPr>
            <w:rFonts w:ascii="arial" w:eastAsia="arial" w:hAnsi="arial" w:cs="arial"/>
            <w:i/>
            <w:color w:val="0077CC"/>
            <w:sz w:val="20"/>
            <w:u w:val="single"/>
            <w:shd w:val="clear" w:color="auto" w:fill="FFFFFF"/>
            <w:lang w:val="en-US" w:eastAsia="en-US" w:bidi="ar-SA"/>
          </w:rPr>
          <w:t>-</w:t>
        </w:r>
      </w:hyperlink>
      <w:hyperlink r:id="rId655" w:history="1">
        <w:r>
          <w:rPr>
            <w:rFonts w:ascii="arial" w:eastAsia="arial" w:hAnsi="arial" w:cs="arial"/>
            <w:b/>
            <w:i/>
            <w:color w:val="0077CC"/>
            <w:sz w:val="20"/>
            <w:u w:val="single"/>
            <w:shd w:val="clear" w:color="auto" w:fill="FFFFFF"/>
            <w:lang w:val="en-US" w:eastAsia="en-US" w:bidi="ar-SA"/>
          </w:rPr>
          <w:t>brown</w:t>
        </w:r>
      </w:hyperlink>
      <w:hyperlink r:id="rId655" w:history="1">
        <w:r>
          <w:rPr>
            <w:rFonts w:ascii="arial" w:eastAsia="arial" w:hAnsi="arial" w:cs="arial"/>
            <w:i/>
            <w:color w:val="0077CC"/>
            <w:sz w:val="20"/>
            <w:u w:val="single"/>
            <w:shd w:val="clear" w:color="auto" w:fill="FFFFFF"/>
            <w:lang w:val="en-US" w:eastAsia="en-US" w:bidi="ar-SA"/>
          </w:rPr>
          <w:t>-</w:t>
        </w:r>
      </w:hyperlink>
      <w:hyperlink r:id="rId655" w:history="1">
        <w:r>
          <w:rPr>
            <w:rFonts w:ascii="arial" w:eastAsia="arial" w:hAnsi="arial" w:cs="arial"/>
            <w:b/>
            <w:i/>
            <w:color w:val="0077CC"/>
            <w:sz w:val="20"/>
            <w:u w:val="single"/>
            <w:shd w:val="clear" w:color="auto" w:fill="FFFFFF"/>
            <w:lang w:val="en-US" w:eastAsia="en-US" w:bidi="ar-SA"/>
          </w:rPr>
          <w:t>jackson</w:t>
        </w:r>
      </w:hyperlink>
      <w:hyperlink r:id="rId655" w:history="1">
        <w:r>
          <w:rPr>
            <w:rFonts w:ascii="arial" w:eastAsia="arial" w:hAnsi="arial" w:cs="arial"/>
            <w:i/>
            <w:color w:val="0077CC"/>
            <w:sz w:val="20"/>
            <w:u w:val="single"/>
            <w:shd w:val="clear" w:color="auto" w:fill="FFFFFF"/>
            <w:lang w:val="en-US" w:eastAsia="en-US" w:bidi="ar-SA"/>
          </w:rPr>
          <w:t>-supreme-court/</w:t>
        </w:r>
      </w:hyperlink>
      <w:r>
        <w:rPr>
          <w:rFonts w:ascii="arial" w:eastAsia="arial" w:hAnsi="arial" w:cs="arial"/>
          <w:color w:val="000000"/>
          <w:sz w:val="20"/>
          <w:lang w:val="en-US" w:eastAsia="en-US" w:bidi="ar-SA"/>
        </w:rPr>
        <w:t xml:space="preserve"> [ 13]: </w:t>
      </w:r>
      <w:hyperlink r:id="rId656" w:history="1">
        <w:r>
          <w:rPr>
            <w:rFonts w:ascii="arial" w:eastAsia="arial" w:hAnsi="arial" w:cs="arial"/>
            <w:i/>
            <w:color w:val="0077CC"/>
            <w:sz w:val="20"/>
            <w:u w:val="single"/>
            <w:shd w:val="clear" w:color="auto" w:fill="FFFFFF"/>
            <w:lang w:val="en-US" w:eastAsia="en-US" w:bidi="ar-SA"/>
          </w:rPr>
          <w:t>https://www.washingtonpost.com/politics/2022/02/25/</w:t>
        </w:r>
      </w:hyperlink>
      <w:hyperlink r:id="rId656" w:history="1">
        <w:r>
          <w:rPr>
            <w:rFonts w:ascii="arial" w:eastAsia="arial" w:hAnsi="arial" w:cs="arial"/>
            <w:b/>
            <w:i/>
            <w:color w:val="0077CC"/>
            <w:sz w:val="20"/>
            <w:u w:val="single"/>
            <w:shd w:val="clear" w:color="auto" w:fill="FFFFFF"/>
            <w:lang w:val="en-US" w:eastAsia="en-US" w:bidi="ar-SA"/>
          </w:rPr>
          <w:t>ketanji</w:t>
        </w:r>
      </w:hyperlink>
      <w:hyperlink r:id="rId656" w:history="1">
        <w:r>
          <w:rPr>
            <w:rFonts w:ascii="arial" w:eastAsia="arial" w:hAnsi="arial" w:cs="arial"/>
            <w:i/>
            <w:color w:val="0077CC"/>
            <w:sz w:val="20"/>
            <w:u w:val="single"/>
            <w:shd w:val="clear" w:color="auto" w:fill="FFFFFF"/>
            <w:lang w:val="en-US" w:eastAsia="en-US" w:bidi="ar-SA"/>
          </w:rPr>
          <w:t>-</w:t>
        </w:r>
      </w:hyperlink>
      <w:hyperlink r:id="rId656" w:history="1">
        <w:r>
          <w:rPr>
            <w:rFonts w:ascii="arial" w:eastAsia="arial" w:hAnsi="arial" w:cs="arial"/>
            <w:b/>
            <w:i/>
            <w:color w:val="0077CC"/>
            <w:sz w:val="20"/>
            <w:u w:val="single"/>
            <w:shd w:val="clear" w:color="auto" w:fill="FFFFFF"/>
            <w:lang w:val="en-US" w:eastAsia="en-US" w:bidi="ar-SA"/>
          </w:rPr>
          <w:t>brown</w:t>
        </w:r>
      </w:hyperlink>
      <w:hyperlink r:id="rId656" w:history="1">
        <w:r>
          <w:rPr>
            <w:rFonts w:ascii="arial" w:eastAsia="arial" w:hAnsi="arial" w:cs="arial"/>
            <w:i/>
            <w:color w:val="0077CC"/>
            <w:sz w:val="20"/>
            <w:u w:val="single"/>
            <w:shd w:val="clear" w:color="auto" w:fill="FFFFFF"/>
            <w:lang w:val="en-US" w:eastAsia="en-US" w:bidi="ar-SA"/>
          </w:rPr>
          <w:t>-</w:t>
        </w:r>
      </w:hyperlink>
      <w:hyperlink r:id="rId656" w:history="1">
        <w:r>
          <w:rPr>
            <w:rFonts w:ascii="arial" w:eastAsia="arial" w:hAnsi="arial" w:cs="arial"/>
            <w:b/>
            <w:i/>
            <w:color w:val="0077CC"/>
            <w:sz w:val="20"/>
            <w:u w:val="single"/>
            <w:shd w:val="clear" w:color="auto" w:fill="FFFFFF"/>
            <w:lang w:val="en-US" w:eastAsia="en-US" w:bidi="ar-SA"/>
          </w:rPr>
          <w:t>jackson</w:t>
        </w:r>
      </w:hyperlink>
      <w:hyperlink r:id="rId656" w:history="1">
        <w:r>
          <w:rPr>
            <w:rFonts w:ascii="arial" w:eastAsia="arial" w:hAnsi="arial" w:cs="arial"/>
            <w:i/>
            <w:color w:val="0077CC"/>
            <w:sz w:val="20"/>
            <w:u w:val="single"/>
            <w:shd w:val="clear" w:color="auto" w:fill="FFFFFF"/>
            <w:lang w:val="en-US" w:eastAsia="en-US" w:bidi="ar-SA"/>
          </w:rPr>
          <w:t>-miami-family-parents/</w:t>
        </w:r>
      </w:hyperlink>
      <w:r>
        <w:rPr>
          <w:rFonts w:ascii="arial" w:eastAsia="arial" w:hAnsi="arial" w:cs="arial"/>
          <w:color w:val="000000"/>
          <w:sz w:val="20"/>
          <w:lang w:val="en-US" w:eastAsia="en-US" w:bidi="ar-SA"/>
        </w:rPr>
        <w:t xml:space="preserve"> [ 14]: </w:t>
      </w:r>
      <w:hyperlink r:id="rId657" w:history="1">
        <w:r>
          <w:rPr>
            <w:rFonts w:ascii="arial" w:eastAsia="arial" w:hAnsi="arial" w:cs="arial"/>
            <w:i/>
            <w:color w:val="0077CC"/>
            <w:sz w:val="20"/>
            <w:u w:val="single"/>
            <w:shd w:val="clear" w:color="auto" w:fill="FFFFFF"/>
            <w:lang w:val="en-US" w:eastAsia="en-US" w:bidi="ar-SA"/>
          </w:rPr>
          <w:t>https://howappealing.abovethelaw.com/2022/02/25/#173906</w:t>
        </w:r>
      </w:hyperlink>
      <w:r>
        <w:rPr>
          <w:rFonts w:ascii="arial" w:eastAsia="arial" w:hAnsi="arial" w:cs="arial"/>
          <w:color w:val="000000"/>
          <w:sz w:val="20"/>
          <w:lang w:val="en-US" w:eastAsia="en-US" w:bidi="ar-SA"/>
        </w:rPr>
        <w:t xml:space="preserve"> [ 15]: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[ 16]: </w:t>
      </w:r>
      <w:hyperlink r:id="rId658" w:history="1">
        <w:r>
          <w:rPr>
            <w:rFonts w:ascii="arial" w:eastAsia="arial" w:hAnsi="arial" w:cs="arial"/>
            <w:i/>
            <w:color w:val="0077CC"/>
            <w:sz w:val="20"/>
            <w:u w:val="single"/>
            <w:shd w:val="clear" w:color="auto" w:fill="FFFFFF"/>
            <w:lang w:val="en-US" w:eastAsia="en-US" w:bidi="ar-SA"/>
          </w:rPr>
          <w:t>https://www.cnn.com/2022/02/25/politics/supreme-court-</w:t>
        </w:r>
      </w:hyperlink>
      <w:hyperlink r:id="rId658" w:history="1">
        <w:r>
          <w:rPr>
            <w:rFonts w:ascii="arial" w:eastAsia="arial" w:hAnsi="arial" w:cs="arial"/>
            <w:b/>
            <w:i/>
            <w:color w:val="0077CC"/>
            <w:sz w:val="20"/>
            <w:u w:val="single"/>
            <w:shd w:val="clear" w:color="auto" w:fill="FFFFFF"/>
            <w:lang w:val="en-US" w:eastAsia="en-US" w:bidi="ar-SA"/>
          </w:rPr>
          <w:t>ketanji</w:t>
        </w:r>
      </w:hyperlink>
      <w:hyperlink r:id="rId658" w:history="1">
        <w:r>
          <w:rPr>
            <w:rFonts w:ascii="arial" w:eastAsia="arial" w:hAnsi="arial" w:cs="arial"/>
            <w:i/>
            <w:color w:val="0077CC"/>
            <w:sz w:val="20"/>
            <w:u w:val="single"/>
            <w:shd w:val="clear" w:color="auto" w:fill="FFFFFF"/>
            <w:lang w:val="en-US" w:eastAsia="en-US" w:bidi="ar-SA"/>
          </w:rPr>
          <w:t>-</w:t>
        </w:r>
      </w:hyperlink>
      <w:hyperlink r:id="rId658" w:history="1">
        <w:r>
          <w:rPr>
            <w:rFonts w:ascii="arial" w:eastAsia="arial" w:hAnsi="arial" w:cs="arial"/>
            <w:b/>
            <w:i/>
            <w:color w:val="0077CC"/>
            <w:sz w:val="20"/>
            <w:u w:val="single"/>
            <w:shd w:val="clear" w:color="auto" w:fill="FFFFFF"/>
            <w:lang w:val="en-US" w:eastAsia="en-US" w:bidi="ar-SA"/>
          </w:rPr>
          <w:t>brown</w:t>
        </w:r>
      </w:hyperlink>
      <w:hyperlink r:id="rId658" w:history="1">
        <w:r>
          <w:rPr>
            <w:rFonts w:ascii="arial" w:eastAsia="arial" w:hAnsi="arial" w:cs="arial"/>
            <w:i/>
            <w:color w:val="0077CC"/>
            <w:sz w:val="20"/>
            <w:u w:val="single"/>
            <w:shd w:val="clear" w:color="auto" w:fill="FFFFFF"/>
            <w:lang w:val="en-US" w:eastAsia="en-US" w:bidi="ar-SA"/>
          </w:rPr>
          <w:t>-</w:t>
        </w:r>
      </w:hyperlink>
      <w:hyperlink r:id="rId658" w:history="1">
        <w:r>
          <w:rPr>
            <w:rFonts w:ascii="arial" w:eastAsia="arial" w:hAnsi="arial" w:cs="arial"/>
            <w:b/>
            <w:i/>
            <w:color w:val="0077CC"/>
            <w:sz w:val="20"/>
            <w:u w:val="single"/>
            <w:shd w:val="clear" w:color="auto" w:fill="FFFFFF"/>
            <w:lang w:val="en-US" w:eastAsia="en-US" w:bidi="ar-SA"/>
          </w:rPr>
          <w:t>jackson</w:t>
        </w:r>
      </w:hyperlink>
      <w:hyperlink r:id="rId658" w:history="1">
        <w:r>
          <w:rPr>
            <w:rFonts w:ascii="arial" w:eastAsia="arial" w:hAnsi="arial" w:cs="arial"/>
            <w:i/>
            <w:color w:val="0077CC"/>
            <w:sz w:val="20"/>
            <w:u w:val="single"/>
            <w:shd w:val="clear" w:color="auto" w:fill="FFFFFF"/>
            <w:lang w:val="en-US" w:eastAsia="en-US" w:bidi="ar-SA"/>
          </w:rPr>
          <w:t>/index.html</w:t>
        </w:r>
      </w:hyperlink>
      <w:r>
        <w:rPr>
          <w:rFonts w:ascii="arial" w:eastAsia="arial" w:hAnsi="arial" w:cs="arial"/>
          <w:color w:val="000000"/>
          <w:sz w:val="20"/>
          <w:lang w:val="en-US" w:eastAsia="en-US" w:bidi="ar-SA"/>
        </w:rPr>
        <w:t xml:space="preserve"> [ 17]: </w:t>
      </w:r>
      <w:hyperlink r:id="rId659" w:history="1">
        <w:r>
          <w:rPr>
            <w:rFonts w:ascii="arial" w:eastAsia="arial" w:hAnsi="arial" w:cs="arial"/>
            <w:i/>
            <w:color w:val="0077CC"/>
            <w:sz w:val="20"/>
            <w:u w:val="single"/>
            <w:shd w:val="clear" w:color="auto" w:fill="FFFFFF"/>
            <w:lang w:val="en-US" w:eastAsia="en-US" w:bidi="ar-SA"/>
          </w:rPr>
          <w:t>https://howappealing.abovethelaw.com/2022/02/25/#173902</w:t>
        </w:r>
      </w:hyperlink>
      <w:r>
        <w:rPr>
          <w:rFonts w:ascii="arial" w:eastAsia="arial" w:hAnsi="arial" w:cs="arial"/>
          <w:color w:val="000000"/>
          <w:sz w:val="20"/>
          <w:lang w:val="en-US" w:eastAsia="en-US" w:bidi="ar-SA"/>
        </w:rPr>
        <w:t xml:space="preserve"> [ 18]: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[ 19]: </w:t>
      </w:r>
      <w:hyperlink r:id="rId660" w:history="1">
        <w:r>
          <w:rPr>
            <w:rFonts w:ascii="arial" w:eastAsia="arial" w:hAnsi="arial" w:cs="arial"/>
            <w:i/>
            <w:color w:val="0077CC"/>
            <w:sz w:val="20"/>
            <w:u w:val="single"/>
            <w:shd w:val="clear" w:color="auto" w:fill="FFFFFF"/>
            <w:lang w:val="en-US" w:eastAsia="en-US" w:bidi="ar-SA"/>
          </w:rPr>
          <w:t>https://www.dallasnews.com/news/politics/2022/02/25/texas-supreme-court-hears-narrow-sb-8-challenge-planned-parenthood-says-nearby-state-caseloads-soar/</w:t>
        </w:r>
      </w:hyperlink>
      <w:r>
        <w:rPr>
          <w:rFonts w:ascii="arial" w:eastAsia="arial" w:hAnsi="arial" w:cs="arial"/>
          <w:color w:val="000000"/>
          <w:sz w:val="20"/>
          <w:lang w:val="en-US" w:eastAsia="en-US" w:bidi="ar-SA"/>
        </w:rPr>
        <w:t xml:space="preserve"> [ 20]: </w:t>
      </w:r>
      <w:hyperlink r:id="rId661" w:history="1">
        <w:r>
          <w:rPr>
            <w:rFonts w:ascii="arial" w:eastAsia="arial" w:hAnsi="arial" w:cs="arial"/>
            <w:i/>
            <w:color w:val="0077CC"/>
            <w:sz w:val="20"/>
            <w:u w:val="single"/>
            <w:shd w:val="clear" w:color="auto" w:fill="FFFFFF"/>
            <w:lang w:val="en-US" w:eastAsia="en-US" w:bidi="ar-SA"/>
          </w:rPr>
          <w:t>https://howappealing.abovethelaw.com/2022/02/25/#173896</w:t>
        </w:r>
      </w:hyperlink>
      <w:r>
        <w:rPr>
          <w:rFonts w:ascii="arial" w:eastAsia="arial" w:hAnsi="arial" w:cs="arial"/>
          <w:color w:val="000000"/>
          <w:sz w:val="20"/>
          <w:lang w:val="en-US" w:eastAsia="en-US" w:bidi="ar-SA"/>
        </w:rPr>
        <w:t xml:space="preserve"> [ 21]: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[ 22]: </w:t>
      </w:r>
      <w:hyperlink r:id="rId662" w:history="1">
        <w:r>
          <w:rPr>
            <w:rFonts w:ascii="arial" w:eastAsia="arial" w:hAnsi="arial" w:cs="arial"/>
            <w:i/>
            <w:color w:val="0077CC"/>
            <w:sz w:val="20"/>
            <w:u w:val="single"/>
            <w:shd w:val="clear" w:color="auto" w:fill="FFFFFF"/>
            <w:lang w:val="en-US" w:eastAsia="en-US" w:bidi="ar-SA"/>
          </w:rPr>
          <w:t>https://www.wsj.com/articles/biden-to-announce-his-supreme-court-nominee-friday-afternoon-11645795713?reflink=desktopwebshare_permalink</w:t>
        </w:r>
      </w:hyperlink>
      <w:r>
        <w:rPr>
          <w:rFonts w:ascii="arial" w:eastAsia="arial" w:hAnsi="arial" w:cs="arial"/>
          <w:color w:val="000000"/>
          <w:sz w:val="20"/>
          <w:lang w:val="en-US" w:eastAsia="en-US" w:bidi="ar-SA"/>
        </w:rPr>
        <w:t xml:space="preserve"> [ 23]: </w:t>
      </w:r>
      <w:hyperlink r:id="rId663" w:history="1">
        <w:r>
          <w:rPr>
            <w:rFonts w:ascii="arial" w:eastAsia="arial" w:hAnsi="arial" w:cs="arial"/>
            <w:i/>
            <w:color w:val="0077CC"/>
            <w:sz w:val="20"/>
            <w:u w:val="single"/>
            <w:shd w:val="clear" w:color="auto" w:fill="FFFFFF"/>
            <w:lang w:val="en-US" w:eastAsia="en-US" w:bidi="ar-SA"/>
          </w:rPr>
          <w:t>https://howappealing.abovethelaw.com/2022/02/25/#173890</w:t>
        </w:r>
      </w:hyperlink>
      <w:r>
        <w:rPr>
          <w:rFonts w:ascii="arial" w:eastAsia="arial" w:hAnsi="arial" w:cs="arial"/>
          <w:color w:val="000000"/>
          <w:sz w:val="20"/>
          <w:lang w:val="en-US" w:eastAsia="en-US" w:bidi="ar-SA"/>
        </w:rPr>
        <w:t xml:space="preserve"> [ 24]: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[ 25]: </w:t>
      </w:r>
      <w:hyperlink r:id="rId664" w:history="1">
        <w:r>
          <w:rPr>
            <w:rFonts w:ascii="arial" w:eastAsia="arial" w:hAnsi="arial" w:cs="arial"/>
            <w:i/>
            <w:color w:val="0077CC"/>
            <w:sz w:val="20"/>
            <w:u w:val="single"/>
            <w:shd w:val="clear" w:color="auto" w:fill="FFFFFF"/>
            <w:lang w:val="en-US" w:eastAsia="en-US" w:bidi="ar-SA"/>
          </w:rPr>
          <w:t>https://www.washingtonpost.com/politics/2022/02/25/supreme-court-epa-west-virginia/</w:t>
        </w:r>
      </w:hyperlink>
      <w:r>
        <w:rPr>
          <w:rFonts w:ascii="arial" w:eastAsia="arial" w:hAnsi="arial" w:cs="arial"/>
          <w:color w:val="000000"/>
          <w:sz w:val="20"/>
          <w:lang w:val="en-US" w:eastAsia="en-US" w:bidi="ar-SA"/>
        </w:rPr>
        <w:t xml:space="preserve"> [ 26]: </w:t>
      </w:r>
      <w:hyperlink r:id="rId665" w:history="1">
        <w:r>
          <w:rPr>
            <w:rFonts w:ascii="arial" w:eastAsia="arial" w:hAnsi="arial" w:cs="arial"/>
            <w:i/>
            <w:color w:val="0077CC"/>
            <w:sz w:val="20"/>
            <w:u w:val="single"/>
            <w:shd w:val="clear" w:color="auto" w:fill="FFFFFF"/>
            <w:lang w:val="en-US" w:eastAsia="en-US" w:bidi="ar-SA"/>
          </w:rPr>
          <w:t>https://howappealing.abovethelaw.com/2022/02/25/#173884</w:t>
        </w:r>
      </w:hyperlink>
      <w:r>
        <w:rPr>
          <w:rFonts w:ascii="arial" w:eastAsia="arial" w:hAnsi="arial" w:cs="arial"/>
          <w:color w:val="000000"/>
          <w:sz w:val="20"/>
          <w:lang w:val="en-US" w:eastAsia="en-US" w:bidi="ar-SA"/>
        </w:rPr>
        <w:t xml:space="preserve"> [ 27]: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[ 28]: </w:t>
      </w:r>
      <w:hyperlink r:id="rId666" w:history="1">
        <w:r>
          <w:rPr>
            <w:rFonts w:ascii="arial" w:eastAsia="arial" w:hAnsi="arial" w:cs="arial"/>
            <w:i/>
            <w:color w:val="0077CC"/>
            <w:sz w:val="20"/>
            <w:u w:val="single"/>
            <w:shd w:val="clear" w:color="auto" w:fill="FFFFFF"/>
            <w:lang w:val="en-US" w:eastAsia="en-US" w:bidi="ar-SA"/>
          </w:rPr>
          <w:t>https://www.theglobeandmail.com/canada/article-justice-michael-moldaver-to-retire-from-the-supreme-court/</w:t>
        </w:r>
      </w:hyperlink>
      <w:r>
        <w:rPr>
          <w:rFonts w:ascii="arial" w:eastAsia="arial" w:hAnsi="arial" w:cs="arial"/>
          <w:color w:val="000000"/>
          <w:sz w:val="20"/>
          <w:lang w:val="en-US" w:eastAsia="en-US" w:bidi="ar-SA"/>
        </w:rPr>
        <w:t xml:space="preserve"> [ 29]: </w:t>
      </w:r>
      <w:hyperlink r:id="rId667" w:history="1">
        <w:r>
          <w:rPr>
            <w:rFonts w:ascii="arial" w:eastAsia="arial" w:hAnsi="arial" w:cs="arial"/>
            <w:i/>
            <w:color w:val="0077CC"/>
            <w:sz w:val="20"/>
            <w:u w:val="single"/>
            <w:shd w:val="clear" w:color="auto" w:fill="FFFFFF"/>
            <w:lang w:val="en-US" w:eastAsia="en-US" w:bidi="ar-SA"/>
          </w:rPr>
          <w:t>https://howappealing.abovethelaw.com/2022/02/25/#173878</w:t>
        </w:r>
      </w:hyperlink>
      <w:r>
        <w:rPr>
          <w:rFonts w:ascii="arial" w:eastAsia="arial" w:hAnsi="arial" w:cs="arial"/>
          <w:color w:val="000000"/>
          <w:sz w:val="20"/>
          <w:lang w:val="en-US" w:eastAsia="en-US" w:bidi="ar-SA"/>
        </w:rPr>
        <w:t xml:space="preserve"> [ 30]: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[ 31]: </w:t>
      </w:r>
      <w:hyperlink r:id="rId668" w:history="1">
        <w:r>
          <w:rPr>
            <w:rFonts w:ascii="arial" w:eastAsia="arial" w:hAnsi="arial" w:cs="arial"/>
            <w:i/>
            <w:color w:val="0077CC"/>
            <w:sz w:val="20"/>
            <w:u w:val="single"/>
            <w:shd w:val="clear" w:color="auto" w:fill="FFFFFF"/>
            <w:lang w:val="en-US" w:eastAsia="en-US" w:bidi="ar-SA"/>
          </w:rPr>
          <w:t>https://www.cnn.com/2022/02/24/politics/biden-supreme-court-nominee-decision/index.html</w:t>
        </w:r>
      </w:hyperlink>
      <w:r>
        <w:rPr>
          <w:rFonts w:ascii="arial" w:eastAsia="arial" w:hAnsi="arial" w:cs="arial"/>
          <w:color w:val="000000"/>
          <w:sz w:val="20"/>
          <w:lang w:val="en-US" w:eastAsia="en-US" w:bidi="ar-SA"/>
        </w:rPr>
        <w:t xml:space="preserve"> [ 32]: </w:t>
      </w:r>
      <w:hyperlink r:id="rId669" w:history="1">
        <w:r>
          <w:rPr>
            <w:rFonts w:ascii="arial" w:eastAsia="arial" w:hAnsi="arial" w:cs="arial"/>
            <w:i/>
            <w:color w:val="0077CC"/>
            <w:sz w:val="20"/>
            <w:u w:val="single"/>
            <w:shd w:val="clear" w:color="auto" w:fill="FFFFFF"/>
            <w:lang w:val="en-US" w:eastAsia="en-US" w:bidi="ar-SA"/>
          </w:rPr>
          <w:t>https://howappealing.abovethelaw.com/2022/02/25/#173872</w:t>
        </w:r>
      </w:hyperlink>
      <w:r>
        <w:rPr>
          <w:rFonts w:ascii="arial" w:eastAsia="arial" w:hAnsi="arial" w:cs="arial"/>
          <w:color w:val="000000"/>
          <w:sz w:val="20"/>
          <w:lang w:val="en-US" w:eastAsia="en-US" w:bidi="ar-SA"/>
        </w:rPr>
        <w:t xml:space="preserve"> [ 33]: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 xml:space="preserve">VAN HOLLEN STATEMENT ON THE SENATE CONFIRMATION OF </w:t>
        </w:r>
      </w:hyperlink>
      <w:hyperlink r:id="rId67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6" w:history="1">
        <w:r>
          <w:rPr>
            <w:rFonts w:ascii="arial" w:eastAsia="arial" w:hAnsi="arial" w:cs="arial"/>
            <w:b/>
            <w:bCs/>
            <w:i/>
            <w:color w:val="0077CC"/>
            <w:kern w:val="32"/>
            <w:sz w:val="28"/>
            <w:szCs w:val="32"/>
            <w:u w:val="single"/>
            <w:shd w:val="clear" w:color="auto" w:fill="FFFFFF"/>
            <w:lang w:val="en-US" w:eastAsia="en-US" w:bidi="ar-SA"/>
          </w:rPr>
          <w:t>BROWN</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6"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Maryland Senator Chris Van Hollen: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U.S. Senator Chris Van Hollen (D-Md.) released the following statement on the Senate's vote to confirm President Biden's nomination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today's vote, both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United States Senate made history. I was proud to vote to make her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to participate in this historic moment in our democracy. Over the past few weeks and throughout her career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how imminently qualified and prepared she is for this role. Like Marylander Thurgood Marshall before her,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trailblazer, and I know she will uphold the injunction emblazoned on the entrance to the Supreme Court: 'Equal Justice Under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Van Hollen met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and invited her to join him in the future at the historic Public School 103 in Baltimore, where Supreme Court Justice Thurgood Marshall went to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indicated she would welcome the opportunity to make such a visit. Senator Van Hollen recently secured $1 million in federal funding to support the renovation of the building into Thurgood Marshall Community Center to provide community services in West Baltimore.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 xml:space="preserve">PELOSI -- Statement on Confirmation of Judge </w:t>
        </w:r>
      </w:hyperlink>
      <w:hyperlink r:id="rId683"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3" w:history="1">
        <w:r>
          <w:rPr>
            <w:rFonts w:ascii="arial" w:eastAsia="arial" w:hAnsi="arial" w:cs="arial"/>
            <w:b/>
            <w:bCs/>
            <w:i/>
            <w:color w:val="0077CC"/>
            <w:kern w:val="32"/>
            <w:sz w:val="28"/>
            <w:szCs w:val="32"/>
            <w:u w:val="single"/>
            <w:shd w:val="clear" w:color="auto" w:fill="FFFFFF"/>
            <w:lang w:val="en-US" w:eastAsia="en-US" w:bidi="ar-SA"/>
          </w:rPr>
          <w:t>Brown</w:t>
        </w:r>
      </w:hyperlink>
      <w:hyperlink r:id="rId6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3"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83" w:history="1">
        <w:r>
          <w:rPr>
            <w:rFonts w:ascii="arial" w:eastAsia="arial" w:hAnsi="arial" w:cs="arial"/>
            <w:b/>
            <w:bCs/>
            <w:i/>
            <w:color w:val="0077CC"/>
            <w:kern w:val="32"/>
            <w:sz w:val="28"/>
            <w:szCs w:val="32"/>
            <w:u w:val="single"/>
            <w:shd w:val="clear" w:color="auto" w:fill="FFFFFF"/>
            <w:lang w:val="en-US" w:eastAsia="en-US" w:bidi="ar-SA"/>
          </w:rPr>
          <w:t xml:space="preserve"> to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Pelosi Statement on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 Speaker Nancy Pelosi released the following statement after the Senate confirmed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as the next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is a day of great pride and patriotism for our nation, as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makes history as the first Black woman to be confirmed to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her nomination process,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demonstrated the magnificence of her legal mind, her unyielding commitment to justice and her remarkable poise. In her appearances before the Judiciary Committee and in meetings with Senators, she earned bipartisan recognition of her excellence. On the bench,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a relentless defender of individual rights and the rule of law. American families will greatly benefit from her extensive courtroom experience and background as a public defender that she will bring to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historic confirmation, our nation takes an important step toward realizing our most cherished ideals. On behalf of the House, we wish her all the best as she continues her devoted public service."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w:t>
        </w:r>
      </w:hyperlink>
      <w:hyperlink r:id="rId69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0" w:history="1">
        <w:r>
          <w:rPr>
            <w:rFonts w:ascii="arial" w:eastAsia="arial" w:hAnsi="arial" w:cs="arial"/>
            <w:b/>
            <w:bCs/>
            <w:i/>
            <w:color w:val="0077CC"/>
            <w:kern w:val="32"/>
            <w:sz w:val="28"/>
            <w:szCs w:val="32"/>
            <w:u w:val="single"/>
            <w:shd w:val="clear" w:color="auto" w:fill="FFFFFF"/>
            <w:lang w:val="en-US" w:eastAsia="en-US" w:bidi="ar-SA"/>
          </w:rPr>
          <w:t>Brown</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690" w:history="1">
        <w:r>
          <w:rPr>
            <w:rFonts w:ascii="arial" w:eastAsia="arial" w:hAnsi="arial" w:cs="arial"/>
            <w:b/>
            <w:bCs/>
            <w:i/>
            <w:color w:val="0077CC"/>
            <w:kern w:val="32"/>
            <w:sz w:val="28"/>
            <w:szCs w:val="32"/>
            <w:u w:val="single"/>
            <w:shd w:val="clear" w:color="auto" w:fill="FFFFFF"/>
            <w:lang w:val="en-US" w:eastAsia="en-US" w:bidi="ar-SA"/>
          </w:rPr>
          <w:t>'s Biggest Strength and Greatest Weakness'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How Appealing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 2:30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Howard Bashman</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23, 2022( How Appealing: </w:t>
      </w:r>
      <w:hyperlink r:id="rId384" w:history="1">
        <w:r>
          <w:rPr>
            <w:rFonts w:ascii="arial" w:eastAsia="arial" w:hAnsi="arial" w:cs="arial"/>
            <w:i/>
            <w:color w:val="0077CC"/>
            <w:sz w:val="20"/>
            <w:u w:val="single"/>
            <w:shd w:val="clear" w:color="auto" w:fill="FFFFFF"/>
            <w:lang w:val="en-US" w:eastAsia="en-US" w:bidi="ar-SA"/>
          </w:rPr>
          <w:t>https://howappealing.abovethelaw.com</w:t>
        </w:r>
      </w:hyperlink>
      <w:r>
        <w:rPr>
          <w:rFonts w:ascii="arial" w:eastAsia="arial" w:hAnsi="arial" w:cs="arial"/>
          <w:color w:val="000000"/>
          <w:sz w:val="20"/>
          <w:lang w:val="en-US" w:eastAsia="en-US" w:bidi="ar-SA"/>
        </w:rPr>
        <w:t xml:space="preserve"> Delivered by Newstex)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Biggest Strength and Greatest Weakness': Dahlia Lithwick has this jurisprudence essay[1] online at Slate.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online at Slate, Mark Joseph Stern has a jurisprudence essay titled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Shrewd Tactic to Win Conservative Praise: We are all originalists now[2].'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10:09 PM [3] by Howard Bashman[4]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'Judging a Judge on Race and Crime, G.O.P. Plays to Base and Fringe; Grilling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first Black woman nominated to the Supreme Court, conservative senators painted her as a jurist who had coddled criminals and embraced 'woke' education': Jonathan Weisman and Jazmine Ulloa of The New York Times have this news analysis[5].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Siobhan Hughes of The Wall Street Journal reports that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Steps Around GOP Criticism; Under questioning from senators, Supreme Court nominee responds to Republican suggestions that she has expansive view of judicial power, has been soft on crime[6].'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10:05 PM [7] by Howard Bashman[8]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'Longtime immigrant advocate is first Latina confirmed to California Supreme Court': Bob Egelko of The San Francisco Chronicle has this report[9].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Maria Dinzeo of Courthouse News Service reports that 'Justice Patricia Guerrero confirmed to California Supreme Court; Justice Guerrero dedicated her nomination to her mother, saying she hoped her appointment 'in some way can serve as a tribute to her.'[10]'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8:50 PM [11] by Howard Bashman[12]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Likes America; Progressives could learn something from how the Supreme Court nominee talks about her country': The Wall Street Journal has published this editorial[13].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8:42 PM [14] by Howard Bashman[15]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Marsha Blackburn criticizes 1965 Supreme Court ruling on birth control access': Melissa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of The Tennessean has this report[16].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8:17 PM [17] by Howard Bashman[18]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looming influence of state supreme courts': Columnist Katrina vanden Heuvel has this essay[19] online at The Washington Post.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8:04 PM [20] by Howard Bashman[21]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exudes competence, says Judge Selya': This audio segment[22] appeared on today's broadcast of NPR's 'Morning Edition.'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Edward Fitzpatrick of The Boston Globe reported that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reminds others of Ruth Bader Ginsburg; 'I see some of the same qualities in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that I saw in Ruth,' said first circuit court of appeals Judge Bruce M. Selya, for whom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clerked in 1997-1998; 'Some people have the capacity to inspire by example and the force of their reason.'[23]'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Katie Mulvaney of The Providence Journal had an article headlined 'Here's what RI's legal community says about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[24].'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Sarah Doiron of Providence, Rhode Island's WPRI had a report headlined '#8216;A terrific addition': Biden's Supreme Court nominee worked alongside RI judge[25].'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5:32 PM [26] by Howard Bashman[27]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Sen. Mike Braun: SCOTUS should leave abortion, interracial marriage to states.' Brandon Smith of NPR affiliate WFYI of Indianapolis has this report[28].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4:48 PM [29] by Howard Bashman[30]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'Mob Rule and Cancel Culture at Hastings Law School; Will the woke students who screamed obscenities and physically confronted me face any discipline?' Ilya Shapiro has this essay[31] online at The Wall Street Journal.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3:42 PM [32] by Howard Bashman[33]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May Soon Shut Down the Regulatory State. Let's Use It While We Still Can. Progressive Democrats are right to call for more aggressive use of regulatory powers. But like the Democrats' congressional majorities, these may not last forever.' Timothy Noah has this essay[34] online at The New Republic.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3:24 PM [35] by Howard Bashman[36]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Hawley's Disingenuous Attack against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on Child Pornography': Andrew C. McCarthy has this essay[37] online at National Review.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2:32 PM [38] by Howard Bashman[39]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History and Low Politics on Day One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Hearing; Voices from the G.O.P.'s far-right wing appeared determined to use the hearing for both their pursuits in the culture war and their own political ambitions': John Cassidy has this post[40] online at The New Yorker.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2:30 PM [41] by Howard Bashman[42]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We Finally Ready to Hold Federal Judges Accountable for Workplace Harassment? Despite the judiciary's insistence that internal procedures have changed, the allegations have not.' Dahlia Lithwick has this jurisprudence essay[43] online at Slate.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1:53 PM [44] by Howard Bashman[45]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posts of interest at 'PrawfsBlawg': Howard Wasserman has a post titled 'Exclusivity and personal rights in bounty litigation[46].'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Paul Horwitz has a post titled 'A Scandal or an Extremist/Utterly Brilliant and Wonderful[47].'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10:34 AM [48] by Howard Bashman[49]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Professors' Speech Is Disqualifying: Should academic freedom really protect those who make false and morally repellent claims? It's time for a rethink.' Professors Michael Brub[50] and Jennifer Ruth[51] have this essay[52] online at The New Republic.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10:30 AM [53] by Howard Bashman[54]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Federal Judge To . . . Romance Novelist? Judge J. Harvie Wilkinson — esteemed jurist, former SCOTUS shortlister, feeder judge extraordinaire — opens up about his latest, rather unorthodox project.' David Lat has this post[55] at his 'Original Jurisdiction' Substack site.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9:54 AM [56] by Howard Bashman[57]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691" w:history="1">
        <w:r>
          <w:rPr>
            <w:rFonts w:ascii="arial" w:eastAsia="arial" w:hAnsi="arial" w:cs="arial"/>
            <w:i/>
            <w:color w:val="0077CC"/>
            <w:sz w:val="20"/>
            <w:u w:val="single"/>
            <w:shd w:val="clear" w:color="auto" w:fill="FFFFFF"/>
            <w:lang w:val="en-US" w:eastAsia="en-US" w:bidi="ar-SA"/>
          </w:rPr>
          <w:t>https://slate.com/news-and-politics/2022/03/confirmation-hearings-</w:t>
        </w:r>
      </w:hyperlink>
      <w:hyperlink r:id="rId691" w:history="1">
        <w:r>
          <w:rPr>
            <w:rFonts w:ascii="arial" w:eastAsia="arial" w:hAnsi="arial" w:cs="arial"/>
            <w:b/>
            <w:i/>
            <w:color w:val="0077CC"/>
            <w:sz w:val="20"/>
            <w:u w:val="single"/>
            <w:shd w:val="clear" w:color="auto" w:fill="FFFFFF"/>
            <w:lang w:val="en-US" w:eastAsia="en-US" w:bidi="ar-SA"/>
          </w:rPr>
          <w:t>ketanji</w:t>
        </w:r>
      </w:hyperlink>
      <w:hyperlink r:id="rId691" w:history="1">
        <w:r>
          <w:rPr>
            <w:rFonts w:ascii="arial" w:eastAsia="arial" w:hAnsi="arial" w:cs="arial"/>
            <w:i/>
            <w:color w:val="0077CC"/>
            <w:sz w:val="20"/>
            <w:u w:val="single"/>
            <w:shd w:val="clear" w:color="auto" w:fill="FFFFFF"/>
            <w:lang w:val="en-US" w:eastAsia="en-US" w:bidi="ar-SA"/>
          </w:rPr>
          <w:t>-</w:t>
        </w:r>
      </w:hyperlink>
      <w:hyperlink r:id="rId691" w:history="1">
        <w:r>
          <w:rPr>
            <w:rFonts w:ascii="arial" w:eastAsia="arial" w:hAnsi="arial" w:cs="arial"/>
            <w:b/>
            <w:i/>
            <w:color w:val="0077CC"/>
            <w:sz w:val="20"/>
            <w:u w:val="single"/>
            <w:shd w:val="clear" w:color="auto" w:fill="FFFFFF"/>
            <w:lang w:val="en-US" w:eastAsia="en-US" w:bidi="ar-SA"/>
          </w:rPr>
          <w:t>brown</w:t>
        </w:r>
      </w:hyperlink>
      <w:hyperlink r:id="rId691" w:history="1">
        <w:r>
          <w:rPr>
            <w:rFonts w:ascii="arial" w:eastAsia="arial" w:hAnsi="arial" w:cs="arial"/>
            <w:i/>
            <w:color w:val="0077CC"/>
            <w:sz w:val="20"/>
            <w:u w:val="single"/>
            <w:shd w:val="clear" w:color="auto" w:fill="FFFFFF"/>
            <w:lang w:val="en-US" w:eastAsia="en-US" w:bidi="ar-SA"/>
          </w:rPr>
          <w:t>-</w:t>
        </w:r>
      </w:hyperlink>
      <w:hyperlink r:id="rId691" w:history="1">
        <w:r>
          <w:rPr>
            <w:rFonts w:ascii="arial" w:eastAsia="arial" w:hAnsi="arial" w:cs="arial"/>
            <w:b/>
            <w:i/>
            <w:color w:val="0077CC"/>
            <w:sz w:val="20"/>
            <w:u w:val="single"/>
            <w:shd w:val="clear" w:color="auto" w:fill="FFFFFF"/>
            <w:lang w:val="en-US" w:eastAsia="en-US" w:bidi="ar-SA"/>
          </w:rPr>
          <w:t>jackson</w:t>
        </w:r>
      </w:hyperlink>
      <w:hyperlink r:id="rId691" w:history="1">
        <w:r>
          <w:rPr>
            <w:rFonts w:ascii="arial" w:eastAsia="arial" w:hAnsi="arial" w:cs="arial"/>
            <w:i/>
            <w:color w:val="0077CC"/>
            <w:sz w:val="20"/>
            <w:u w:val="single"/>
            <w:shd w:val="clear" w:color="auto" w:fill="FFFFFF"/>
            <w:lang w:val="en-US" w:eastAsia="en-US" w:bidi="ar-SA"/>
          </w:rPr>
          <w:t>-ted-cruz-politics.html</w:t>
        </w:r>
      </w:hyperlink>
      <w:r>
        <w:rPr>
          <w:rFonts w:ascii="arial" w:eastAsia="arial" w:hAnsi="arial" w:cs="arial"/>
          <w:color w:val="000000"/>
          <w:sz w:val="20"/>
          <w:lang w:val="en-US" w:eastAsia="en-US" w:bidi="ar-SA"/>
        </w:rPr>
        <w:t xml:space="preserve"> [ 2]: </w:t>
      </w:r>
      <w:hyperlink r:id="rId692" w:history="1">
        <w:r>
          <w:rPr>
            <w:rFonts w:ascii="arial" w:eastAsia="arial" w:hAnsi="arial" w:cs="arial"/>
            <w:i/>
            <w:color w:val="0077CC"/>
            <w:sz w:val="20"/>
            <w:u w:val="single"/>
            <w:shd w:val="clear" w:color="auto" w:fill="FFFFFF"/>
            <w:lang w:val="en-US" w:eastAsia="en-US" w:bidi="ar-SA"/>
          </w:rPr>
          <w:t>https://slate.com/news-and-politics/2022/03/</w:t>
        </w:r>
      </w:hyperlink>
      <w:hyperlink r:id="rId692" w:history="1">
        <w:r>
          <w:rPr>
            <w:rFonts w:ascii="arial" w:eastAsia="arial" w:hAnsi="arial" w:cs="arial"/>
            <w:b/>
            <w:i/>
            <w:color w:val="0077CC"/>
            <w:sz w:val="20"/>
            <w:u w:val="single"/>
            <w:shd w:val="clear" w:color="auto" w:fill="FFFFFF"/>
            <w:lang w:val="en-US" w:eastAsia="en-US" w:bidi="ar-SA"/>
          </w:rPr>
          <w:t>ketanji</w:t>
        </w:r>
      </w:hyperlink>
      <w:hyperlink r:id="rId692" w:history="1">
        <w:r>
          <w:rPr>
            <w:rFonts w:ascii="arial" w:eastAsia="arial" w:hAnsi="arial" w:cs="arial"/>
            <w:i/>
            <w:color w:val="0077CC"/>
            <w:sz w:val="20"/>
            <w:u w:val="single"/>
            <w:shd w:val="clear" w:color="auto" w:fill="FFFFFF"/>
            <w:lang w:val="en-US" w:eastAsia="en-US" w:bidi="ar-SA"/>
          </w:rPr>
          <w:t>-</w:t>
        </w:r>
      </w:hyperlink>
      <w:hyperlink r:id="rId692" w:history="1">
        <w:r>
          <w:rPr>
            <w:rFonts w:ascii="arial" w:eastAsia="arial" w:hAnsi="arial" w:cs="arial"/>
            <w:b/>
            <w:i/>
            <w:color w:val="0077CC"/>
            <w:sz w:val="20"/>
            <w:u w:val="single"/>
            <w:shd w:val="clear" w:color="auto" w:fill="FFFFFF"/>
            <w:lang w:val="en-US" w:eastAsia="en-US" w:bidi="ar-SA"/>
          </w:rPr>
          <w:t>brown</w:t>
        </w:r>
      </w:hyperlink>
      <w:hyperlink r:id="rId692" w:history="1">
        <w:r>
          <w:rPr>
            <w:rFonts w:ascii="arial" w:eastAsia="arial" w:hAnsi="arial" w:cs="arial"/>
            <w:i/>
            <w:color w:val="0077CC"/>
            <w:sz w:val="20"/>
            <w:u w:val="single"/>
            <w:shd w:val="clear" w:color="auto" w:fill="FFFFFF"/>
            <w:lang w:val="en-US" w:eastAsia="en-US" w:bidi="ar-SA"/>
          </w:rPr>
          <w:t>-</w:t>
        </w:r>
      </w:hyperlink>
      <w:hyperlink r:id="rId692" w:history="1">
        <w:r>
          <w:rPr>
            <w:rFonts w:ascii="arial" w:eastAsia="arial" w:hAnsi="arial" w:cs="arial"/>
            <w:b/>
            <w:i/>
            <w:color w:val="0077CC"/>
            <w:sz w:val="20"/>
            <w:u w:val="single"/>
            <w:shd w:val="clear" w:color="auto" w:fill="FFFFFF"/>
            <w:lang w:val="en-US" w:eastAsia="en-US" w:bidi="ar-SA"/>
          </w:rPr>
          <w:t>jackson</w:t>
        </w:r>
      </w:hyperlink>
      <w:hyperlink r:id="rId692" w:history="1">
        <w:r>
          <w:rPr>
            <w:rFonts w:ascii="arial" w:eastAsia="arial" w:hAnsi="arial" w:cs="arial"/>
            <w:i/>
            <w:color w:val="0077CC"/>
            <w:sz w:val="20"/>
            <w:u w:val="single"/>
            <w:shd w:val="clear" w:color="auto" w:fill="FFFFFF"/>
            <w:lang w:val="en-US" w:eastAsia="en-US" w:bidi="ar-SA"/>
          </w:rPr>
          <w:t>-originalism-textualism-conservative.html</w:t>
        </w:r>
      </w:hyperlink>
      <w:r>
        <w:rPr>
          <w:rFonts w:ascii="arial" w:eastAsia="arial" w:hAnsi="arial" w:cs="arial"/>
          <w:color w:val="000000"/>
          <w:sz w:val="20"/>
          <w:lang w:val="en-US" w:eastAsia="en-US" w:bidi="ar-SA"/>
        </w:rPr>
        <w:t xml:space="preserve"> [ 3]: </w:t>
      </w:r>
      <w:hyperlink r:id="rId693" w:history="1">
        <w:r>
          <w:rPr>
            <w:rFonts w:ascii="arial" w:eastAsia="arial" w:hAnsi="arial" w:cs="arial"/>
            <w:i/>
            <w:color w:val="0077CC"/>
            <w:sz w:val="20"/>
            <w:u w:val="single"/>
            <w:shd w:val="clear" w:color="auto" w:fill="FFFFFF"/>
            <w:lang w:val="en-US" w:eastAsia="en-US" w:bidi="ar-SA"/>
          </w:rPr>
          <w:t>https://howappealing.abovethelaw.com/2022/03/22/#176022</w:t>
        </w:r>
      </w:hyperlink>
      <w:r>
        <w:rPr>
          <w:rFonts w:ascii="arial" w:eastAsia="arial" w:hAnsi="arial" w:cs="arial"/>
          <w:color w:val="000000"/>
          <w:sz w:val="20"/>
          <w:lang w:val="en-US" w:eastAsia="en-US" w:bidi="ar-SA"/>
        </w:rPr>
        <w:t xml:space="preserve"> [ 4]: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 </w:t>
      </w:r>
      <w:hyperlink r:id="rId694" w:history="1">
        <w:r>
          <w:rPr>
            <w:rFonts w:ascii="arial" w:eastAsia="arial" w:hAnsi="arial" w:cs="arial"/>
            <w:i/>
            <w:color w:val="0077CC"/>
            <w:sz w:val="20"/>
            <w:u w:val="single"/>
            <w:shd w:val="clear" w:color="auto" w:fill="FFFFFF"/>
            <w:lang w:val="en-US" w:eastAsia="en-US" w:bidi="ar-SA"/>
          </w:rPr>
          <w:t>https://www.nytimes.com/2022/03/22/us/politics/</w:t>
        </w:r>
      </w:hyperlink>
      <w:hyperlink r:id="rId694" w:history="1">
        <w:r>
          <w:rPr>
            <w:rFonts w:ascii="arial" w:eastAsia="arial" w:hAnsi="arial" w:cs="arial"/>
            <w:b/>
            <w:i/>
            <w:color w:val="0077CC"/>
            <w:sz w:val="20"/>
            <w:u w:val="single"/>
            <w:shd w:val="clear" w:color="auto" w:fill="FFFFFF"/>
            <w:lang w:val="en-US" w:eastAsia="en-US" w:bidi="ar-SA"/>
          </w:rPr>
          <w:t>ketanji</w:t>
        </w:r>
      </w:hyperlink>
      <w:hyperlink r:id="rId694" w:history="1">
        <w:r>
          <w:rPr>
            <w:rFonts w:ascii="arial" w:eastAsia="arial" w:hAnsi="arial" w:cs="arial"/>
            <w:i/>
            <w:color w:val="0077CC"/>
            <w:sz w:val="20"/>
            <w:u w:val="single"/>
            <w:shd w:val="clear" w:color="auto" w:fill="FFFFFF"/>
            <w:lang w:val="en-US" w:eastAsia="en-US" w:bidi="ar-SA"/>
          </w:rPr>
          <w:t>-</w:t>
        </w:r>
      </w:hyperlink>
      <w:hyperlink r:id="rId694" w:history="1">
        <w:r>
          <w:rPr>
            <w:rFonts w:ascii="arial" w:eastAsia="arial" w:hAnsi="arial" w:cs="arial"/>
            <w:b/>
            <w:i/>
            <w:color w:val="0077CC"/>
            <w:sz w:val="20"/>
            <w:u w:val="single"/>
            <w:shd w:val="clear" w:color="auto" w:fill="FFFFFF"/>
            <w:lang w:val="en-US" w:eastAsia="en-US" w:bidi="ar-SA"/>
          </w:rPr>
          <w:t>brown</w:t>
        </w:r>
      </w:hyperlink>
      <w:hyperlink r:id="rId694" w:history="1">
        <w:r>
          <w:rPr>
            <w:rFonts w:ascii="arial" w:eastAsia="arial" w:hAnsi="arial" w:cs="arial"/>
            <w:i/>
            <w:color w:val="0077CC"/>
            <w:sz w:val="20"/>
            <w:u w:val="single"/>
            <w:shd w:val="clear" w:color="auto" w:fill="FFFFFF"/>
            <w:lang w:val="en-US" w:eastAsia="en-US" w:bidi="ar-SA"/>
          </w:rPr>
          <w:t>-</w:t>
        </w:r>
      </w:hyperlink>
      <w:hyperlink r:id="rId694" w:history="1">
        <w:r>
          <w:rPr>
            <w:rFonts w:ascii="arial" w:eastAsia="arial" w:hAnsi="arial" w:cs="arial"/>
            <w:b/>
            <w:i/>
            <w:color w:val="0077CC"/>
            <w:sz w:val="20"/>
            <w:u w:val="single"/>
            <w:shd w:val="clear" w:color="auto" w:fill="FFFFFF"/>
            <w:lang w:val="en-US" w:eastAsia="en-US" w:bidi="ar-SA"/>
          </w:rPr>
          <w:t>jackson</w:t>
        </w:r>
      </w:hyperlink>
      <w:hyperlink r:id="rId694" w:history="1">
        <w:r>
          <w:rPr>
            <w:rFonts w:ascii="arial" w:eastAsia="arial" w:hAnsi="arial" w:cs="arial"/>
            <w:i/>
            <w:color w:val="0077CC"/>
            <w:sz w:val="20"/>
            <w:u w:val="single"/>
            <w:shd w:val="clear" w:color="auto" w:fill="FFFFFF"/>
            <w:lang w:val="en-US" w:eastAsia="en-US" w:bidi="ar-SA"/>
          </w:rPr>
          <w:t>-race.html</w:t>
        </w:r>
      </w:hyperlink>
      <w:r>
        <w:rPr>
          <w:rFonts w:ascii="arial" w:eastAsia="arial" w:hAnsi="arial" w:cs="arial"/>
          <w:color w:val="000000"/>
          <w:sz w:val="20"/>
          <w:lang w:val="en-US" w:eastAsia="en-US" w:bidi="ar-SA"/>
        </w:rPr>
        <w:t xml:space="preserve"> [ 6]: </w:t>
      </w:r>
      <w:hyperlink r:id="rId695" w:history="1">
        <w:r>
          <w:rPr>
            <w:rFonts w:ascii="arial" w:eastAsia="arial" w:hAnsi="arial" w:cs="arial"/>
            <w:i/>
            <w:color w:val="0077CC"/>
            <w:sz w:val="20"/>
            <w:u w:val="single"/>
            <w:shd w:val="clear" w:color="auto" w:fill="FFFFFF"/>
            <w:lang w:val="en-US" w:eastAsia="en-US" w:bidi="ar-SA"/>
          </w:rPr>
          <w:t>https://www.wsj.com/articles/</w:t>
        </w:r>
      </w:hyperlink>
      <w:hyperlink r:id="rId695" w:history="1">
        <w:r>
          <w:rPr>
            <w:rFonts w:ascii="arial" w:eastAsia="arial" w:hAnsi="arial" w:cs="arial"/>
            <w:b/>
            <w:i/>
            <w:color w:val="0077CC"/>
            <w:sz w:val="20"/>
            <w:u w:val="single"/>
            <w:shd w:val="clear" w:color="auto" w:fill="FFFFFF"/>
            <w:lang w:val="en-US" w:eastAsia="en-US" w:bidi="ar-SA"/>
          </w:rPr>
          <w:t>ketanji</w:t>
        </w:r>
      </w:hyperlink>
      <w:hyperlink r:id="rId695" w:history="1">
        <w:r>
          <w:rPr>
            <w:rFonts w:ascii="arial" w:eastAsia="arial" w:hAnsi="arial" w:cs="arial"/>
            <w:i/>
            <w:color w:val="0077CC"/>
            <w:sz w:val="20"/>
            <w:u w:val="single"/>
            <w:shd w:val="clear" w:color="auto" w:fill="FFFFFF"/>
            <w:lang w:val="en-US" w:eastAsia="en-US" w:bidi="ar-SA"/>
          </w:rPr>
          <w:t>-</w:t>
        </w:r>
      </w:hyperlink>
      <w:hyperlink r:id="rId695" w:history="1">
        <w:r>
          <w:rPr>
            <w:rFonts w:ascii="arial" w:eastAsia="arial" w:hAnsi="arial" w:cs="arial"/>
            <w:b/>
            <w:i/>
            <w:color w:val="0077CC"/>
            <w:sz w:val="20"/>
            <w:u w:val="single"/>
            <w:shd w:val="clear" w:color="auto" w:fill="FFFFFF"/>
            <w:lang w:val="en-US" w:eastAsia="en-US" w:bidi="ar-SA"/>
          </w:rPr>
          <w:t>brown</w:t>
        </w:r>
      </w:hyperlink>
      <w:hyperlink r:id="rId695" w:history="1">
        <w:r>
          <w:rPr>
            <w:rFonts w:ascii="arial" w:eastAsia="arial" w:hAnsi="arial" w:cs="arial"/>
            <w:i/>
            <w:color w:val="0077CC"/>
            <w:sz w:val="20"/>
            <w:u w:val="single"/>
            <w:shd w:val="clear" w:color="auto" w:fill="FFFFFF"/>
            <w:lang w:val="en-US" w:eastAsia="en-US" w:bidi="ar-SA"/>
          </w:rPr>
          <w:t>-</w:t>
        </w:r>
      </w:hyperlink>
      <w:hyperlink r:id="rId695" w:history="1">
        <w:r>
          <w:rPr>
            <w:rFonts w:ascii="arial" w:eastAsia="arial" w:hAnsi="arial" w:cs="arial"/>
            <w:b/>
            <w:i/>
            <w:color w:val="0077CC"/>
            <w:sz w:val="20"/>
            <w:u w:val="single"/>
            <w:shd w:val="clear" w:color="auto" w:fill="FFFFFF"/>
            <w:lang w:val="en-US" w:eastAsia="en-US" w:bidi="ar-SA"/>
          </w:rPr>
          <w:t>jackson</w:t>
        </w:r>
      </w:hyperlink>
      <w:hyperlink r:id="rId695" w:history="1">
        <w:r>
          <w:rPr>
            <w:rFonts w:ascii="arial" w:eastAsia="arial" w:hAnsi="arial" w:cs="arial"/>
            <w:i/>
            <w:color w:val="0077CC"/>
            <w:sz w:val="20"/>
            <w:u w:val="single"/>
            <w:shd w:val="clear" w:color="auto" w:fill="FFFFFF"/>
            <w:lang w:val="en-US" w:eastAsia="en-US" w:bidi="ar-SA"/>
          </w:rPr>
          <w:t>-faces-questions-from-senators-11647946801?st=p3ek8j6ytakuaq7&amp;reflink=desktopwebshare_permalink</w:t>
        </w:r>
      </w:hyperlink>
      <w:r>
        <w:rPr>
          <w:rFonts w:ascii="arial" w:eastAsia="arial" w:hAnsi="arial" w:cs="arial"/>
          <w:color w:val="000000"/>
          <w:sz w:val="20"/>
          <w:lang w:val="en-US" w:eastAsia="en-US" w:bidi="ar-SA"/>
        </w:rPr>
        <w:t xml:space="preserve"> [ 7]: </w:t>
      </w:r>
      <w:hyperlink r:id="rId696" w:history="1">
        <w:r>
          <w:rPr>
            <w:rFonts w:ascii="arial" w:eastAsia="arial" w:hAnsi="arial" w:cs="arial"/>
            <w:i/>
            <w:color w:val="0077CC"/>
            <w:sz w:val="20"/>
            <w:u w:val="single"/>
            <w:shd w:val="clear" w:color="auto" w:fill="FFFFFF"/>
            <w:lang w:val="en-US" w:eastAsia="en-US" w:bidi="ar-SA"/>
          </w:rPr>
          <w:t>https://howappealing.abovethelaw.com/2022/03/22/#176016</w:t>
        </w:r>
      </w:hyperlink>
      <w:r>
        <w:rPr>
          <w:rFonts w:ascii="arial" w:eastAsia="arial" w:hAnsi="arial" w:cs="arial"/>
          <w:color w:val="000000"/>
          <w:sz w:val="20"/>
          <w:lang w:val="en-US" w:eastAsia="en-US" w:bidi="ar-SA"/>
        </w:rPr>
        <w:t xml:space="preserve"> [ 8]: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[ 9]: </w:t>
      </w:r>
      <w:hyperlink r:id="rId697" w:history="1">
        <w:r>
          <w:rPr>
            <w:rFonts w:ascii="arial" w:eastAsia="arial" w:hAnsi="arial" w:cs="arial"/>
            <w:i/>
            <w:color w:val="0077CC"/>
            <w:sz w:val="20"/>
            <w:u w:val="single"/>
            <w:shd w:val="clear" w:color="auto" w:fill="FFFFFF"/>
            <w:lang w:val="en-US" w:eastAsia="en-US" w:bidi="ar-SA"/>
          </w:rPr>
          <w:t>https://www.sfchronicle.com/bayarea/article/Longtime-immigrant-advocate-is-first-Latina-17021180.php</w:t>
        </w:r>
      </w:hyperlink>
      <w:r>
        <w:rPr>
          <w:rFonts w:ascii="arial" w:eastAsia="arial" w:hAnsi="arial" w:cs="arial"/>
          <w:color w:val="000000"/>
          <w:sz w:val="20"/>
          <w:lang w:val="en-US" w:eastAsia="en-US" w:bidi="ar-SA"/>
        </w:rPr>
        <w:t xml:space="preserve"> [ 10]: </w:t>
      </w:r>
      <w:hyperlink r:id="rId698" w:history="1">
        <w:r>
          <w:rPr>
            <w:rFonts w:ascii="arial" w:eastAsia="arial" w:hAnsi="arial" w:cs="arial"/>
            <w:i/>
            <w:color w:val="0077CC"/>
            <w:sz w:val="20"/>
            <w:u w:val="single"/>
            <w:shd w:val="clear" w:color="auto" w:fill="FFFFFF"/>
            <w:lang w:val="en-US" w:eastAsia="en-US" w:bidi="ar-SA"/>
          </w:rPr>
          <w:t>https://www.courthousenews.com/justice-patricia-guerrero-confirmed-to-california-supreme-court</w:t>
        </w:r>
      </w:hyperlink>
      <w:r>
        <w:rPr>
          <w:rFonts w:ascii="arial" w:eastAsia="arial" w:hAnsi="arial" w:cs="arial"/>
          <w:color w:val="000000"/>
          <w:sz w:val="20"/>
          <w:lang w:val="en-US" w:eastAsia="en-US" w:bidi="ar-SA"/>
        </w:rPr>
        <w:t xml:space="preserve">/ [ 11]: </w:t>
      </w:r>
      <w:hyperlink r:id="rId699" w:history="1">
        <w:r>
          <w:rPr>
            <w:rFonts w:ascii="arial" w:eastAsia="arial" w:hAnsi="arial" w:cs="arial"/>
            <w:i/>
            <w:color w:val="0077CC"/>
            <w:sz w:val="20"/>
            <w:u w:val="single"/>
            <w:shd w:val="clear" w:color="auto" w:fill="FFFFFF"/>
            <w:lang w:val="en-US" w:eastAsia="en-US" w:bidi="ar-SA"/>
          </w:rPr>
          <w:t>https://howappealing.abovethelaw.com/2022/03/22/#176010</w:t>
        </w:r>
      </w:hyperlink>
      <w:r>
        <w:rPr>
          <w:rFonts w:ascii="arial" w:eastAsia="arial" w:hAnsi="arial" w:cs="arial"/>
          <w:color w:val="000000"/>
          <w:sz w:val="20"/>
          <w:lang w:val="en-US" w:eastAsia="en-US" w:bidi="ar-SA"/>
        </w:rPr>
        <w:t xml:space="preserve"> [ 12]: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[ 13]: </w:t>
      </w:r>
      <w:hyperlink r:id="rId700" w:history="1">
        <w:r>
          <w:rPr>
            <w:rFonts w:ascii="arial" w:eastAsia="arial" w:hAnsi="arial" w:cs="arial"/>
            <w:i/>
            <w:color w:val="0077CC"/>
            <w:sz w:val="20"/>
            <w:u w:val="single"/>
            <w:shd w:val="clear" w:color="auto" w:fill="FFFFFF"/>
            <w:lang w:val="en-US" w:eastAsia="en-US" w:bidi="ar-SA"/>
          </w:rPr>
          <w:t>https://www.wsj.com/articles/</w:t>
        </w:r>
      </w:hyperlink>
      <w:hyperlink r:id="rId700" w:history="1">
        <w:r>
          <w:rPr>
            <w:rFonts w:ascii="arial" w:eastAsia="arial" w:hAnsi="arial" w:cs="arial"/>
            <w:b/>
            <w:i/>
            <w:color w:val="0077CC"/>
            <w:sz w:val="20"/>
            <w:u w:val="single"/>
            <w:shd w:val="clear" w:color="auto" w:fill="FFFFFF"/>
            <w:lang w:val="en-US" w:eastAsia="en-US" w:bidi="ar-SA"/>
          </w:rPr>
          <w:t>ketanji</w:t>
        </w:r>
      </w:hyperlink>
      <w:hyperlink r:id="rId700" w:history="1">
        <w:r>
          <w:rPr>
            <w:rFonts w:ascii="arial" w:eastAsia="arial" w:hAnsi="arial" w:cs="arial"/>
            <w:i/>
            <w:color w:val="0077CC"/>
            <w:sz w:val="20"/>
            <w:u w:val="single"/>
            <w:shd w:val="clear" w:color="auto" w:fill="FFFFFF"/>
            <w:lang w:val="en-US" w:eastAsia="en-US" w:bidi="ar-SA"/>
          </w:rPr>
          <w:t>-</w:t>
        </w:r>
      </w:hyperlink>
      <w:hyperlink r:id="rId700" w:history="1">
        <w:r>
          <w:rPr>
            <w:rFonts w:ascii="arial" w:eastAsia="arial" w:hAnsi="arial" w:cs="arial"/>
            <w:b/>
            <w:i/>
            <w:color w:val="0077CC"/>
            <w:sz w:val="20"/>
            <w:u w:val="single"/>
            <w:shd w:val="clear" w:color="auto" w:fill="FFFFFF"/>
            <w:lang w:val="en-US" w:eastAsia="en-US" w:bidi="ar-SA"/>
          </w:rPr>
          <w:t>brown</w:t>
        </w:r>
      </w:hyperlink>
      <w:hyperlink r:id="rId700" w:history="1">
        <w:r>
          <w:rPr>
            <w:rFonts w:ascii="arial" w:eastAsia="arial" w:hAnsi="arial" w:cs="arial"/>
            <w:i/>
            <w:color w:val="0077CC"/>
            <w:sz w:val="20"/>
            <w:u w:val="single"/>
            <w:shd w:val="clear" w:color="auto" w:fill="FFFFFF"/>
            <w:lang w:val="en-US" w:eastAsia="en-US" w:bidi="ar-SA"/>
          </w:rPr>
          <w:t>-</w:t>
        </w:r>
      </w:hyperlink>
      <w:hyperlink r:id="rId700" w:history="1">
        <w:r>
          <w:rPr>
            <w:rFonts w:ascii="arial" w:eastAsia="arial" w:hAnsi="arial" w:cs="arial"/>
            <w:b/>
            <w:i/>
            <w:color w:val="0077CC"/>
            <w:sz w:val="20"/>
            <w:u w:val="single"/>
            <w:shd w:val="clear" w:color="auto" w:fill="FFFFFF"/>
            <w:lang w:val="en-US" w:eastAsia="en-US" w:bidi="ar-SA"/>
          </w:rPr>
          <w:t>jackson</w:t>
        </w:r>
      </w:hyperlink>
      <w:hyperlink r:id="rId700" w:history="1">
        <w:r>
          <w:rPr>
            <w:rFonts w:ascii="arial" w:eastAsia="arial" w:hAnsi="arial" w:cs="arial"/>
            <w:i/>
            <w:color w:val="0077CC"/>
            <w:sz w:val="20"/>
            <w:u w:val="single"/>
            <w:shd w:val="clear" w:color="auto" w:fill="FFFFFF"/>
            <w:lang w:val="en-US" w:eastAsia="en-US" w:bidi="ar-SA"/>
          </w:rPr>
          <w:t>-likes-america-supreme-court-confirmation-hearings-senate-11647986765?st=vy5po3pl4f0zg2l&amp;reflink=desktopwebshare_permalink</w:t>
        </w:r>
      </w:hyperlink>
      <w:r>
        <w:rPr>
          <w:rFonts w:ascii="arial" w:eastAsia="arial" w:hAnsi="arial" w:cs="arial"/>
          <w:color w:val="000000"/>
          <w:sz w:val="20"/>
          <w:lang w:val="en-US" w:eastAsia="en-US" w:bidi="ar-SA"/>
        </w:rPr>
        <w:t xml:space="preserve"> [ 14]: </w:t>
      </w:r>
      <w:hyperlink r:id="rId701" w:history="1">
        <w:r>
          <w:rPr>
            <w:rFonts w:ascii="arial" w:eastAsia="arial" w:hAnsi="arial" w:cs="arial"/>
            <w:i/>
            <w:color w:val="0077CC"/>
            <w:sz w:val="20"/>
            <w:u w:val="single"/>
            <w:shd w:val="clear" w:color="auto" w:fill="FFFFFF"/>
            <w:lang w:val="en-US" w:eastAsia="en-US" w:bidi="ar-SA"/>
          </w:rPr>
          <w:t>https://howappealing.abovethelaw.com/2022/03/22/#176004</w:t>
        </w:r>
      </w:hyperlink>
      <w:r>
        <w:rPr>
          <w:rFonts w:ascii="arial" w:eastAsia="arial" w:hAnsi="arial" w:cs="arial"/>
          <w:color w:val="000000"/>
          <w:sz w:val="20"/>
          <w:lang w:val="en-US" w:eastAsia="en-US" w:bidi="ar-SA"/>
        </w:rPr>
        <w:t xml:space="preserve"> [ 15]: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[ 16]: </w:t>
      </w:r>
      <w:hyperlink r:id="rId702" w:history="1">
        <w:r>
          <w:rPr>
            <w:rFonts w:ascii="arial" w:eastAsia="arial" w:hAnsi="arial" w:cs="arial"/>
            <w:i/>
            <w:color w:val="0077CC"/>
            <w:sz w:val="20"/>
            <w:u w:val="single"/>
            <w:shd w:val="clear" w:color="auto" w:fill="FFFFFF"/>
            <w:lang w:val="en-US" w:eastAsia="en-US" w:bidi="ar-SA"/>
          </w:rPr>
          <w:t>https://www.tennessean.com/story/news/politics/2022/03/21/marsha-blackburn-criticizes-1965-supreme-court-ruling-birth-control/7120236001/</w:t>
        </w:r>
      </w:hyperlink>
      <w:r>
        <w:rPr>
          <w:rFonts w:ascii="arial" w:eastAsia="arial" w:hAnsi="arial" w:cs="arial"/>
          <w:color w:val="000000"/>
          <w:sz w:val="20"/>
          <w:lang w:val="en-US" w:eastAsia="en-US" w:bidi="ar-SA"/>
        </w:rPr>
        <w:t xml:space="preserve"> [ 17]: </w:t>
      </w:r>
      <w:hyperlink r:id="rId703" w:history="1">
        <w:r>
          <w:rPr>
            <w:rFonts w:ascii="arial" w:eastAsia="arial" w:hAnsi="arial" w:cs="arial"/>
            <w:i/>
            <w:color w:val="0077CC"/>
            <w:sz w:val="20"/>
            <w:u w:val="single"/>
            <w:shd w:val="clear" w:color="auto" w:fill="FFFFFF"/>
            <w:lang w:val="en-US" w:eastAsia="en-US" w:bidi="ar-SA"/>
          </w:rPr>
          <w:t>https://howappealing.abovethelaw.com/2022/03/22/#175998</w:t>
        </w:r>
      </w:hyperlink>
      <w:r>
        <w:rPr>
          <w:rFonts w:ascii="arial" w:eastAsia="arial" w:hAnsi="arial" w:cs="arial"/>
          <w:color w:val="000000"/>
          <w:sz w:val="20"/>
          <w:lang w:val="en-US" w:eastAsia="en-US" w:bidi="ar-SA"/>
        </w:rPr>
        <w:t xml:space="preserve"> [ 18]: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[ 19]: </w:t>
      </w:r>
      <w:hyperlink r:id="rId704" w:history="1">
        <w:r>
          <w:rPr>
            <w:rFonts w:ascii="arial" w:eastAsia="arial" w:hAnsi="arial" w:cs="arial"/>
            <w:i/>
            <w:color w:val="0077CC"/>
            <w:sz w:val="20"/>
            <w:u w:val="single"/>
            <w:shd w:val="clear" w:color="auto" w:fill="FFFFFF"/>
            <w:lang w:val="en-US" w:eastAsia="en-US" w:bidi="ar-SA"/>
          </w:rPr>
          <w:t>https://www.washingtonpost.com/opinions/2022/03/21/</w:t>
        </w:r>
      </w:hyperlink>
      <w:hyperlink r:id="rId704" w:history="1">
        <w:r>
          <w:rPr>
            <w:rFonts w:ascii="arial" w:eastAsia="arial" w:hAnsi="arial" w:cs="arial"/>
            <w:b/>
            <w:i/>
            <w:color w:val="0077CC"/>
            <w:sz w:val="20"/>
            <w:u w:val="single"/>
            <w:shd w:val="clear" w:color="auto" w:fill="FFFFFF"/>
            <w:lang w:val="en-US" w:eastAsia="en-US" w:bidi="ar-SA"/>
          </w:rPr>
          <w:t>ketanji</w:t>
        </w:r>
      </w:hyperlink>
      <w:hyperlink r:id="rId704" w:history="1">
        <w:r>
          <w:rPr>
            <w:rFonts w:ascii="arial" w:eastAsia="arial" w:hAnsi="arial" w:cs="arial"/>
            <w:i/>
            <w:color w:val="0077CC"/>
            <w:sz w:val="20"/>
            <w:u w:val="single"/>
            <w:shd w:val="clear" w:color="auto" w:fill="FFFFFF"/>
            <w:lang w:val="en-US" w:eastAsia="en-US" w:bidi="ar-SA"/>
          </w:rPr>
          <w:t>-</w:t>
        </w:r>
      </w:hyperlink>
      <w:hyperlink r:id="rId704" w:history="1">
        <w:r>
          <w:rPr>
            <w:rFonts w:ascii="arial" w:eastAsia="arial" w:hAnsi="arial" w:cs="arial"/>
            <w:b/>
            <w:i/>
            <w:color w:val="0077CC"/>
            <w:sz w:val="20"/>
            <w:u w:val="single"/>
            <w:shd w:val="clear" w:color="auto" w:fill="FFFFFF"/>
            <w:lang w:val="en-US" w:eastAsia="en-US" w:bidi="ar-SA"/>
          </w:rPr>
          <w:t>brown</w:t>
        </w:r>
      </w:hyperlink>
      <w:hyperlink r:id="rId704" w:history="1">
        <w:r>
          <w:rPr>
            <w:rFonts w:ascii="arial" w:eastAsia="arial" w:hAnsi="arial" w:cs="arial"/>
            <w:i/>
            <w:color w:val="0077CC"/>
            <w:sz w:val="20"/>
            <w:u w:val="single"/>
            <w:shd w:val="clear" w:color="auto" w:fill="FFFFFF"/>
            <w:lang w:val="en-US" w:eastAsia="en-US" w:bidi="ar-SA"/>
          </w:rPr>
          <w:t>-</w:t>
        </w:r>
      </w:hyperlink>
      <w:hyperlink r:id="rId704" w:history="1">
        <w:r>
          <w:rPr>
            <w:rFonts w:ascii="arial" w:eastAsia="arial" w:hAnsi="arial" w:cs="arial"/>
            <w:b/>
            <w:i/>
            <w:color w:val="0077CC"/>
            <w:sz w:val="20"/>
            <w:u w:val="single"/>
            <w:shd w:val="clear" w:color="auto" w:fill="FFFFFF"/>
            <w:lang w:val="en-US" w:eastAsia="en-US" w:bidi="ar-SA"/>
          </w:rPr>
          <w:t>jackson</w:t>
        </w:r>
      </w:hyperlink>
      <w:hyperlink r:id="rId704" w:history="1">
        <w:r>
          <w:rPr>
            <w:rFonts w:ascii="arial" w:eastAsia="arial" w:hAnsi="arial" w:cs="arial"/>
            <w:i/>
            <w:color w:val="0077CC"/>
            <w:sz w:val="20"/>
            <w:u w:val="single"/>
            <w:shd w:val="clear" w:color="auto" w:fill="FFFFFF"/>
            <w:lang w:val="en-US" w:eastAsia="en-US" w:bidi="ar-SA"/>
          </w:rPr>
          <w:t>-and-talented-black-women/</w:t>
        </w:r>
      </w:hyperlink>
      <w:r>
        <w:rPr>
          <w:rFonts w:ascii="arial" w:eastAsia="arial" w:hAnsi="arial" w:cs="arial"/>
          <w:color w:val="000000"/>
          <w:sz w:val="20"/>
          <w:lang w:val="en-US" w:eastAsia="en-US" w:bidi="ar-SA"/>
        </w:rPr>
        <w:t xml:space="preserve"> [ 20]: </w:t>
      </w:r>
      <w:hyperlink r:id="rId705" w:history="1">
        <w:r>
          <w:rPr>
            <w:rFonts w:ascii="arial" w:eastAsia="arial" w:hAnsi="arial" w:cs="arial"/>
            <w:i/>
            <w:color w:val="0077CC"/>
            <w:sz w:val="20"/>
            <w:u w:val="single"/>
            <w:shd w:val="clear" w:color="auto" w:fill="FFFFFF"/>
            <w:lang w:val="en-US" w:eastAsia="en-US" w:bidi="ar-SA"/>
          </w:rPr>
          <w:t>https://howappealing.abovethelaw.com/2022/03/22/#175992</w:t>
        </w:r>
      </w:hyperlink>
      <w:r>
        <w:rPr>
          <w:rFonts w:ascii="arial" w:eastAsia="arial" w:hAnsi="arial" w:cs="arial"/>
          <w:color w:val="000000"/>
          <w:sz w:val="20"/>
          <w:lang w:val="en-US" w:eastAsia="en-US" w:bidi="ar-SA"/>
        </w:rPr>
        <w:t xml:space="preserve"> [ 21]: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[ 22]: </w:t>
      </w:r>
      <w:hyperlink r:id="rId706" w:history="1">
        <w:r>
          <w:rPr>
            <w:rFonts w:ascii="arial" w:eastAsia="arial" w:hAnsi="arial" w:cs="arial"/>
            <w:i/>
            <w:color w:val="0077CC"/>
            <w:sz w:val="20"/>
            <w:u w:val="single"/>
            <w:shd w:val="clear" w:color="auto" w:fill="FFFFFF"/>
            <w:lang w:val="en-US" w:eastAsia="en-US" w:bidi="ar-SA"/>
          </w:rPr>
          <w:t>https://www.npr.org/2022/03/22/1087991709/high-court-nominee-</w:t>
        </w:r>
      </w:hyperlink>
      <w:hyperlink r:id="rId706" w:history="1">
        <w:r>
          <w:rPr>
            <w:rFonts w:ascii="arial" w:eastAsia="arial" w:hAnsi="arial" w:cs="arial"/>
            <w:b/>
            <w:i/>
            <w:color w:val="0077CC"/>
            <w:sz w:val="20"/>
            <w:u w:val="single"/>
            <w:shd w:val="clear" w:color="auto" w:fill="FFFFFF"/>
            <w:lang w:val="en-US" w:eastAsia="en-US" w:bidi="ar-SA"/>
          </w:rPr>
          <w:t>ketanji</w:t>
        </w:r>
      </w:hyperlink>
      <w:hyperlink r:id="rId706" w:history="1">
        <w:r>
          <w:rPr>
            <w:rFonts w:ascii="arial" w:eastAsia="arial" w:hAnsi="arial" w:cs="arial"/>
            <w:i/>
            <w:color w:val="0077CC"/>
            <w:sz w:val="20"/>
            <w:u w:val="single"/>
            <w:shd w:val="clear" w:color="auto" w:fill="FFFFFF"/>
            <w:lang w:val="en-US" w:eastAsia="en-US" w:bidi="ar-SA"/>
          </w:rPr>
          <w:t>-</w:t>
        </w:r>
      </w:hyperlink>
      <w:hyperlink r:id="rId706" w:history="1">
        <w:r>
          <w:rPr>
            <w:rFonts w:ascii="arial" w:eastAsia="arial" w:hAnsi="arial" w:cs="arial"/>
            <w:b/>
            <w:i/>
            <w:color w:val="0077CC"/>
            <w:sz w:val="20"/>
            <w:u w:val="single"/>
            <w:shd w:val="clear" w:color="auto" w:fill="FFFFFF"/>
            <w:lang w:val="en-US" w:eastAsia="en-US" w:bidi="ar-SA"/>
          </w:rPr>
          <w:t>brown</w:t>
        </w:r>
      </w:hyperlink>
      <w:hyperlink r:id="rId706" w:history="1">
        <w:r>
          <w:rPr>
            <w:rFonts w:ascii="arial" w:eastAsia="arial" w:hAnsi="arial" w:cs="arial"/>
            <w:i/>
            <w:color w:val="0077CC"/>
            <w:sz w:val="20"/>
            <w:u w:val="single"/>
            <w:shd w:val="clear" w:color="auto" w:fill="FFFFFF"/>
            <w:lang w:val="en-US" w:eastAsia="en-US" w:bidi="ar-SA"/>
          </w:rPr>
          <w:t>-</w:t>
        </w:r>
      </w:hyperlink>
      <w:hyperlink r:id="rId706" w:history="1">
        <w:r>
          <w:rPr>
            <w:rFonts w:ascii="arial" w:eastAsia="arial" w:hAnsi="arial" w:cs="arial"/>
            <w:b/>
            <w:i/>
            <w:color w:val="0077CC"/>
            <w:sz w:val="20"/>
            <w:u w:val="single"/>
            <w:shd w:val="clear" w:color="auto" w:fill="FFFFFF"/>
            <w:lang w:val="en-US" w:eastAsia="en-US" w:bidi="ar-SA"/>
          </w:rPr>
          <w:t>jackson</w:t>
        </w:r>
      </w:hyperlink>
      <w:hyperlink r:id="rId706" w:history="1">
        <w:r>
          <w:rPr>
            <w:rFonts w:ascii="arial" w:eastAsia="arial" w:hAnsi="arial" w:cs="arial"/>
            <w:i/>
            <w:color w:val="0077CC"/>
            <w:sz w:val="20"/>
            <w:u w:val="single"/>
            <w:shd w:val="clear" w:color="auto" w:fill="FFFFFF"/>
            <w:lang w:val="en-US" w:eastAsia="en-US" w:bidi="ar-SA"/>
          </w:rPr>
          <w:t>-exudes-competence-says-judge-selya</w:t>
        </w:r>
      </w:hyperlink>
      <w:r>
        <w:rPr>
          <w:rFonts w:ascii="arial" w:eastAsia="arial" w:hAnsi="arial" w:cs="arial"/>
          <w:color w:val="000000"/>
          <w:sz w:val="20"/>
          <w:lang w:val="en-US" w:eastAsia="en-US" w:bidi="ar-SA"/>
        </w:rPr>
        <w:t xml:space="preserve"> [ 23]: </w:t>
      </w:r>
      <w:hyperlink r:id="rId707" w:history="1">
        <w:r>
          <w:rPr>
            <w:rFonts w:ascii="arial" w:eastAsia="arial" w:hAnsi="arial" w:cs="arial"/>
            <w:i/>
            <w:color w:val="0077CC"/>
            <w:sz w:val="20"/>
            <w:u w:val="single"/>
            <w:shd w:val="clear" w:color="auto" w:fill="FFFFFF"/>
            <w:lang w:val="en-US" w:eastAsia="en-US" w:bidi="ar-SA"/>
          </w:rPr>
          <w:t>https://www.bostonglobe.com/2022/02/25/metro/scotus-nominee-judge-</w:t>
        </w:r>
      </w:hyperlink>
      <w:hyperlink r:id="rId707" w:history="1">
        <w:r>
          <w:rPr>
            <w:rFonts w:ascii="arial" w:eastAsia="arial" w:hAnsi="arial" w:cs="arial"/>
            <w:b/>
            <w:i/>
            <w:color w:val="0077CC"/>
            <w:sz w:val="20"/>
            <w:u w:val="single"/>
            <w:shd w:val="clear" w:color="auto" w:fill="FFFFFF"/>
            <w:lang w:val="en-US" w:eastAsia="en-US" w:bidi="ar-SA"/>
          </w:rPr>
          <w:t>ketanji</w:t>
        </w:r>
      </w:hyperlink>
      <w:hyperlink r:id="rId707" w:history="1">
        <w:r>
          <w:rPr>
            <w:rFonts w:ascii="arial" w:eastAsia="arial" w:hAnsi="arial" w:cs="arial"/>
            <w:i/>
            <w:color w:val="0077CC"/>
            <w:sz w:val="20"/>
            <w:u w:val="single"/>
            <w:shd w:val="clear" w:color="auto" w:fill="FFFFFF"/>
            <w:lang w:val="en-US" w:eastAsia="en-US" w:bidi="ar-SA"/>
          </w:rPr>
          <w:t>-</w:t>
        </w:r>
      </w:hyperlink>
      <w:hyperlink r:id="rId707" w:history="1">
        <w:r>
          <w:rPr>
            <w:rFonts w:ascii="arial" w:eastAsia="arial" w:hAnsi="arial" w:cs="arial"/>
            <w:b/>
            <w:i/>
            <w:color w:val="0077CC"/>
            <w:sz w:val="20"/>
            <w:u w:val="single"/>
            <w:shd w:val="clear" w:color="auto" w:fill="FFFFFF"/>
            <w:lang w:val="en-US" w:eastAsia="en-US" w:bidi="ar-SA"/>
          </w:rPr>
          <w:t>brown</w:t>
        </w:r>
      </w:hyperlink>
      <w:hyperlink r:id="rId707" w:history="1">
        <w:r>
          <w:rPr>
            <w:rFonts w:ascii="arial" w:eastAsia="arial" w:hAnsi="arial" w:cs="arial"/>
            <w:i/>
            <w:color w:val="0077CC"/>
            <w:sz w:val="20"/>
            <w:u w:val="single"/>
            <w:shd w:val="clear" w:color="auto" w:fill="FFFFFF"/>
            <w:lang w:val="en-US" w:eastAsia="en-US" w:bidi="ar-SA"/>
          </w:rPr>
          <w:t>-</w:t>
        </w:r>
      </w:hyperlink>
      <w:hyperlink r:id="rId707" w:history="1">
        <w:r>
          <w:rPr>
            <w:rFonts w:ascii="arial" w:eastAsia="arial" w:hAnsi="arial" w:cs="arial"/>
            <w:b/>
            <w:i/>
            <w:color w:val="0077CC"/>
            <w:sz w:val="20"/>
            <w:u w:val="single"/>
            <w:shd w:val="clear" w:color="auto" w:fill="FFFFFF"/>
            <w:lang w:val="en-US" w:eastAsia="en-US" w:bidi="ar-SA"/>
          </w:rPr>
          <w:t>jackson</w:t>
        </w:r>
      </w:hyperlink>
      <w:hyperlink r:id="rId707" w:history="1">
        <w:r>
          <w:rPr>
            <w:rFonts w:ascii="arial" w:eastAsia="arial" w:hAnsi="arial" w:cs="arial"/>
            <w:i/>
            <w:color w:val="0077CC"/>
            <w:sz w:val="20"/>
            <w:u w:val="single"/>
            <w:shd w:val="clear" w:color="auto" w:fill="FFFFFF"/>
            <w:lang w:val="en-US" w:eastAsia="en-US" w:bidi="ar-SA"/>
          </w:rPr>
          <w:t>-reminds-others-ruth-bader-ginsburg/</w:t>
        </w:r>
      </w:hyperlink>
      <w:r>
        <w:rPr>
          <w:rFonts w:ascii="arial" w:eastAsia="arial" w:hAnsi="arial" w:cs="arial"/>
          <w:color w:val="000000"/>
          <w:sz w:val="20"/>
          <w:lang w:val="en-US" w:eastAsia="en-US" w:bidi="ar-SA"/>
        </w:rPr>
        <w:t xml:space="preserve"> [ 24]: </w:t>
      </w:r>
      <w:hyperlink r:id="rId708" w:history="1">
        <w:r>
          <w:rPr>
            <w:rFonts w:ascii="arial" w:eastAsia="arial" w:hAnsi="arial" w:cs="arial"/>
            <w:i/>
            <w:color w:val="0077CC"/>
            <w:sz w:val="20"/>
            <w:u w:val="single"/>
            <w:shd w:val="clear" w:color="auto" w:fill="FFFFFF"/>
            <w:lang w:val="en-US" w:eastAsia="en-US" w:bidi="ar-SA"/>
          </w:rPr>
          <w:t>https://www.providencejournal.com/story/news/courts/2022/02/25/</w:t>
        </w:r>
      </w:hyperlink>
      <w:hyperlink r:id="rId708" w:history="1">
        <w:r>
          <w:rPr>
            <w:rFonts w:ascii="arial" w:eastAsia="arial" w:hAnsi="arial" w:cs="arial"/>
            <w:b/>
            <w:i/>
            <w:color w:val="0077CC"/>
            <w:sz w:val="20"/>
            <w:u w:val="single"/>
            <w:shd w:val="clear" w:color="auto" w:fill="FFFFFF"/>
            <w:lang w:val="en-US" w:eastAsia="en-US" w:bidi="ar-SA"/>
          </w:rPr>
          <w:t>ketanji</w:t>
        </w:r>
      </w:hyperlink>
      <w:hyperlink r:id="rId708" w:history="1">
        <w:r>
          <w:rPr>
            <w:rFonts w:ascii="arial" w:eastAsia="arial" w:hAnsi="arial" w:cs="arial"/>
            <w:i/>
            <w:color w:val="0077CC"/>
            <w:sz w:val="20"/>
            <w:u w:val="single"/>
            <w:shd w:val="clear" w:color="auto" w:fill="FFFFFF"/>
            <w:lang w:val="en-US" w:eastAsia="en-US" w:bidi="ar-SA"/>
          </w:rPr>
          <w:t>-</w:t>
        </w:r>
      </w:hyperlink>
      <w:hyperlink r:id="rId708" w:history="1">
        <w:r>
          <w:rPr>
            <w:rFonts w:ascii="arial" w:eastAsia="arial" w:hAnsi="arial" w:cs="arial"/>
            <w:b/>
            <w:i/>
            <w:color w:val="0077CC"/>
            <w:sz w:val="20"/>
            <w:u w:val="single"/>
            <w:shd w:val="clear" w:color="auto" w:fill="FFFFFF"/>
            <w:lang w:val="en-US" w:eastAsia="en-US" w:bidi="ar-SA"/>
          </w:rPr>
          <w:t>brown</w:t>
        </w:r>
      </w:hyperlink>
      <w:hyperlink r:id="rId708" w:history="1">
        <w:r>
          <w:rPr>
            <w:rFonts w:ascii="arial" w:eastAsia="arial" w:hAnsi="arial" w:cs="arial"/>
            <w:i/>
            <w:color w:val="0077CC"/>
            <w:sz w:val="20"/>
            <w:u w:val="single"/>
            <w:shd w:val="clear" w:color="auto" w:fill="FFFFFF"/>
            <w:lang w:val="en-US" w:eastAsia="en-US" w:bidi="ar-SA"/>
          </w:rPr>
          <w:t>-</w:t>
        </w:r>
      </w:hyperlink>
      <w:hyperlink r:id="rId708" w:history="1">
        <w:r>
          <w:rPr>
            <w:rFonts w:ascii="arial" w:eastAsia="arial" w:hAnsi="arial" w:cs="arial"/>
            <w:b/>
            <w:i/>
            <w:color w:val="0077CC"/>
            <w:sz w:val="20"/>
            <w:u w:val="single"/>
            <w:shd w:val="clear" w:color="auto" w:fill="FFFFFF"/>
            <w:lang w:val="en-US" w:eastAsia="en-US" w:bidi="ar-SA"/>
          </w:rPr>
          <w:t>jackson</w:t>
        </w:r>
      </w:hyperlink>
      <w:hyperlink r:id="rId708" w:history="1">
        <w:r>
          <w:rPr>
            <w:rFonts w:ascii="arial" w:eastAsia="arial" w:hAnsi="arial" w:cs="arial"/>
            <w:i/>
            <w:color w:val="0077CC"/>
            <w:sz w:val="20"/>
            <w:u w:val="single"/>
            <w:shd w:val="clear" w:color="auto" w:fill="FFFFFF"/>
            <w:lang w:val="en-US" w:eastAsia="en-US" w:bidi="ar-SA"/>
          </w:rPr>
          <w:t>-reaction-supreme-court-nominee-ri-legal-community/6940249001/</w:t>
        </w:r>
      </w:hyperlink>
      <w:r>
        <w:rPr>
          <w:rFonts w:ascii="arial" w:eastAsia="arial" w:hAnsi="arial" w:cs="arial"/>
          <w:color w:val="000000"/>
          <w:sz w:val="20"/>
          <w:lang w:val="en-US" w:eastAsia="en-US" w:bidi="ar-SA"/>
        </w:rPr>
        <w:t xml:space="preserve"> [ 25]: </w:t>
      </w:r>
      <w:hyperlink r:id="rId709" w:history="1">
        <w:r>
          <w:rPr>
            <w:rFonts w:ascii="arial" w:eastAsia="arial" w:hAnsi="arial" w:cs="arial"/>
            <w:i/>
            <w:color w:val="0077CC"/>
            <w:sz w:val="20"/>
            <w:u w:val="single"/>
            <w:shd w:val="clear" w:color="auto" w:fill="FFFFFF"/>
            <w:lang w:val="en-US" w:eastAsia="en-US" w:bidi="ar-SA"/>
          </w:rPr>
          <w:t>https://www.wpri.com/news/politics/a-terrific-addition-bidens-supreme-court-nominee-worked-alongside-ri-judge/</w:t>
        </w:r>
      </w:hyperlink>
      <w:r>
        <w:rPr>
          <w:rFonts w:ascii="arial" w:eastAsia="arial" w:hAnsi="arial" w:cs="arial"/>
          <w:color w:val="000000"/>
          <w:sz w:val="20"/>
          <w:lang w:val="en-US" w:eastAsia="en-US" w:bidi="ar-SA"/>
        </w:rPr>
        <w:t xml:space="preserve"> [ 26]: </w:t>
      </w:r>
      <w:hyperlink r:id="rId710" w:history="1">
        <w:r>
          <w:rPr>
            <w:rFonts w:ascii="arial" w:eastAsia="arial" w:hAnsi="arial" w:cs="arial"/>
            <w:i/>
            <w:color w:val="0077CC"/>
            <w:sz w:val="20"/>
            <w:u w:val="single"/>
            <w:shd w:val="clear" w:color="auto" w:fill="FFFFFF"/>
            <w:lang w:val="en-US" w:eastAsia="en-US" w:bidi="ar-SA"/>
          </w:rPr>
          <w:t>https://howappealing.abovethelaw.com/2022/03/22/#175986</w:t>
        </w:r>
      </w:hyperlink>
      <w:r>
        <w:rPr>
          <w:rFonts w:ascii="arial" w:eastAsia="arial" w:hAnsi="arial" w:cs="arial"/>
          <w:color w:val="000000"/>
          <w:sz w:val="20"/>
          <w:lang w:val="en-US" w:eastAsia="en-US" w:bidi="ar-SA"/>
        </w:rPr>
        <w:t xml:space="preserve"> [ 27]: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[ 28]: </w:t>
      </w:r>
      <w:hyperlink r:id="rId711" w:history="1">
        <w:r>
          <w:rPr>
            <w:rFonts w:ascii="arial" w:eastAsia="arial" w:hAnsi="arial" w:cs="arial"/>
            <w:i/>
            <w:color w:val="0077CC"/>
            <w:sz w:val="20"/>
            <w:u w:val="single"/>
            <w:shd w:val="clear" w:color="auto" w:fill="FFFFFF"/>
            <w:lang w:val="en-US" w:eastAsia="en-US" w:bidi="ar-SA"/>
          </w:rPr>
          <w:t>https://www.wfyi.org/news/articles/us-sen-mike-braun-scotus-should-leave-abortion-interracial-marriage-to-states</w:t>
        </w:r>
      </w:hyperlink>
      <w:r>
        <w:rPr>
          <w:rFonts w:ascii="arial" w:eastAsia="arial" w:hAnsi="arial" w:cs="arial"/>
          <w:color w:val="000000"/>
          <w:sz w:val="20"/>
          <w:lang w:val="en-US" w:eastAsia="en-US" w:bidi="ar-SA"/>
        </w:rPr>
        <w:t xml:space="preserve"> [ 29]: </w:t>
      </w:r>
      <w:hyperlink r:id="rId712" w:history="1">
        <w:r>
          <w:rPr>
            <w:rFonts w:ascii="arial" w:eastAsia="arial" w:hAnsi="arial" w:cs="arial"/>
            <w:i/>
            <w:color w:val="0077CC"/>
            <w:sz w:val="20"/>
            <w:u w:val="single"/>
            <w:shd w:val="clear" w:color="auto" w:fill="FFFFFF"/>
            <w:lang w:val="en-US" w:eastAsia="en-US" w:bidi="ar-SA"/>
          </w:rPr>
          <w:t>https://howappealing.abovethelaw.com/2022/03/22/#175980</w:t>
        </w:r>
      </w:hyperlink>
      <w:r>
        <w:rPr>
          <w:rFonts w:ascii="arial" w:eastAsia="arial" w:hAnsi="arial" w:cs="arial"/>
          <w:color w:val="000000"/>
          <w:sz w:val="20"/>
          <w:lang w:val="en-US" w:eastAsia="en-US" w:bidi="ar-SA"/>
        </w:rPr>
        <w:t xml:space="preserve"> [ 30]: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[ 31]: </w:t>
      </w:r>
      <w:hyperlink r:id="rId713" w:history="1">
        <w:r>
          <w:rPr>
            <w:rFonts w:ascii="arial" w:eastAsia="arial" w:hAnsi="arial" w:cs="arial"/>
            <w:i/>
            <w:color w:val="0077CC"/>
            <w:sz w:val="20"/>
            <w:u w:val="single"/>
            <w:shd w:val="clear" w:color="auto" w:fill="FFFFFF"/>
            <w:lang w:val="en-US" w:eastAsia="en-US" w:bidi="ar-SA"/>
          </w:rPr>
          <w:t>https://www.wsj.com/articles/mob-rule-at-hastings-law-school-shouting-obscenities-ilya-shapiro-georgetown-yale-law-11647957949?st=huuj48vcasrnngt&amp;reflink=desktopwebshare_permalink</w:t>
        </w:r>
      </w:hyperlink>
      <w:r>
        <w:rPr>
          <w:rFonts w:ascii="arial" w:eastAsia="arial" w:hAnsi="arial" w:cs="arial"/>
          <w:color w:val="000000"/>
          <w:sz w:val="20"/>
          <w:lang w:val="en-US" w:eastAsia="en-US" w:bidi="ar-SA"/>
        </w:rPr>
        <w:t xml:space="preserve"> [ 32]: </w:t>
      </w:r>
      <w:hyperlink r:id="rId714" w:history="1">
        <w:r>
          <w:rPr>
            <w:rFonts w:ascii="arial" w:eastAsia="arial" w:hAnsi="arial" w:cs="arial"/>
            <w:i/>
            <w:color w:val="0077CC"/>
            <w:sz w:val="20"/>
            <w:u w:val="single"/>
            <w:shd w:val="clear" w:color="auto" w:fill="FFFFFF"/>
            <w:lang w:val="en-US" w:eastAsia="en-US" w:bidi="ar-SA"/>
          </w:rPr>
          <w:t>https://howappealing.abovethelaw.com/2022/03/22/#175974</w:t>
        </w:r>
      </w:hyperlink>
      <w:r>
        <w:rPr>
          <w:rFonts w:ascii="arial" w:eastAsia="arial" w:hAnsi="arial" w:cs="arial"/>
          <w:color w:val="000000"/>
          <w:sz w:val="20"/>
          <w:lang w:val="en-US" w:eastAsia="en-US" w:bidi="ar-SA"/>
        </w:rPr>
        <w:t xml:space="preserve"> [ 33]: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[ 34]: </w:t>
      </w:r>
      <w:hyperlink r:id="rId715" w:history="1">
        <w:r>
          <w:rPr>
            <w:rFonts w:ascii="arial" w:eastAsia="arial" w:hAnsi="arial" w:cs="arial"/>
            <w:i/>
            <w:color w:val="0077CC"/>
            <w:sz w:val="20"/>
            <w:u w:val="single"/>
            <w:shd w:val="clear" w:color="auto" w:fill="FFFFFF"/>
            <w:lang w:val="en-US" w:eastAsia="en-US" w:bidi="ar-SA"/>
          </w:rPr>
          <w:t>https://newrepublic.com/article/165802/supreme-court-chevron-deference-biden-regulatory-state</w:t>
        </w:r>
      </w:hyperlink>
      <w:r>
        <w:rPr>
          <w:rFonts w:ascii="arial" w:eastAsia="arial" w:hAnsi="arial" w:cs="arial"/>
          <w:color w:val="000000"/>
          <w:sz w:val="20"/>
          <w:lang w:val="en-US" w:eastAsia="en-US" w:bidi="ar-SA"/>
        </w:rPr>
        <w:t xml:space="preserve"> [ 35]: </w:t>
      </w:r>
      <w:hyperlink r:id="rId716" w:history="1">
        <w:r>
          <w:rPr>
            <w:rFonts w:ascii="arial" w:eastAsia="arial" w:hAnsi="arial" w:cs="arial"/>
            <w:i/>
            <w:color w:val="0077CC"/>
            <w:sz w:val="20"/>
            <w:u w:val="single"/>
            <w:shd w:val="clear" w:color="auto" w:fill="FFFFFF"/>
            <w:lang w:val="en-US" w:eastAsia="en-US" w:bidi="ar-SA"/>
          </w:rPr>
          <w:t>https://howappealing.abovethelaw.com/2022/03/22/#175968</w:t>
        </w:r>
      </w:hyperlink>
      <w:r>
        <w:rPr>
          <w:rFonts w:ascii="arial" w:eastAsia="arial" w:hAnsi="arial" w:cs="arial"/>
          <w:color w:val="000000"/>
          <w:sz w:val="20"/>
          <w:lang w:val="en-US" w:eastAsia="en-US" w:bidi="ar-SA"/>
        </w:rPr>
        <w:t xml:space="preserve"> [ 36]: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[ 37]: </w:t>
      </w:r>
      <w:hyperlink r:id="rId717" w:history="1">
        <w:r>
          <w:rPr>
            <w:rFonts w:ascii="arial" w:eastAsia="arial" w:hAnsi="arial" w:cs="arial"/>
            <w:i/>
            <w:color w:val="0077CC"/>
            <w:sz w:val="20"/>
            <w:u w:val="single"/>
            <w:shd w:val="clear" w:color="auto" w:fill="FFFFFF"/>
            <w:lang w:val="en-US" w:eastAsia="en-US" w:bidi="ar-SA"/>
          </w:rPr>
          <w:t>https://www.nationalreview.com/2022/03/senator-hawleys-disingenuous-attack-against-judge-jacksons-record-on-child-pornography/</w:t>
        </w:r>
      </w:hyperlink>
      <w:r>
        <w:rPr>
          <w:rFonts w:ascii="arial" w:eastAsia="arial" w:hAnsi="arial" w:cs="arial"/>
          <w:color w:val="000000"/>
          <w:sz w:val="20"/>
          <w:lang w:val="en-US" w:eastAsia="en-US" w:bidi="ar-SA"/>
        </w:rPr>
        <w:t xml:space="preserve"> [ 38]: </w:t>
      </w:r>
      <w:hyperlink r:id="rId718" w:history="1">
        <w:r>
          <w:rPr>
            <w:rFonts w:ascii="arial" w:eastAsia="arial" w:hAnsi="arial" w:cs="arial"/>
            <w:i/>
            <w:color w:val="0077CC"/>
            <w:sz w:val="20"/>
            <w:u w:val="single"/>
            <w:shd w:val="clear" w:color="auto" w:fill="FFFFFF"/>
            <w:lang w:val="en-US" w:eastAsia="en-US" w:bidi="ar-SA"/>
          </w:rPr>
          <w:t>https://howappealing.abovethelaw.com/2022/03/22/#175962</w:t>
        </w:r>
      </w:hyperlink>
      <w:r>
        <w:rPr>
          <w:rFonts w:ascii="arial" w:eastAsia="arial" w:hAnsi="arial" w:cs="arial"/>
          <w:color w:val="000000"/>
          <w:sz w:val="20"/>
          <w:lang w:val="en-US" w:eastAsia="en-US" w:bidi="ar-SA"/>
        </w:rPr>
        <w:t xml:space="preserve"> [ 39]: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[ 40]: </w:t>
      </w:r>
      <w:hyperlink r:id="rId719" w:history="1">
        <w:r>
          <w:rPr>
            <w:rFonts w:ascii="arial" w:eastAsia="arial" w:hAnsi="arial" w:cs="arial"/>
            <w:i/>
            <w:color w:val="0077CC"/>
            <w:sz w:val="20"/>
            <w:u w:val="single"/>
            <w:shd w:val="clear" w:color="auto" w:fill="FFFFFF"/>
            <w:lang w:val="en-US" w:eastAsia="en-US" w:bidi="ar-SA"/>
          </w:rPr>
          <w:t>https://www.newyorker.com/news/our-columnists/high-history-and-low-politics-at-day-one-of-judge-</w:t>
        </w:r>
      </w:hyperlink>
      <w:hyperlink r:id="rId719" w:history="1">
        <w:r>
          <w:rPr>
            <w:rFonts w:ascii="arial" w:eastAsia="arial" w:hAnsi="arial" w:cs="arial"/>
            <w:b/>
            <w:i/>
            <w:color w:val="0077CC"/>
            <w:sz w:val="20"/>
            <w:u w:val="single"/>
            <w:shd w:val="clear" w:color="auto" w:fill="FFFFFF"/>
            <w:lang w:val="en-US" w:eastAsia="en-US" w:bidi="ar-SA"/>
          </w:rPr>
          <w:t>ketanji</w:t>
        </w:r>
      </w:hyperlink>
      <w:hyperlink r:id="rId719" w:history="1">
        <w:r>
          <w:rPr>
            <w:rFonts w:ascii="arial" w:eastAsia="arial" w:hAnsi="arial" w:cs="arial"/>
            <w:i/>
            <w:color w:val="0077CC"/>
            <w:sz w:val="20"/>
            <w:u w:val="single"/>
            <w:shd w:val="clear" w:color="auto" w:fill="FFFFFF"/>
            <w:lang w:val="en-US" w:eastAsia="en-US" w:bidi="ar-SA"/>
          </w:rPr>
          <w:t>-</w:t>
        </w:r>
      </w:hyperlink>
      <w:hyperlink r:id="rId719" w:history="1">
        <w:r>
          <w:rPr>
            <w:rFonts w:ascii="arial" w:eastAsia="arial" w:hAnsi="arial" w:cs="arial"/>
            <w:b/>
            <w:i/>
            <w:color w:val="0077CC"/>
            <w:sz w:val="20"/>
            <w:u w:val="single"/>
            <w:shd w:val="clear" w:color="auto" w:fill="FFFFFF"/>
            <w:lang w:val="en-US" w:eastAsia="en-US" w:bidi="ar-SA"/>
          </w:rPr>
          <w:t>brown</w:t>
        </w:r>
      </w:hyperlink>
      <w:hyperlink r:id="rId719" w:history="1">
        <w:r>
          <w:rPr>
            <w:rFonts w:ascii="arial" w:eastAsia="arial" w:hAnsi="arial" w:cs="arial"/>
            <w:i/>
            <w:color w:val="0077CC"/>
            <w:sz w:val="20"/>
            <w:u w:val="single"/>
            <w:shd w:val="clear" w:color="auto" w:fill="FFFFFF"/>
            <w:lang w:val="en-US" w:eastAsia="en-US" w:bidi="ar-SA"/>
          </w:rPr>
          <w:t>-jacksons-confirmation-hearing</w:t>
        </w:r>
      </w:hyperlink>
      <w:r>
        <w:rPr>
          <w:rFonts w:ascii="arial" w:eastAsia="arial" w:hAnsi="arial" w:cs="arial"/>
          <w:color w:val="000000"/>
          <w:sz w:val="20"/>
          <w:lang w:val="en-US" w:eastAsia="en-US" w:bidi="ar-SA"/>
        </w:rPr>
        <w:t xml:space="preserve"> [ 41]: </w:t>
      </w:r>
      <w:hyperlink r:id="rId720" w:history="1">
        <w:r>
          <w:rPr>
            <w:rFonts w:ascii="arial" w:eastAsia="arial" w:hAnsi="arial" w:cs="arial"/>
            <w:i/>
            <w:color w:val="0077CC"/>
            <w:sz w:val="20"/>
            <w:u w:val="single"/>
            <w:shd w:val="clear" w:color="auto" w:fill="FFFFFF"/>
            <w:lang w:val="en-US" w:eastAsia="en-US" w:bidi="ar-SA"/>
          </w:rPr>
          <w:t>https://howappealing.abovethelaw.com/2022/03/22/#175956</w:t>
        </w:r>
      </w:hyperlink>
      <w:r>
        <w:rPr>
          <w:rFonts w:ascii="arial" w:eastAsia="arial" w:hAnsi="arial" w:cs="arial"/>
          <w:color w:val="000000"/>
          <w:sz w:val="20"/>
          <w:lang w:val="en-US" w:eastAsia="en-US" w:bidi="ar-SA"/>
        </w:rPr>
        <w:t xml:space="preserve"> [ 42]: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[ 43]: </w:t>
      </w:r>
      <w:hyperlink r:id="rId721" w:history="1">
        <w:r>
          <w:rPr>
            <w:rFonts w:ascii="arial" w:eastAsia="arial" w:hAnsi="arial" w:cs="arial"/>
            <w:i/>
            <w:color w:val="0077CC"/>
            <w:sz w:val="20"/>
            <w:u w:val="single"/>
            <w:shd w:val="clear" w:color="auto" w:fill="FFFFFF"/>
            <w:lang w:val="en-US" w:eastAsia="en-US" w:bidi="ar-SA"/>
          </w:rPr>
          <w:t>https://slate.com/news-and-politics/2022/03/judicial-accountability-federal-judges-accountable-workplace-harassment.html</w:t>
        </w:r>
      </w:hyperlink>
      <w:r>
        <w:rPr>
          <w:rFonts w:ascii="arial" w:eastAsia="arial" w:hAnsi="arial" w:cs="arial"/>
          <w:color w:val="000000"/>
          <w:sz w:val="20"/>
          <w:lang w:val="en-US" w:eastAsia="en-US" w:bidi="ar-SA"/>
        </w:rPr>
        <w:t xml:space="preserve"> [ 44]: </w:t>
      </w:r>
      <w:hyperlink r:id="rId722" w:history="1">
        <w:r>
          <w:rPr>
            <w:rFonts w:ascii="arial" w:eastAsia="arial" w:hAnsi="arial" w:cs="arial"/>
            <w:i/>
            <w:color w:val="0077CC"/>
            <w:sz w:val="20"/>
            <w:u w:val="single"/>
            <w:shd w:val="clear" w:color="auto" w:fill="FFFFFF"/>
            <w:lang w:val="en-US" w:eastAsia="en-US" w:bidi="ar-SA"/>
          </w:rPr>
          <w:t>https://howappealing.abovethelaw.com/2022/03/22/#175950</w:t>
        </w:r>
      </w:hyperlink>
      <w:r>
        <w:rPr>
          <w:rFonts w:ascii="arial" w:eastAsia="arial" w:hAnsi="arial" w:cs="arial"/>
          <w:color w:val="000000"/>
          <w:sz w:val="20"/>
          <w:lang w:val="en-US" w:eastAsia="en-US" w:bidi="ar-SA"/>
        </w:rPr>
        <w:t xml:space="preserve"> [ 45]: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[ 46]: </w:t>
      </w:r>
      <w:hyperlink r:id="rId723" w:history="1">
        <w:r>
          <w:rPr>
            <w:rFonts w:ascii="arial" w:eastAsia="arial" w:hAnsi="arial" w:cs="arial"/>
            <w:i/>
            <w:color w:val="0077CC"/>
            <w:sz w:val="20"/>
            <w:u w:val="single"/>
            <w:shd w:val="clear" w:color="auto" w:fill="FFFFFF"/>
            <w:lang w:val="en-US" w:eastAsia="en-US" w:bidi="ar-SA"/>
          </w:rPr>
          <w:t>https://prawfsblawg.blogs.com/prawfsblawg/2022/03/exclusivity-and-personal-rights-in-bounty-litigation.html</w:t>
        </w:r>
      </w:hyperlink>
      <w:r>
        <w:rPr>
          <w:rFonts w:ascii="arial" w:eastAsia="arial" w:hAnsi="arial" w:cs="arial"/>
          <w:color w:val="000000"/>
          <w:sz w:val="20"/>
          <w:lang w:val="en-US" w:eastAsia="en-US" w:bidi="ar-SA"/>
        </w:rPr>
        <w:t xml:space="preserve"> [ 47]: </w:t>
      </w:r>
      <w:hyperlink r:id="rId724" w:history="1">
        <w:r>
          <w:rPr>
            <w:rFonts w:ascii="arial" w:eastAsia="arial" w:hAnsi="arial" w:cs="arial"/>
            <w:i/>
            <w:color w:val="0077CC"/>
            <w:sz w:val="20"/>
            <w:u w:val="single"/>
            <w:shd w:val="clear" w:color="auto" w:fill="FFFFFF"/>
            <w:lang w:val="en-US" w:eastAsia="en-US" w:bidi="ar-SA"/>
          </w:rPr>
          <w:t>https://prawfsblawg.blogs.com/prawfsblawg/2022/03/a-scandal-or-an-extremistutterly-brilliant-and-wonderful.html</w:t>
        </w:r>
      </w:hyperlink>
      <w:r>
        <w:rPr>
          <w:rFonts w:ascii="arial" w:eastAsia="arial" w:hAnsi="arial" w:cs="arial"/>
          <w:color w:val="000000"/>
          <w:sz w:val="20"/>
          <w:lang w:val="en-US" w:eastAsia="en-US" w:bidi="ar-SA"/>
        </w:rPr>
        <w:t xml:space="preserve"> [ 48]: </w:t>
      </w:r>
      <w:hyperlink r:id="rId725" w:history="1">
        <w:r>
          <w:rPr>
            <w:rFonts w:ascii="arial" w:eastAsia="arial" w:hAnsi="arial" w:cs="arial"/>
            <w:i/>
            <w:color w:val="0077CC"/>
            <w:sz w:val="20"/>
            <w:u w:val="single"/>
            <w:shd w:val="clear" w:color="auto" w:fill="FFFFFF"/>
            <w:lang w:val="en-US" w:eastAsia="en-US" w:bidi="ar-SA"/>
          </w:rPr>
          <w:t>https://howappealing.abovethelaw.com/2022/03/22/#175944</w:t>
        </w:r>
      </w:hyperlink>
      <w:r>
        <w:rPr>
          <w:rFonts w:ascii="arial" w:eastAsia="arial" w:hAnsi="arial" w:cs="arial"/>
          <w:color w:val="000000"/>
          <w:sz w:val="20"/>
          <w:lang w:val="en-US" w:eastAsia="en-US" w:bidi="ar-SA"/>
        </w:rPr>
        <w:t xml:space="preserve"> [ 49]: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[ 50]: </w:t>
      </w:r>
      <w:hyperlink r:id="rId726" w:history="1">
        <w:r>
          <w:rPr>
            <w:rFonts w:ascii="arial" w:eastAsia="arial" w:hAnsi="arial" w:cs="arial"/>
            <w:i/>
            <w:color w:val="0077CC"/>
            <w:sz w:val="20"/>
            <w:u w:val="single"/>
            <w:shd w:val="clear" w:color="auto" w:fill="FFFFFF"/>
            <w:lang w:val="en-US" w:eastAsia="en-US" w:bidi="ar-SA"/>
          </w:rPr>
          <w:t>https://english.la.psu.edu/directory/mfb12/</w:t>
        </w:r>
      </w:hyperlink>
      <w:r>
        <w:rPr>
          <w:rFonts w:ascii="arial" w:eastAsia="arial" w:hAnsi="arial" w:cs="arial"/>
          <w:color w:val="000000"/>
          <w:sz w:val="20"/>
          <w:lang w:val="en-US" w:eastAsia="en-US" w:bidi="ar-SA"/>
        </w:rPr>
        <w:t xml:space="preserve"> [ 51]: </w:t>
      </w:r>
      <w:hyperlink r:id="rId727" w:history="1">
        <w:r>
          <w:rPr>
            <w:rFonts w:ascii="arial" w:eastAsia="arial" w:hAnsi="arial" w:cs="arial"/>
            <w:i/>
            <w:color w:val="0077CC"/>
            <w:sz w:val="20"/>
            <w:u w:val="single"/>
            <w:shd w:val="clear" w:color="auto" w:fill="FFFFFF"/>
            <w:lang w:val="en-US" w:eastAsia="en-US" w:bidi="ar-SA"/>
          </w:rPr>
          <w:t>https://www.pdx.edu/profile/jennifer-ruth</w:t>
        </w:r>
      </w:hyperlink>
      <w:r>
        <w:rPr>
          <w:rFonts w:ascii="arial" w:eastAsia="arial" w:hAnsi="arial" w:cs="arial"/>
          <w:color w:val="000000"/>
          <w:sz w:val="20"/>
          <w:lang w:val="en-US" w:eastAsia="en-US" w:bidi="ar-SA"/>
        </w:rPr>
        <w:t xml:space="preserve"> [ 52]: </w:t>
      </w:r>
      <w:hyperlink r:id="rId728" w:history="1">
        <w:r>
          <w:rPr>
            <w:rFonts w:ascii="arial" w:eastAsia="arial" w:hAnsi="arial" w:cs="arial"/>
            <w:i/>
            <w:color w:val="0077CC"/>
            <w:sz w:val="20"/>
            <w:u w:val="single"/>
            <w:shd w:val="clear" w:color="auto" w:fill="FFFFFF"/>
            <w:lang w:val="en-US" w:eastAsia="en-US" w:bidi="ar-SA"/>
          </w:rPr>
          <w:t>https://newrepublic.com/article/165649/professors-speech-disqualifying</w:t>
        </w:r>
      </w:hyperlink>
      <w:r>
        <w:rPr>
          <w:rFonts w:ascii="arial" w:eastAsia="arial" w:hAnsi="arial" w:cs="arial"/>
          <w:color w:val="000000"/>
          <w:sz w:val="20"/>
          <w:lang w:val="en-US" w:eastAsia="en-US" w:bidi="ar-SA"/>
        </w:rPr>
        <w:t xml:space="preserve"> [ 53]: </w:t>
      </w:r>
      <w:hyperlink r:id="rId729" w:history="1">
        <w:r>
          <w:rPr>
            <w:rFonts w:ascii="arial" w:eastAsia="arial" w:hAnsi="arial" w:cs="arial"/>
            <w:i/>
            <w:color w:val="0077CC"/>
            <w:sz w:val="20"/>
            <w:u w:val="single"/>
            <w:shd w:val="clear" w:color="auto" w:fill="FFFFFF"/>
            <w:lang w:val="en-US" w:eastAsia="en-US" w:bidi="ar-SA"/>
          </w:rPr>
          <w:t>https://howappealing.abovethelaw.com/2022/03/22/#175938</w:t>
        </w:r>
      </w:hyperlink>
      <w:r>
        <w:rPr>
          <w:rFonts w:ascii="arial" w:eastAsia="arial" w:hAnsi="arial" w:cs="arial"/>
          <w:color w:val="000000"/>
          <w:sz w:val="20"/>
          <w:lang w:val="en-US" w:eastAsia="en-US" w:bidi="ar-SA"/>
        </w:rPr>
        <w:t xml:space="preserve"> [ 54]: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[ 55]: </w:t>
      </w:r>
      <w:hyperlink r:id="rId730" w:history="1">
        <w:r>
          <w:rPr>
            <w:rFonts w:ascii="arial" w:eastAsia="arial" w:hAnsi="arial" w:cs="arial"/>
            <w:i/>
            <w:color w:val="0077CC"/>
            <w:sz w:val="20"/>
            <w:u w:val="single"/>
            <w:shd w:val="clear" w:color="auto" w:fill="FFFFFF"/>
            <w:lang w:val="en-US" w:eastAsia="en-US" w:bidi="ar-SA"/>
          </w:rPr>
          <w:t>https://davidlat.substack.com/p/from-federal-judge-to-romance-novelist</w:t>
        </w:r>
      </w:hyperlink>
      <w:r>
        <w:rPr>
          <w:rFonts w:ascii="arial" w:eastAsia="arial" w:hAnsi="arial" w:cs="arial"/>
          <w:color w:val="000000"/>
          <w:sz w:val="20"/>
          <w:lang w:val="en-US" w:eastAsia="en-US" w:bidi="ar-SA"/>
        </w:rPr>
        <w:t xml:space="preserve"> [ 56]: </w:t>
      </w:r>
      <w:hyperlink r:id="rId731" w:history="1">
        <w:r>
          <w:rPr>
            <w:rFonts w:ascii="arial" w:eastAsia="arial" w:hAnsi="arial" w:cs="arial"/>
            <w:i/>
            <w:color w:val="0077CC"/>
            <w:sz w:val="20"/>
            <w:u w:val="single"/>
            <w:shd w:val="clear" w:color="auto" w:fill="FFFFFF"/>
            <w:lang w:val="en-US" w:eastAsia="en-US" w:bidi="ar-SA"/>
          </w:rPr>
          <w:t>https://howappealing.abovethelaw.com/2022/03/22/#175932</w:t>
        </w:r>
      </w:hyperlink>
      <w:r>
        <w:rPr>
          <w:rFonts w:ascii="arial" w:eastAsia="arial" w:hAnsi="arial" w:cs="arial"/>
          <w:color w:val="000000"/>
          <w:sz w:val="20"/>
          <w:lang w:val="en-US" w:eastAsia="en-US" w:bidi="ar-SA"/>
        </w:rPr>
        <w:t xml:space="preserve"> [ 57]: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 xml:space="preserve">HISTORIC CONFIRMATION HEARINGS UNDERWAY; JUDGE </w:t>
        </w:r>
      </w:hyperlink>
      <w:hyperlink r:id="rId73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8" w:history="1">
        <w:r>
          <w:rPr>
            <w:rFonts w:ascii="arial" w:eastAsia="arial" w:hAnsi="arial" w:cs="arial"/>
            <w:b/>
            <w:bCs/>
            <w:i/>
            <w:color w:val="0077CC"/>
            <w:kern w:val="32"/>
            <w:sz w:val="28"/>
            <w:szCs w:val="32"/>
            <w:u w:val="single"/>
            <w:shd w:val="clear" w:color="auto" w:fill="FFFFFF"/>
            <w:lang w:val="en-US" w:eastAsia="en-US" w:bidi="ar-SA"/>
          </w:rPr>
          <w:t>BROWN</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MAKES OPENING STATEMENT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News Transcript GOOD MORNING AMERICA 7:12 AM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American Broadcasting Companies,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WHIT JOHNSON; AMY ROBACH; T.J. HOLMES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Reporters:</w:t>
      </w:r>
      <w:r>
        <w:rPr>
          <w:rFonts w:ascii="arial" w:eastAsia="arial" w:hAnsi="arial" w:cs="arial"/>
          <w:color w:val="000000"/>
          <w:sz w:val="20"/>
          <w:lang w:val="en-US" w:eastAsia="en-US" w:bidi="ar-SA"/>
        </w:rPr>
        <w:t> RACHEL SCOTT (WASHINGTON, DC USA)</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CONTENT: CONFIRMATION HEARING,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DURBIN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T.J. HOLMES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Whit, we turn now to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HISTORIC CONFIRMATION HEARINGS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GRAPHICS: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MAKES OPENING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T.J. HOLMES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Senate confirmation hearings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first black woman to be nominated to the US Supreme Court, those hearings now underway 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face the first day of questioning after delivering a personal opening statement yesterday. Our congressional correspondent Rachel Scott is in that hearing room. Rachel, good morning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(Off-camera) T.J., good morning. And both Democrats and Republicans acknowledging the history made in this room. And while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certainly set to face some very tough questions ahead, she opened her confirmation hearings promising to defend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History made on Capitol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DICK DURBIN (DEM-IL) (CHAIRMAN SENATE JUDICIARY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help you God.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sworn in as the first black woman nominated to serve on the Supreme Court. The weight of the moment sinking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this historic chance to join the highest court, to work with brilliant colleagues, to inspire future generations and to ensure liberty and justice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introducing herself to the country as the daughter of schoolteachers. She credits her father, who later became an attorney, for shaping her passion for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father in particular bears responsibility for my interest in the law. My very earliest memories are of watching my father study. He had his stack of law books on the kitchen table while I sat across from him with my stack of coloring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Seated there behind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her two daughters and her husband Patrick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a cancer surgeon, overwhelmed with emotion.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no doubt that without him by my side from the very beginning of this incredible professional journey, none of this would have been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If confirmed, she would be the second working mother serving on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Girls, I know it has not been easy as I've tried to navigate the challenges of juggling my career and motherhood. And I fully admit that I did not always get the balance right. But I hope that you've seen that with hard work, determination and love, it can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This is her fourth confirmation hearing. She's been a judge for nearly a decade, promising to serve without fear or favor.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dedicated my career to ensuring that the words engraved on the front of the Supreme Court building, "equal justice under law," are a reality and not just an ideal.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And as she prepares for tough questions in the coming days, a group of black law students from Louisiana came to the nation's capital to show their support and witness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 (FEMALE)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showing us what equal justice looks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 (FEMALE)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like eventually she's going to have my back, so I need to have 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(Off-camera) All right, so today senators get 30 minutes to question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could be in this hot seat behind me for over 11 hours. Republicans already previewing their attacks, calling her soft on crime. But Democrats do not need any Republican support to confirm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bench, T.J.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T.J. HOLMES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Yeah, we see some heat radiating off that seat already. Rachel Scott for us, we appreciate you as always. And, guys, no matter how it works out, this is something we've never seen in the history of the country, a black woman at SCOTUS confirmation hearings in the Senate. So, some things (inaudible).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AMY ROBACH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Yep, and we will be watching.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 xml:space="preserve">GOP Senator Susan Collins Will Vote to Confirm </w:t>
        </w:r>
      </w:hyperlink>
      <w:hyperlink r:id="rId745"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5" w:history="1">
        <w:r>
          <w:rPr>
            <w:rFonts w:ascii="arial" w:eastAsia="arial" w:hAnsi="arial" w:cs="arial"/>
            <w:b/>
            <w:bCs/>
            <w:i/>
            <w:color w:val="0077CC"/>
            <w:kern w:val="32"/>
            <w:sz w:val="28"/>
            <w:szCs w:val="32"/>
            <w:u w:val="single"/>
            <w:shd w:val="clear" w:color="auto" w:fill="FFFFFF"/>
            <w:lang w:val="en-US" w:eastAsia="en-US" w:bidi="ar-SA"/>
          </w:rPr>
          <w:t>Brown</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5"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 VIDEO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EUR/Electronic Urban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2022 Wednesday 7:06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Fisher Jack</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35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30, 2022( EUR/Electronic Urban Report: </w:t>
      </w:r>
      <w:hyperlink r:id="rId746" w:history="1">
        <w:r>
          <w:rPr>
            <w:rFonts w:ascii="arial" w:eastAsia="arial" w:hAnsi="arial" w:cs="arial"/>
            <w:i/>
            <w:color w:val="0077CC"/>
            <w:sz w:val="20"/>
            <w:u w:val="single"/>
            <w:shd w:val="clear" w:color="auto" w:fill="FFFFFF"/>
            <w:lang w:val="en-US" w:eastAsia="en-US" w:bidi="ar-SA"/>
          </w:rPr>
          <w:t>http://www.eurweb.com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https://eurweb.com/wp-content/uploads/2022/03/Susan-Collins-</w:t>
        </w:r>
      </w:hyperlink>
      <w:hyperlink r:id="rId747" w:history="1">
        <w:r>
          <w:rPr>
            <w:rFonts w:ascii="arial" w:eastAsia="arial" w:hAnsi="arial" w:cs="arial"/>
            <w:b/>
            <w:i/>
            <w:color w:val="0077CC"/>
            <w:sz w:val="20"/>
            <w:u w:val="single"/>
            <w:shd w:val="clear" w:color="auto" w:fill="FFFFFF"/>
            <w:lang w:val="en-US" w:eastAsia="en-US" w:bidi="ar-SA"/>
          </w:rPr>
          <w:t>Ketanji</w:t>
        </w:r>
      </w:hyperlink>
      <w:hyperlink r:id="rId747" w:history="1">
        <w:r>
          <w:rPr>
            <w:rFonts w:ascii="arial" w:eastAsia="arial" w:hAnsi="arial" w:cs="arial"/>
            <w:i/>
            <w:color w:val="0077CC"/>
            <w:sz w:val="20"/>
            <w:u w:val="single"/>
            <w:shd w:val="clear" w:color="auto" w:fill="FFFFFF"/>
            <w:lang w:val="en-US" w:eastAsia="en-US" w:bidi="ar-SA"/>
          </w:rPr>
          <w:t>-</w:t>
        </w:r>
      </w:hyperlink>
      <w:hyperlink r:id="rId747" w:history="1">
        <w:r>
          <w:rPr>
            <w:rFonts w:ascii="arial" w:eastAsia="arial" w:hAnsi="arial" w:cs="arial"/>
            <w:b/>
            <w:i/>
            <w:color w:val="0077CC"/>
            <w:sz w:val="20"/>
            <w:u w:val="single"/>
            <w:shd w:val="clear" w:color="auto" w:fill="FFFFFF"/>
            <w:lang w:val="en-US" w:eastAsia="en-US" w:bidi="ar-SA"/>
          </w:rPr>
          <w:t>Brown</w:t>
        </w:r>
      </w:hyperlink>
      <w:hyperlink r:id="rId747" w:history="1">
        <w:r>
          <w:rPr>
            <w:rFonts w:ascii="arial" w:eastAsia="arial" w:hAnsi="arial" w:cs="arial"/>
            <w:i/>
            <w:color w:val="0077CC"/>
            <w:sz w:val="20"/>
            <w:u w:val="single"/>
            <w:shd w:val="clear" w:color="auto" w:fill="FFFFFF"/>
            <w:lang w:val="en-US" w:eastAsia="en-US" w:bidi="ar-SA"/>
          </w:rPr>
          <w:t>-</w:t>
        </w:r>
      </w:hyperlink>
      <w:hyperlink r:id="rId747" w:history="1">
        <w:r>
          <w:rPr>
            <w:rFonts w:ascii="arial" w:eastAsia="arial" w:hAnsi="arial" w:cs="arial"/>
            <w:b/>
            <w:i/>
            <w:color w:val="0077CC"/>
            <w:sz w:val="20"/>
            <w:u w:val="single"/>
            <w:shd w:val="clear" w:color="auto" w:fill="FFFFFF"/>
            <w:lang w:val="en-US" w:eastAsia="en-US" w:bidi="ar-SA"/>
          </w:rPr>
          <w:t>Jackson</w:t>
        </w:r>
      </w:hyperlink>
      <w:hyperlink r:id="rId747" w:history="1">
        <w:r>
          <w:rPr>
            <w:rFonts w:ascii="arial" w:eastAsia="arial" w:hAnsi="arial" w:cs="arial"/>
            <w:i/>
            <w:color w:val="0077CC"/>
            <w:sz w:val="20"/>
            <w:u w:val="single"/>
            <w:shd w:val="clear" w:color="auto" w:fill="FFFFFF"/>
            <w:lang w:val="en-US" w:eastAsia="en-US" w:bidi="ar-SA"/>
          </w:rPr>
          <w:t>-Drew-Angerer-Getty-Images-hypatia-h_8cd992593afae5d2ea627d7731fd8c67-h_96e64738e9cbdd10c129416144f4dbfc.jpgSupreme</w:t>
        </w:r>
      </w:hyperlink>
      <w:r>
        <w:rPr>
          <w:rFonts w:ascii="arial" w:eastAsia="arial" w:hAnsi="arial" w:cs="arial"/>
          <w:color w:val="000000"/>
          <w:sz w:val="20"/>
          <w:lang w:val="en-US" w:eastAsia="en-US" w:bidi="ar-SA"/>
        </w:rPr>
        <w:t xml:space="preserv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meets with Sen. Susan Collins in Collins' office earlier this month on Capitol Hill in Washington, DC. Collins will vote to confirm President Joe Biden's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told The New York Times in an interview published on March 30, the first GOP senator to do so. - Drew Angerer/Getty Images *(CNN) — Republican Sen. Susan Collins of Maine will vote to confirm President Joe Biden's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[1], she said in a statement Wednesday morning, the first GOP senator to do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reviewing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extensive record, watching much of her hearing testimony, and meeting with her twice in person, I have concluded that she possesses the experience, qualifications, and integrity to serve as an Associate Justice on the Supreme Court,' Collins said in her statement. 'I will, therefore, vote to confirm her to this 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first told The New York Times[2] of her decision to support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before releasing a statement.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had been virtually assured following the announcement last week that moderate Democratic Sen. Joe Manchin of West Virginia would vote for her[3], but Collins' support means her confirmation will be bipartisan.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NEWS ON EURWEB: Academy Shares Letter on Review Into Will Smith Oscars Slap[4]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Collins' announcement comes a day after she met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a second time and later told reporters she 'provided clarification on some of the issues, so it was a useful meeting.'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Pressed on what those topics were, Collins responded Tuesday, 'I followed up on several of the issues that you would probably think that I would follow up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three Republican senators voted in favor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2021 when the Senate confirmed her to fill a vacancy on a powerful DC-based appellate court: Collins as well as Lindsey Graham of South Carolina and Lisa Murkowski of Alaska.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Murkowski and Graham have not yet said where they stand 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Graham told CNN he plans to announce his position 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sometime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GOP Sen. Mitt Romney also met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Tuesday[5], but has not yet said whether he'll support her after expressing openness to voting in favor of her nomination to the Supreme Court.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story and headline have been updated to include additional developments.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The-CNN-Wire &amp;  2022 Cable News Network, Inc., a WarnerMedia Company. All rights reserved.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748" w:history="1">
        <w:r>
          <w:rPr>
            <w:rFonts w:ascii="arial" w:eastAsia="arial" w:hAnsi="arial" w:cs="arial"/>
            <w:i/>
            <w:color w:val="0077CC"/>
            <w:sz w:val="20"/>
            <w:u w:val="single"/>
            <w:shd w:val="clear" w:color="auto" w:fill="FFFFFF"/>
            <w:lang w:val="en-US" w:eastAsia="en-US" w:bidi="ar-SA"/>
          </w:rPr>
          <w:t>https://www.cnn.com/2022/02/02/politics/</w:t>
        </w:r>
      </w:hyperlink>
      <w:hyperlink r:id="rId748" w:history="1">
        <w:r>
          <w:rPr>
            <w:rFonts w:ascii="arial" w:eastAsia="arial" w:hAnsi="arial" w:cs="arial"/>
            <w:b/>
            <w:i/>
            <w:color w:val="0077CC"/>
            <w:sz w:val="20"/>
            <w:u w:val="single"/>
            <w:shd w:val="clear" w:color="auto" w:fill="FFFFFF"/>
            <w:lang w:val="en-US" w:eastAsia="en-US" w:bidi="ar-SA"/>
          </w:rPr>
          <w:t>ketanji</w:t>
        </w:r>
      </w:hyperlink>
      <w:hyperlink r:id="rId748" w:history="1">
        <w:r>
          <w:rPr>
            <w:rFonts w:ascii="arial" w:eastAsia="arial" w:hAnsi="arial" w:cs="arial"/>
            <w:i/>
            <w:color w:val="0077CC"/>
            <w:sz w:val="20"/>
            <w:u w:val="single"/>
            <w:shd w:val="clear" w:color="auto" w:fill="FFFFFF"/>
            <w:lang w:val="en-US" w:eastAsia="en-US" w:bidi="ar-SA"/>
          </w:rPr>
          <w:t>-</w:t>
        </w:r>
      </w:hyperlink>
      <w:hyperlink r:id="rId748" w:history="1">
        <w:r>
          <w:rPr>
            <w:rFonts w:ascii="arial" w:eastAsia="arial" w:hAnsi="arial" w:cs="arial"/>
            <w:b/>
            <w:i/>
            <w:color w:val="0077CC"/>
            <w:sz w:val="20"/>
            <w:u w:val="single"/>
            <w:shd w:val="clear" w:color="auto" w:fill="FFFFFF"/>
            <w:lang w:val="en-US" w:eastAsia="en-US" w:bidi="ar-SA"/>
          </w:rPr>
          <w:t>brown</w:t>
        </w:r>
      </w:hyperlink>
      <w:hyperlink r:id="rId748" w:history="1">
        <w:r>
          <w:rPr>
            <w:rFonts w:ascii="arial" w:eastAsia="arial" w:hAnsi="arial" w:cs="arial"/>
            <w:i/>
            <w:color w:val="0077CC"/>
            <w:sz w:val="20"/>
            <w:u w:val="single"/>
            <w:shd w:val="clear" w:color="auto" w:fill="FFFFFF"/>
            <w:lang w:val="en-US" w:eastAsia="en-US" w:bidi="ar-SA"/>
          </w:rPr>
          <w:t>-</w:t>
        </w:r>
      </w:hyperlink>
      <w:hyperlink r:id="rId748" w:history="1">
        <w:r>
          <w:rPr>
            <w:rFonts w:ascii="arial" w:eastAsia="arial" w:hAnsi="arial" w:cs="arial"/>
            <w:b/>
            <w:i/>
            <w:color w:val="0077CC"/>
            <w:sz w:val="20"/>
            <w:u w:val="single"/>
            <w:shd w:val="clear" w:color="auto" w:fill="FFFFFF"/>
            <w:lang w:val="en-US" w:eastAsia="en-US" w:bidi="ar-SA"/>
          </w:rPr>
          <w:t>jackson</w:t>
        </w:r>
      </w:hyperlink>
      <w:hyperlink r:id="rId748" w:history="1">
        <w:r>
          <w:rPr>
            <w:rFonts w:ascii="arial" w:eastAsia="arial" w:hAnsi="arial" w:cs="arial"/>
            <w:i/>
            <w:color w:val="0077CC"/>
            <w:sz w:val="20"/>
            <w:u w:val="single"/>
            <w:shd w:val="clear" w:color="auto" w:fill="FFFFFF"/>
            <w:lang w:val="en-US" w:eastAsia="en-US" w:bidi="ar-SA"/>
          </w:rPr>
          <w:t>-profile/index.html</w:t>
        </w:r>
      </w:hyperlink>
      <w:r>
        <w:rPr>
          <w:rFonts w:ascii="arial" w:eastAsia="arial" w:hAnsi="arial" w:cs="arial"/>
          <w:color w:val="000000"/>
          <w:sz w:val="20"/>
          <w:lang w:val="en-US" w:eastAsia="en-US" w:bidi="ar-SA"/>
        </w:rPr>
        <w:t xml:space="preserve"> [ 2]: </w:t>
      </w:r>
      <w:hyperlink r:id="rId749" w:history="1">
        <w:r>
          <w:rPr>
            <w:rFonts w:ascii="arial" w:eastAsia="arial" w:hAnsi="arial" w:cs="arial"/>
            <w:i/>
            <w:color w:val="0077CC"/>
            <w:sz w:val="20"/>
            <w:u w:val="single"/>
            <w:shd w:val="clear" w:color="auto" w:fill="FFFFFF"/>
            <w:lang w:val="en-US" w:eastAsia="en-US" w:bidi="ar-SA"/>
          </w:rPr>
          <w:t>https://www.nytimes.com/2022/03/30/us/politics/</w:t>
        </w:r>
      </w:hyperlink>
      <w:hyperlink r:id="rId749" w:history="1">
        <w:r>
          <w:rPr>
            <w:rFonts w:ascii="arial" w:eastAsia="arial" w:hAnsi="arial" w:cs="arial"/>
            <w:b/>
            <w:i/>
            <w:color w:val="0077CC"/>
            <w:sz w:val="20"/>
            <w:u w:val="single"/>
            <w:shd w:val="clear" w:color="auto" w:fill="FFFFFF"/>
            <w:lang w:val="en-US" w:eastAsia="en-US" w:bidi="ar-SA"/>
          </w:rPr>
          <w:t>ketanji</w:t>
        </w:r>
      </w:hyperlink>
      <w:hyperlink r:id="rId749" w:history="1">
        <w:r>
          <w:rPr>
            <w:rFonts w:ascii="arial" w:eastAsia="arial" w:hAnsi="arial" w:cs="arial"/>
            <w:i/>
            <w:color w:val="0077CC"/>
            <w:sz w:val="20"/>
            <w:u w:val="single"/>
            <w:shd w:val="clear" w:color="auto" w:fill="FFFFFF"/>
            <w:lang w:val="en-US" w:eastAsia="en-US" w:bidi="ar-SA"/>
          </w:rPr>
          <w:t>-</w:t>
        </w:r>
      </w:hyperlink>
      <w:hyperlink r:id="rId749" w:history="1">
        <w:r>
          <w:rPr>
            <w:rFonts w:ascii="arial" w:eastAsia="arial" w:hAnsi="arial" w:cs="arial"/>
            <w:b/>
            <w:i/>
            <w:color w:val="0077CC"/>
            <w:sz w:val="20"/>
            <w:u w:val="single"/>
            <w:shd w:val="clear" w:color="auto" w:fill="FFFFFF"/>
            <w:lang w:val="en-US" w:eastAsia="en-US" w:bidi="ar-SA"/>
          </w:rPr>
          <w:t>brown</w:t>
        </w:r>
      </w:hyperlink>
      <w:hyperlink r:id="rId749" w:history="1">
        <w:r>
          <w:rPr>
            <w:rFonts w:ascii="arial" w:eastAsia="arial" w:hAnsi="arial" w:cs="arial"/>
            <w:i/>
            <w:color w:val="0077CC"/>
            <w:sz w:val="20"/>
            <w:u w:val="single"/>
            <w:shd w:val="clear" w:color="auto" w:fill="FFFFFF"/>
            <w:lang w:val="en-US" w:eastAsia="en-US" w:bidi="ar-SA"/>
          </w:rPr>
          <w:t>-</w:t>
        </w:r>
      </w:hyperlink>
      <w:hyperlink r:id="rId749" w:history="1">
        <w:r>
          <w:rPr>
            <w:rFonts w:ascii="arial" w:eastAsia="arial" w:hAnsi="arial" w:cs="arial"/>
            <w:b/>
            <w:i/>
            <w:color w:val="0077CC"/>
            <w:sz w:val="20"/>
            <w:u w:val="single"/>
            <w:shd w:val="clear" w:color="auto" w:fill="FFFFFF"/>
            <w:lang w:val="en-US" w:eastAsia="en-US" w:bidi="ar-SA"/>
          </w:rPr>
          <w:t>jackson</w:t>
        </w:r>
      </w:hyperlink>
      <w:hyperlink r:id="rId749" w:history="1">
        <w:r>
          <w:rPr>
            <w:rFonts w:ascii="arial" w:eastAsia="arial" w:hAnsi="arial" w:cs="arial"/>
            <w:i/>
            <w:color w:val="0077CC"/>
            <w:sz w:val="20"/>
            <w:u w:val="single"/>
            <w:shd w:val="clear" w:color="auto" w:fill="FFFFFF"/>
            <w:lang w:val="en-US" w:eastAsia="en-US" w:bidi="ar-SA"/>
          </w:rPr>
          <w:t>-susan-collins.html?smid=nytcore-ios-share</w:t>
        </w:r>
      </w:hyperlink>
      <w:r>
        <w:rPr>
          <w:rFonts w:ascii="arial" w:eastAsia="arial" w:hAnsi="arial" w:cs="arial"/>
          <w:color w:val="000000"/>
          <w:sz w:val="20"/>
          <w:lang w:val="en-US" w:eastAsia="en-US" w:bidi="ar-SA"/>
        </w:rPr>
        <w:t xml:space="preserve"> [ 3]: </w:t>
      </w:r>
      <w:hyperlink r:id="rId750" w:history="1">
        <w:r>
          <w:rPr>
            <w:rFonts w:ascii="arial" w:eastAsia="arial" w:hAnsi="arial" w:cs="arial"/>
            <w:i/>
            <w:color w:val="0077CC"/>
            <w:sz w:val="20"/>
            <w:u w:val="single"/>
            <w:shd w:val="clear" w:color="auto" w:fill="FFFFFF"/>
            <w:lang w:val="en-US" w:eastAsia="en-US" w:bidi="ar-SA"/>
          </w:rPr>
          <w:t>https://www.cnn.com/2022/03/25/politics/joe-manchin-</w:t>
        </w:r>
      </w:hyperlink>
      <w:hyperlink r:id="rId750" w:history="1">
        <w:r>
          <w:rPr>
            <w:rFonts w:ascii="arial" w:eastAsia="arial" w:hAnsi="arial" w:cs="arial"/>
            <w:b/>
            <w:i/>
            <w:color w:val="0077CC"/>
            <w:sz w:val="20"/>
            <w:u w:val="single"/>
            <w:shd w:val="clear" w:color="auto" w:fill="FFFFFF"/>
            <w:lang w:val="en-US" w:eastAsia="en-US" w:bidi="ar-SA"/>
          </w:rPr>
          <w:t>ketanji</w:t>
        </w:r>
      </w:hyperlink>
      <w:hyperlink r:id="rId750" w:history="1">
        <w:r>
          <w:rPr>
            <w:rFonts w:ascii="arial" w:eastAsia="arial" w:hAnsi="arial" w:cs="arial"/>
            <w:i/>
            <w:color w:val="0077CC"/>
            <w:sz w:val="20"/>
            <w:u w:val="single"/>
            <w:shd w:val="clear" w:color="auto" w:fill="FFFFFF"/>
            <w:lang w:val="en-US" w:eastAsia="en-US" w:bidi="ar-SA"/>
          </w:rPr>
          <w:t>-</w:t>
        </w:r>
      </w:hyperlink>
      <w:hyperlink r:id="rId750" w:history="1">
        <w:r>
          <w:rPr>
            <w:rFonts w:ascii="arial" w:eastAsia="arial" w:hAnsi="arial" w:cs="arial"/>
            <w:b/>
            <w:i/>
            <w:color w:val="0077CC"/>
            <w:sz w:val="20"/>
            <w:u w:val="single"/>
            <w:shd w:val="clear" w:color="auto" w:fill="FFFFFF"/>
            <w:lang w:val="en-US" w:eastAsia="en-US" w:bidi="ar-SA"/>
          </w:rPr>
          <w:t>brown</w:t>
        </w:r>
      </w:hyperlink>
      <w:hyperlink r:id="rId750" w:history="1">
        <w:r>
          <w:rPr>
            <w:rFonts w:ascii="arial" w:eastAsia="arial" w:hAnsi="arial" w:cs="arial"/>
            <w:i/>
            <w:color w:val="0077CC"/>
            <w:sz w:val="20"/>
            <w:u w:val="single"/>
            <w:shd w:val="clear" w:color="auto" w:fill="FFFFFF"/>
            <w:lang w:val="en-US" w:eastAsia="en-US" w:bidi="ar-SA"/>
          </w:rPr>
          <w:t>-</w:t>
        </w:r>
      </w:hyperlink>
      <w:hyperlink r:id="rId750" w:history="1">
        <w:r>
          <w:rPr>
            <w:rFonts w:ascii="arial" w:eastAsia="arial" w:hAnsi="arial" w:cs="arial"/>
            <w:b/>
            <w:i/>
            <w:color w:val="0077CC"/>
            <w:sz w:val="20"/>
            <w:u w:val="single"/>
            <w:shd w:val="clear" w:color="auto" w:fill="FFFFFF"/>
            <w:lang w:val="en-US" w:eastAsia="en-US" w:bidi="ar-SA"/>
          </w:rPr>
          <w:t>jackson</w:t>
        </w:r>
      </w:hyperlink>
      <w:hyperlink r:id="rId750" w:history="1">
        <w:r>
          <w:rPr>
            <w:rFonts w:ascii="arial" w:eastAsia="arial" w:hAnsi="arial" w:cs="arial"/>
            <w:i/>
            <w:color w:val="0077CC"/>
            <w:sz w:val="20"/>
            <w:u w:val="single"/>
            <w:shd w:val="clear" w:color="auto" w:fill="FFFFFF"/>
            <w:lang w:val="en-US" w:eastAsia="en-US" w:bidi="ar-SA"/>
          </w:rPr>
          <w:t>-vote/index.html</w:t>
        </w:r>
      </w:hyperlink>
      <w:r>
        <w:rPr>
          <w:rFonts w:ascii="arial" w:eastAsia="arial" w:hAnsi="arial" w:cs="arial"/>
          <w:color w:val="000000"/>
          <w:sz w:val="20"/>
          <w:lang w:val="en-US" w:eastAsia="en-US" w:bidi="ar-SA"/>
        </w:rPr>
        <w:t xml:space="preserve"> [ 4]: </w:t>
      </w:r>
      <w:hyperlink r:id="rId751" w:history="1">
        <w:r>
          <w:rPr>
            <w:rFonts w:ascii="arial" w:eastAsia="arial" w:hAnsi="arial" w:cs="arial"/>
            <w:i/>
            <w:color w:val="0077CC"/>
            <w:sz w:val="20"/>
            <w:u w:val="single"/>
            <w:shd w:val="clear" w:color="auto" w:fill="FFFFFF"/>
            <w:lang w:val="en-US" w:eastAsia="en-US" w:bidi="ar-SA"/>
          </w:rPr>
          <w:t>https://eurweb.com/2022/03/30/academy-shares-letter-on-review-into-will-smith-oscars-slap/</w:t>
        </w:r>
      </w:hyperlink>
      <w:r>
        <w:rPr>
          <w:rFonts w:ascii="arial" w:eastAsia="arial" w:hAnsi="arial" w:cs="arial"/>
          <w:color w:val="000000"/>
          <w:sz w:val="20"/>
          <w:lang w:val="en-US" w:eastAsia="en-US" w:bidi="ar-SA"/>
        </w:rPr>
        <w:t xml:space="preserve"> [ 5]: </w:t>
      </w:r>
      <w:hyperlink r:id="rId752" w:history="1">
        <w:r>
          <w:rPr>
            <w:rFonts w:ascii="arial" w:eastAsia="arial" w:hAnsi="arial" w:cs="arial"/>
            <w:i/>
            <w:color w:val="0077CC"/>
            <w:sz w:val="20"/>
            <w:u w:val="single"/>
            <w:shd w:val="clear" w:color="auto" w:fill="FFFFFF"/>
            <w:lang w:val="en-US" w:eastAsia="en-US" w:bidi="ar-SA"/>
          </w:rPr>
          <w:t>https://www.cnn.com/2022/03/29/politics/</w:t>
        </w:r>
      </w:hyperlink>
      <w:hyperlink r:id="rId752" w:history="1">
        <w:r>
          <w:rPr>
            <w:rFonts w:ascii="arial" w:eastAsia="arial" w:hAnsi="arial" w:cs="arial"/>
            <w:b/>
            <w:i/>
            <w:color w:val="0077CC"/>
            <w:sz w:val="20"/>
            <w:u w:val="single"/>
            <w:shd w:val="clear" w:color="auto" w:fill="FFFFFF"/>
            <w:lang w:val="en-US" w:eastAsia="en-US" w:bidi="ar-SA"/>
          </w:rPr>
          <w:t>ketanji</w:t>
        </w:r>
      </w:hyperlink>
      <w:hyperlink r:id="rId752" w:history="1">
        <w:r>
          <w:rPr>
            <w:rFonts w:ascii="arial" w:eastAsia="arial" w:hAnsi="arial" w:cs="arial"/>
            <w:i/>
            <w:color w:val="0077CC"/>
            <w:sz w:val="20"/>
            <w:u w:val="single"/>
            <w:shd w:val="clear" w:color="auto" w:fill="FFFFFF"/>
            <w:lang w:val="en-US" w:eastAsia="en-US" w:bidi="ar-SA"/>
          </w:rPr>
          <w:t>-</w:t>
        </w:r>
      </w:hyperlink>
      <w:hyperlink r:id="rId752" w:history="1">
        <w:r>
          <w:rPr>
            <w:rFonts w:ascii="arial" w:eastAsia="arial" w:hAnsi="arial" w:cs="arial"/>
            <w:b/>
            <w:i/>
            <w:color w:val="0077CC"/>
            <w:sz w:val="20"/>
            <w:u w:val="single"/>
            <w:shd w:val="clear" w:color="auto" w:fill="FFFFFF"/>
            <w:lang w:val="en-US" w:eastAsia="en-US" w:bidi="ar-SA"/>
          </w:rPr>
          <w:t>brown</w:t>
        </w:r>
      </w:hyperlink>
      <w:hyperlink r:id="rId752" w:history="1">
        <w:r>
          <w:rPr>
            <w:rFonts w:ascii="arial" w:eastAsia="arial" w:hAnsi="arial" w:cs="arial"/>
            <w:i/>
            <w:color w:val="0077CC"/>
            <w:sz w:val="20"/>
            <w:u w:val="single"/>
            <w:shd w:val="clear" w:color="auto" w:fill="FFFFFF"/>
            <w:lang w:val="en-US" w:eastAsia="en-US" w:bidi="ar-SA"/>
          </w:rPr>
          <w:t>-</w:t>
        </w:r>
      </w:hyperlink>
      <w:hyperlink r:id="rId752" w:history="1">
        <w:r>
          <w:rPr>
            <w:rFonts w:ascii="arial" w:eastAsia="arial" w:hAnsi="arial" w:cs="arial"/>
            <w:b/>
            <w:i/>
            <w:color w:val="0077CC"/>
            <w:sz w:val="20"/>
            <w:u w:val="single"/>
            <w:shd w:val="clear" w:color="auto" w:fill="FFFFFF"/>
            <w:lang w:val="en-US" w:eastAsia="en-US" w:bidi="ar-SA"/>
          </w:rPr>
          <w:t>jackson</w:t>
        </w:r>
      </w:hyperlink>
      <w:hyperlink r:id="rId752" w:history="1">
        <w:r>
          <w:rPr>
            <w:rFonts w:ascii="arial" w:eastAsia="arial" w:hAnsi="arial" w:cs="arial"/>
            <w:i/>
            <w:color w:val="0077CC"/>
            <w:sz w:val="20"/>
            <w:u w:val="single"/>
            <w:shd w:val="clear" w:color="auto" w:fill="FFFFFF"/>
            <w:lang w:val="en-US" w:eastAsia="en-US" w:bidi="ar-SA"/>
          </w:rPr>
          <w:t>-romney-collins/index.html</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 xml:space="preserve">VAN HOLLEN STATEMENT ON THE SENATE CONFIRMATION OF </w:t>
        </w:r>
      </w:hyperlink>
      <w:hyperlink r:id="rId75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7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9" w:history="1">
        <w:r>
          <w:rPr>
            <w:rFonts w:ascii="arial" w:eastAsia="arial" w:hAnsi="arial" w:cs="arial"/>
            <w:b/>
            <w:bCs/>
            <w:i/>
            <w:color w:val="0077CC"/>
            <w:kern w:val="32"/>
            <w:sz w:val="28"/>
            <w:szCs w:val="32"/>
            <w:u w:val="single"/>
            <w:shd w:val="clear" w:color="auto" w:fill="FFFFFF"/>
            <w:lang w:val="en-US" w:eastAsia="en-US" w:bidi="ar-SA"/>
          </w:rPr>
          <w:t>BROWN</w:t>
        </w:r>
      </w:hyperlink>
      <w:hyperlink r:id="rId7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9"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8:31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April 7 -- Sen. Chris Van Hollen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U.S. Senator Chris Van Hollen (D-Md.) released the following statement on the Senate's vote to confirm President Biden's nomination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today's vote, both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United States Senate made history. I was proud to vote to make her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to participate in this historic moment in our democracy. Over the past few weeks - and throughout her career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how imminently qualified and prepared she is for this role. Like Marylander Thurgood Marshall before her,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trailblazer, and I know she will uphold the injunction emblazoned on the entrance to the Supreme Court: 'Equal Justice Under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Van Hollen met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and invited her to join him in the future at the historic Public School 103 in Baltimore, where Supreme Court Justice Thurgood Marshall went to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indicated she would welcome the opportunity to make such a visit.Senator Van Hollen recently secured $1 million in federal funding to support the renovation of the building into Thurgood Marshall Community Center to provide community services in West Baltimore. For any query with respect to this article or any other content requirement, please contact Editor at </w:t>
      </w:r>
      <w:hyperlink r:id="rId76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 xml:space="preserve">Feinstein on </w:t>
        </w:r>
      </w:hyperlink>
      <w:hyperlink r:id="rId76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7" w:history="1">
        <w:r>
          <w:rPr>
            <w:rFonts w:ascii="arial" w:eastAsia="arial" w:hAnsi="arial" w:cs="arial"/>
            <w:b/>
            <w:bCs/>
            <w:i/>
            <w:color w:val="0077CC"/>
            <w:kern w:val="32"/>
            <w:sz w:val="28"/>
            <w:szCs w:val="32"/>
            <w:u w:val="single"/>
            <w:shd w:val="clear" w:color="auto" w:fill="FFFFFF"/>
            <w:lang w:val="en-US" w:eastAsia="en-US" w:bidi="ar-SA"/>
          </w:rPr>
          <w:t>Brown</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767" w:history="1">
        <w:r>
          <w:rPr>
            <w:rFonts w:ascii="arial" w:eastAsia="arial" w:hAnsi="arial" w:cs="arial"/>
            <w:b/>
            <w:bCs/>
            <w:i/>
            <w:color w:val="0077CC"/>
            <w:kern w:val="32"/>
            <w:sz w:val="28"/>
            <w:szCs w:val="32"/>
            <w:u w:val="single"/>
            <w:shd w:val="clear" w:color="auto" w:fill="FFFFFF"/>
            <w:lang w:val="en-US" w:eastAsia="en-US" w:bidi="ar-SA"/>
          </w:rPr>
          <w:t xml:space="preserve"> Hearings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Office of the Senator Dianne Feinstein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Dianne Feinstein (D-Calif.) today released the following statement on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 Supreme Court nomination: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Judiciary Committee ’ s confirmation hearings conclude, one thing is abundantly clear: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immensely qualified and well-suited to serve on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impressed throughout the hearings by her character, intellect, life and professional experiences as well as the deep understanding of the law she exhibited while answering tough questions. She has strong and broad support from judges and legal experts across the ideological spectrum as well as from numerous law enforcement and civic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importantly, I was impressed with the fact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understands that the court is not an academic body and that instead, its decisions can have a profound effect on everyday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my 10th set of confirmation hearings for a Supreme Court justice. I take the Senate ’ s constitutional ‘advise and consent ’ role very seriously. After reviewing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 record, I have no doubt she will make an outstanding justice.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 xml:space="preserve">VAN HOLLEN STATEMENT ON THE SENATE CONFIRMATION OF </w:t>
        </w:r>
      </w:hyperlink>
      <w:hyperlink r:id="rId77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7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4" w:history="1">
        <w:r>
          <w:rPr>
            <w:rFonts w:ascii="arial" w:eastAsia="arial" w:hAnsi="arial" w:cs="arial"/>
            <w:b/>
            <w:bCs/>
            <w:i/>
            <w:color w:val="0077CC"/>
            <w:kern w:val="32"/>
            <w:sz w:val="28"/>
            <w:szCs w:val="32"/>
            <w:u w:val="single"/>
            <w:shd w:val="clear" w:color="auto" w:fill="FFFFFF"/>
            <w:lang w:val="en-US" w:eastAsia="en-US" w:bidi="ar-SA"/>
          </w:rPr>
          <w:t>BROWN</w:t>
        </w:r>
      </w:hyperlink>
      <w:hyperlink r:id="rId7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774" w:history="1">
        <w:r>
          <w:rPr>
            <w:rFonts w:ascii="arial" w:eastAsia="arial" w:hAnsi="arial" w:cs="arial"/>
            <w:b/>
            <w:bCs/>
            <w:i/>
            <w:color w:val="0077CC"/>
            <w:kern w:val="32"/>
            <w:sz w:val="28"/>
            <w:szCs w:val="32"/>
            <w:u w:val="single"/>
            <w:shd w:val="clear" w:color="auto" w:fill="FFFFFF"/>
            <w:lang w:val="en-US" w:eastAsia="en-US" w:bidi="ar-SA"/>
          </w:rPr>
          <w:t>; Sen. Chris Van Hollen (D-MD)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U.S. Senator Chris Van Hollen (D-Md.) released the following statement on the Senate's vote to confirm President Biden's nomination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today's vote, both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United States Senate made history. I was proud to vote to make her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to participate in this historic moment in our democracy. Over the past few weeks - and throughout her career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how imminently qualified and prepared she is for this role. Like Marylander Thurgood Marshall before her,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trailblazer, and I know she will uphold the injunction emblazoned on the entrance to the Supreme Court: 'Equal Justice Under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Van Hollen met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and invited her to join him in the future at the historic Public School 103 in Baltimore, where Supreme Court Justice Thurgood Marshall went to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indicated she would welcome the opportunity to make such a visit. Senator Van Hollen recently secured $1 million in federal funding to support the renovation of the building into Thurgood Marshall Community Center to provide community services in West Baltimore.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775" w:history="1">
        <w:r>
          <w:rPr>
            <w:rFonts w:ascii="arial" w:eastAsia="arial" w:hAnsi="arial" w:cs="arial"/>
            <w:i/>
            <w:color w:val="0077CC"/>
            <w:sz w:val="20"/>
            <w:u w:val="single"/>
            <w:shd w:val="clear" w:color="auto" w:fill="FFFFFF"/>
            <w:lang w:val="en-US" w:eastAsia="en-US" w:bidi="ar-SA"/>
          </w:rPr>
          <w:t>https://www.vanhollen.senate.gov/news/press-releases/van-hollen-statement-on-the-senate-confirmation-of-</w:t>
        </w:r>
      </w:hyperlink>
      <w:hyperlink r:id="rId775" w:history="1">
        <w:r>
          <w:rPr>
            <w:rFonts w:ascii="arial" w:eastAsia="arial" w:hAnsi="arial" w:cs="arial"/>
            <w:b/>
            <w:i/>
            <w:color w:val="0077CC"/>
            <w:sz w:val="20"/>
            <w:u w:val="single"/>
            <w:shd w:val="clear" w:color="auto" w:fill="FFFFFF"/>
            <w:lang w:val="en-US" w:eastAsia="en-US" w:bidi="ar-SA"/>
          </w:rPr>
          <w:t>ketanji</w:t>
        </w:r>
      </w:hyperlink>
      <w:hyperlink r:id="rId775" w:history="1">
        <w:r>
          <w:rPr>
            <w:rFonts w:ascii="arial" w:eastAsia="arial" w:hAnsi="arial" w:cs="arial"/>
            <w:i/>
            <w:color w:val="0077CC"/>
            <w:sz w:val="20"/>
            <w:u w:val="single"/>
            <w:shd w:val="clear" w:color="auto" w:fill="FFFFFF"/>
            <w:lang w:val="en-US" w:eastAsia="en-US" w:bidi="ar-SA"/>
          </w:rPr>
          <w:t>-</w:t>
        </w:r>
      </w:hyperlink>
      <w:hyperlink r:id="rId775" w:history="1">
        <w:r>
          <w:rPr>
            <w:rFonts w:ascii="arial" w:eastAsia="arial" w:hAnsi="arial" w:cs="arial"/>
            <w:b/>
            <w:i/>
            <w:color w:val="0077CC"/>
            <w:sz w:val="20"/>
            <w:u w:val="single"/>
            <w:shd w:val="clear" w:color="auto" w:fill="FFFFFF"/>
            <w:lang w:val="en-US" w:eastAsia="en-US" w:bidi="ar-SA"/>
          </w:rPr>
          <w:t>brown</w:t>
        </w:r>
      </w:hyperlink>
      <w:hyperlink r:id="rId775" w:history="1">
        <w:r>
          <w:rPr>
            <w:rFonts w:ascii="arial" w:eastAsia="arial" w:hAnsi="arial" w:cs="arial"/>
            <w:i/>
            <w:color w:val="0077CC"/>
            <w:sz w:val="20"/>
            <w:u w:val="single"/>
            <w:shd w:val="clear" w:color="auto" w:fill="FFFFFF"/>
            <w:lang w:val="en-US" w:eastAsia="en-US" w:bidi="ar-SA"/>
          </w:rPr>
          <w:t>-</w:t>
        </w:r>
      </w:hyperlink>
      <w:hyperlink r:id="rId775" w:history="1">
        <w:r>
          <w:rPr>
            <w:rFonts w:ascii="arial" w:eastAsia="arial" w:hAnsi="arial" w:cs="arial"/>
            <w:b/>
            <w:i/>
            <w:color w:val="0077CC"/>
            <w:sz w:val="20"/>
            <w:u w:val="single"/>
            <w:shd w:val="clear" w:color="auto" w:fill="FFFFFF"/>
            <w:lang w:val="en-US" w:eastAsia="en-US" w:bidi="ar-SA"/>
          </w:rPr>
          <w:t>jackson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Star Jones Reveals How She Fought For </w:t>
        </w:r>
      </w:hyperlink>
      <w:hyperlink r:id="rId78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2" w:history="1">
        <w:r>
          <w:rPr>
            <w:rFonts w:ascii="arial" w:eastAsia="arial" w:hAnsi="arial" w:cs="arial"/>
            <w:b/>
            <w:bCs/>
            <w:i/>
            <w:color w:val="0077CC"/>
            <w:kern w:val="32"/>
            <w:sz w:val="28"/>
            <w:szCs w:val="32"/>
            <w:u w:val="single"/>
            <w:shd w:val="clear" w:color="auto" w:fill="FFFFFF"/>
            <w:lang w:val="en-US" w:eastAsia="en-US" w:bidi="ar-SA"/>
          </w:rPr>
          <w:t>Brown</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782" w:history="1">
        <w:r>
          <w:rPr>
            <w:rFonts w:ascii="arial" w:eastAsia="arial" w:hAnsi="arial" w:cs="arial"/>
            <w:b/>
            <w:bCs/>
            <w:i/>
            <w:color w:val="0077CC"/>
            <w:kern w:val="32"/>
            <w:sz w:val="28"/>
            <w:szCs w:val="32"/>
            <w:u w:val="single"/>
            <w:shd w:val="clear" w:color="auto" w:fill="FFFFFF"/>
            <w:lang w:val="en-US" w:eastAsia="en-US" w:bidi="ar-SA"/>
          </w:rPr>
          <w:t>'s Nomination Behind the Scenes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SheKnows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Penske Media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143.23pt;height:27.75pt">
            <v:imagedata r:id="rId7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76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84" w:history="1">
        <w:r>
          <w:rPr>
            <w:rFonts w:ascii="arial" w:eastAsia="arial" w:hAnsi="arial" w:cs="arial"/>
            <w:b/>
            <w:i/>
            <w:color w:val="0077CC"/>
            <w:sz w:val="20"/>
            <w:u w:val="single"/>
            <w:shd w:val="clear" w:color="auto" w:fill="FFFFFF"/>
            <w:lang w:val="en-US" w:eastAsia="en-US" w:bidi="ar-SA"/>
          </w:rPr>
          <w:t>Ketanji</w:t>
        </w:r>
      </w:hyperlink>
      <w:hyperlink r:id="rId784" w:history="1">
        <w:r>
          <w:rPr>
            <w:rFonts w:ascii="arial" w:eastAsia="arial" w:hAnsi="arial" w:cs="arial"/>
            <w:i/>
            <w:color w:val="0077CC"/>
            <w:sz w:val="20"/>
            <w:u w:val="single"/>
            <w:shd w:val="clear" w:color="auto" w:fill="FFFFFF"/>
            <w:lang w:val="en-US" w:eastAsia="en-US" w:bidi="ar-SA"/>
          </w:rPr>
          <w:t xml:space="preserve"> </w:t>
        </w:r>
      </w:hyperlink>
      <w:hyperlink r:id="rId784" w:history="1">
        <w:r>
          <w:rPr>
            <w:rFonts w:ascii="arial" w:eastAsia="arial" w:hAnsi="arial" w:cs="arial"/>
            <w:b/>
            <w:i/>
            <w:color w:val="0077CC"/>
            <w:sz w:val="20"/>
            <w:u w:val="single"/>
            <w:shd w:val="clear" w:color="auto" w:fill="FFFFFF"/>
            <w:lang w:val="en-US" w:eastAsia="en-US" w:bidi="ar-SA"/>
          </w:rPr>
          <w:t>Brown</w:t>
        </w:r>
      </w:hyperlink>
      <w:hyperlink r:id="rId784" w:history="1">
        <w:r>
          <w:rPr>
            <w:rFonts w:ascii="arial" w:eastAsia="arial" w:hAnsi="arial" w:cs="arial"/>
            <w:i/>
            <w:color w:val="0077CC"/>
            <w:sz w:val="20"/>
            <w:u w:val="single"/>
            <w:shd w:val="clear" w:color="auto" w:fill="FFFFFF"/>
            <w:lang w:val="en-US" w:eastAsia="en-US" w:bidi="ar-SA"/>
          </w:rPr>
          <w:t xml:space="preserve"> </w:t>
        </w:r>
      </w:hyperlink>
      <w:hyperlink r:id="rId784" w:history="1">
        <w:r>
          <w:rPr>
            <w:rFonts w:ascii="arial" w:eastAsia="arial" w:hAnsi="arial" w:cs="arial"/>
            <w:b/>
            <w:i/>
            <w:color w:val="0077CC"/>
            <w:sz w:val="20"/>
            <w:u w:val="single"/>
            <w:shd w:val="clear" w:color="auto" w:fill="FFFFFF"/>
            <w:lang w:val="en-US" w:eastAsia="en-US" w:bidi="ar-SA"/>
          </w:rPr>
          <w:t>Jackson</w:t>
        </w:r>
      </w:hyperlink>
      <w:r>
        <w:rPr>
          <w:rFonts w:ascii="arial" w:eastAsia="arial" w:hAnsi="arial" w:cs="arial"/>
          <w:color w:val="000000"/>
          <w:sz w:val="20"/>
          <w:lang w:val="en-US" w:eastAsia="en-US" w:bidi="ar-SA"/>
        </w:rPr>
        <w:t xml:space="preserve">'s </w:t>
      </w:r>
      <w:hyperlink r:id="rId785" w:history="1">
        <w:r>
          <w:rPr>
            <w:rFonts w:ascii="arial" w:eastAsia="arial" w:hAnsi="arial" w:cs="arial"/>
            <w:i/>
            <w:color w:val="0077CC"/>
            <w:sz w:val="20"/>
            <w:u w:val="single"/>
            <w:shd w:val="clear" w:color="auto" w:fill="FFFFFF"/>
            <w:lang w:val="en-US" w:eastAsia="en-US" w:bidi="ar-SA"/>
          </w:rPr>
          <w:t>confirmation to the Supreme Court</w:t>
        </w:r>
      </w:hyperlink>
      <w:r>
        <w:rPr>
          <w:rFonts w:ascii="arial" w:eastAsia="arial" w:hAnsi="arial" w:cs="arial"/>
          <w:color w:val="000000"/>
          <w:sz w:val="20"/>
          <w:lang w:val="en-US" w:eastAsia="en-US" w:bidi="ar-SA"/>
        </w:rPr>
        <w:t xml:space="preserve"> had many people rejoicing, but no one as loudly as </w:t>
      </w:r>
      <w:hyperlink r:id="rId786" w:history="1">
        <w:r>
          <w:rPr>
            <w:rFonts w:ascii="arial" w:eastAsia="arial" w:hAnsi="arial" w:cs="arial"/>
            <w:i/>
            <w:color w:val="0077CC"/>
            <w:sz w:val="20"/>
            <w:u w:val="single"/>
            <w:shd w:val="clear" w:color="auto" w:fill="FFFFFF"/>
            <w:lang w:val="en-US" w:eastAsia="en-US" w:bidi="ar-SA"/>
          </w:rPr>
          <w:t>Star Jones</w:t>
        </w:r>
      </w:hyperlink>
      <w:r>
        <w:rPr>
          <w:rFonts w:ascii="arial" w:eastAsia="arial" w:hAnsi="arial" w:cs="arial"/>
          <w:color w:val="000000"/>
          <w:sz w:val="20"/>
          <w:lang w:val="en-US" w:eastAsia="en-US" w:bidi="ar-SA"/>
        </w:rPr>
        <w:t xml:space="preserve">. The lawyer and TV personality exclusively told SheKnows at the American Heart Association's </w:t>
      </w:r>
      <w:hyperlink r:id="rId787" w:history="1">
        <w:r>
          <w:rPr>
            <w:rFonts w:ascii="arial" w:eastAsia="arial" w:hAnsi="arial" w:cs="arial"/>
            <w:i/>
            <w:color w:val="0077CC"/>
            <w:sz w:val="20"/>
            <w:u w:val="single"/>
            <w:shd w:val="clear" w:color="auto" w:fill="FFFFFF"/>
            <w:lang w:val="en-US" w:eastAsia="en-US" w:bidi="ar-SA"/>
          </w:rPr>
          <w:t>Go Red for Women</w:t>
        </w:r>
      </w:hyperlink>
      <w:r>
        <w:rPr>
          <w:rFonts w:ascii="arial" w:eastAsia="arial" w:hAnsi="arial" w:cs="arial"/>
          <w:color w:val="000000"/>
          <w:sz w:val="20"/>
          <w:lang w:val="en-US" w:eastAsia="en-US" w:bidi="ar-SA"/>
        </w:rPr>
        <w:t> Red Dress Collection Concert on Thursday that it was one of her "proudest moments" in her career because she had worked behind the scenes with the Black Women's Leadership Collective to help get her nominated.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explained that the group collaborated with "the most prominent African-American-led women's groups in the United States to come together as a collective to make sure that the nation was educated." Their mission was to make sure Americans understood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superb qualifications to sit on the bench and serve the nation. "We were not going to allow someone else to define her or to write her narrative," Jones emphasized.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t>
      </w:r>
      <w:hyperlink r:id="rId788" w:history="1">
        <w:r>
          <w:rPr>
            <w:rFonts w:ascii="arial" w:eastAsia="arial" w:hAnsi="arial" w:cs="arial"/>
            <w:i/>
            <w:color w:val="0077CC"/>
            <w:sz w:val="20"/>
            <w:u w:val="single"/>
            <w:shd w:val="clear" w:color="auto" w:fill="FFFFFF"/>
            <w:lang w:val="en-US" w:eastAsia="en-US" w:bidi="ar-SA"/>
          </w:rPr>
          <w:t>one of the most brilliant jurists ever considered."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History was made!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first Black woman to be confirmed to the Supreme Court. ??  </w:t>
      </w:r>
      <w:hyperlink r:id="rId789" w:history="1">
        <w:r>
          <w:rPr>
            <w:rFonts w:ascii="arial" w:eastAsia="arial" w:hAnsi="arial" w:cs="arial"/>
            <w:i/>
            <w:color w:val="0077CC"/>
            <w:sz w:val="20"/>
            <w:u w:val="single"/>
            <w:shd w:val="clear" w:color="auto" w:fill="FFFFFF"/>
            <w:lang w:val="en-US" w:eastAsia="en-US" w:bidi="ar-SA"/>
          </w:rPr>
          <w:t>https://t.co/p2V8PWkElb</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SheKnows (@SheKnows) </w:t>
      </w:r>
      <w:hyperlink r:id="rId790" w:history="1">
        <w:r>
          <w:rPr>
            <w:rFonts w:ascii="arial" w:eastAsia="arial" w:hAnsi="arial" w:cs="arial"/>
            <w:i/>
            <w:color w:val="0077CC"/>
            <w:sz w:val="20"/>
            <w:u w:val="single"/>
            <w:shd w:val="clear" w:color="auto" w:fill="FFFFFF"/>
            <w:lang w:val="en-US" w:eastAsia="en-US" w:bidi="ar-SA"/>
          </w:rPr>
          <w:t>April 7, 2022</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Calling herself "the research queen," Jones praised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"I can tell you she has better credentials than anyone who sits on the court presently - and that means including the Chief Justice of the United States [John G. Roberts, Jr.]. I'm not casting aspersions against the other justices, but there was no way in the world you should be on the wrong side of history and the law, and not voting for the most qualified nominee ever." The former View host also commended President Joe Biden and Vice President Kamala Harris "for making diversifying the courts a priority in this administration" because it's crucial that "</w:t>
      </w:r>
      <w:hyperlink r:id="rId791" w:history="1">
        <w:r>
          <w:rPr>
            <w:rFonts w:ascii="arial" w:eastAsia="arial" w:hAnsi="arial" w:cs="arial"/>
            <w:i/>
            <w:color w:val="0077CC"/>
            <w:sz w:val="20"/>
            <w:u w:val="single"/>
            <w:shd w:val="clear" w:color="auto" w:fill="FFFFFF"/>
            <w:lang w:val="en-US" w:eastAsia="en-US" w:bidi="ar-SA"/>
          </w:rPr>
          <w:t>the federal courts are reflective of the United States of America."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Jones was relishing in the exhilarating day because she was honored to have played a small role in getting the first Black woman confirmed to the Supreme Court. She summed up her accomplishment, "It's one of my proudest moments and all the Black women lawyers in the nation are all screaming joy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you go, click </w:t>
      </w:r>
      <w:hyperlink r:id="rId792"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to see photos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supportive family.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Launch Gallery: </w:t>
      </w:r>
      <w:hyperlink r:id="rId788" w:history="1">
        <w:r>
          <w:rPr>
            <w:rFonts w:ascii="arial" w:eastAsia="arial" w:hAnsi="arial" w:cs="arial"/>
            <w:i/>
            <w:color w:val="0077CC"/>
            <w:sz w:val="20"/>
            <w:u w:val="single"/>
            <w:shd w:val="clear" w:color="auto" w:fill="FFFFFF"/>
            <w:lang w:val="en-US" w:eastAsia="en-US" w:bidi="ar-SA"/>
          </w:rPr>
          <w:t>15 Women in U.S. Politics You Should Know About Right Now</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SheKnows</w:t>
      </w:r>
    </w:p>
    <w:p>
      <w:pPr>
        <w:keepNext w:val="0"/>
        <w:spacing w:before="240" w:after="0" w:line="260" w:lineRule="atLeast"/>
        <w:ind w:left="0" w:right="0" w:firstLine="0"/>
        <w:jc w:val="both"/>
        <w:rPr>
          <w:lang w:val="en-US" w:eastAsia="en-US" w:bidi="ar-SA"/>
        </w:rPr>
      </w:pPr>
      <w:hyperlink r:id="rId785" w:history="1">
        <w:r>
          <w:rPr>
            <w:rFonts w:ascii="arial" w:eastAsia="arial" w:hAnsi="arial" w:cs="arial"/>
            <w:b/>
            <w:i/>
            <w:color w:val="0077CC"/>
            <w:sz w:val="20"/>
            <w:u w:val="single"/>
            <w:shd w:val="clear" w:color="auto" w:fill="FFFFFF"/>
            <w:lang w:val="en-US" w:eastAsia="en-US" w:bidi="ar-SA"/>
          </w:rPr>
          <w:t>Ketanji</w:t>
        </w:r>
      </w:hyperlink>
      <w:hyperlink r:id="rId785" w:history="1">
        <w:r>
          <w:rPr>
            <w:rFonts w:ascii="arial" w:eastAsia="arial" w:hAnsi="arial" w:cs="arial"/>
            <w:i/>
            <w:color w:val="0077CC"/>
            <w:sz w:val="20"/>
            <w:u w:val="single"/>
            <w:shd w:val="clear" w:color="auto" w:fill="FFFFFF"/>
            <w:lang w:val="en-US" w:eastAsia="en-US" w:bidi="ar-SA"/>
          </w:rPr>
          <w:t xml:space="preserve"> </w:t>
        </w:r>
      </w:hyperlink>
      <w:hyperlink r:id="rId785" w:history="1">
        <w:r>
          <w:rPr>
            <w:rFonts w:ascii="arial" w:eastAsia="arial" w:hAnsi="arial" w:cs="arial"/>
            <w:b/>
            <w:i/>
            <w:color w:val="0077CC"/>
            <w:sz w:val="20"/>
            <w:u w:val="single"/>
            <w:shd w:val="clear" w:color="auto" w:fill="FFFFFF"/>
            <w:lang w:val="en-US" w:eastAsia="en-US" w:bidi="ar-SA"/>
          </w:rPr>
          <w:t>Brown</w:t>
        </w:r>
      </w:hyperlink>
      <w:hyperlink r:id="rId785" w:history="1">
        <w:r>
          <w:rPr>
            <w:rFonts w:ascii="arial" w:eastAsia="arial" w:hAnsi="arial" w:cs="arial"/>
            <w:i/>
            <w:color w:val="0077CC"/>
            <w:sz w:val="20"/>
            <w:u w:val="single"/>
            <w:shd w:val="clear" w:color="auto" w:fill="FFFFFF"/>
            <w:lang w:val="en-US" w:eastAsia="en-US" w:bidi="ar-SA"/>
          </w:rPr>
          <w:t xml:space="preserve"> </w:t>
        </w:r>
      </w:hyperlink>
      <w:hyperlink r:id="rId785" w:history="1">
        <w:r>
          <w:rPr>
            <w:rFonts w:ascii="arial" w:eastAsia="arial" w:hAnsi="arial" w:cs="arial"/>
            <w:b/>
            <w:i/>
            <w:color w:val="0077CC"/>
            <w:sz w:val="20"/>
            <w:u w:val="single"/>
            <w:shd w:val="clear" w:color="auto" w:fill="FFFFFF"/>
            <w:lang w:val="en-US" w:eastAsia="en-US" w:bidi="ar-SA"/>
          </w:rPr>
          <w:t>Jackson</w:t>
        </w:r>
      </w:hyperlink>
      <w:hyperlink r:id="rId785" w:history="1">
        <w:r>
          <w:rPr>
            <w:rFonts w:ascii="arial" w:eastAsia="arial" w:hAnsi="arial" w:cs="arial"/>
            <w:i/>
            <w:color w:val="0077CC"/>
            <w:sz w:val="20"/>
            <w:u w:val="single"/>
            <w:shd w:val="clear" w:color="auto" w:fill="FFFFFF"/>
            <w:lang w:val="en-US" w:eastAsia="en-US" w:bidi="ar-SA"/>
          </w:rPr>
          <w:t xml:space="preserve"> Just Made History With Her Confirmation to the Supreme Court</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 xml:space="preserve">Rep. Meeks Statement on the Confirmed Nomination of Judge </w:t>
        </w:r>
      </w:hyperlink>
      <w:hyperlink r:id="rId79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9" w:history="1">
        <w:r>
          <w:rPr>
            <w:rFonts w:ascii="arial" w:eastAsia="arial" w:hAnsi="arial" w:cs="arial"/>
            <w:b/>
            <w:bCs/>
            <w:i/>
            <w:color w:val="0077CC"/>
            <w:kern w:val="32"/>
            <w:sz w:val="28"/>
            <w:szCs w:val="32"/>
            <w:u w:val="single"/>
            <w:shd w:val="clear" w:color="auto" w:fill="FFFFFF"/>
            <w:lang w:val="en-US" w:eastAsia="en-US" w:bidi="ar-SA"/>
          </w:rPr>
          <w:t>Brown</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9"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799" w:history="1">
        <w:r>
          <w:rPr>
            <w:rFonts w:ascii="arial" w:eastAsia="arial" w:hAnsi="arial" w:cs="arial"/>
            <w:b/>
            <w:bCs/>
            <w:i/>
            <w:color w:val="0077CC"/>
            <w:kern w:val="32"/>
            <w:sz w:val="28"/>
            <w:szCs w:val="32"/>
            <w:u w:val="single"/>
            <w:shd w:val="clear" w:color="auto" w:fill="FFFFFF"/>
            <w:lang w:val="en-US" w:eastAsia="en-US" w:bidi="ar-SA"/>
          </w:rPr>
          <w:t>; Rep. Gregory W. Meeks (D-NY)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 Today, Congressman Gregory W. Meeks released a statement supporting the Senate's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U.S. Supreme Court. Congressman Meeks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pleased that the Senate confirmed the historic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firm belief in justice and impartiality coupled with her vast and diverse experiences in public service makes her an excellent addition to the Supreme Court. Furthermore, her distinct background cultivated through her time as a public defender will provide the Court with a unique perspective rooted in our criminal justice system. As I look towards the future of the Supreme Court, I cannot help but think about the profound impact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have on Black women across America. To realize a more perfect union, our democratic institutions must reflect the diversity of our Nation. Her unprecedented achievement is a testament to the tenacity and contributions of Black women to our society. I congratulate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her historic nomination and look forward to her swearing in," said Congressman Gregory W. Meeks.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800" w:history="1">
        <w:r>
          <w:rPr>
            <w:rFonts w:ascii="arial" w:eastAsia="arial" w:hAnsi="arial" w:cs="arial"/>
            <w:i/>
            <w:color w:val="0077CC"/>
            <w:sz w:val="20"/>
            <w:u w:val="single"/>
            <w:shd w:val="clear" w:color="auto" w:fill="FFFFFF"/>
            <w:lang w:val="en-US" w:eastAsia="en-US" w:bidi="ar-SA"/>
          </w:rPr>
          <w:t>https://meeks.house.gov/media/press-releases/rep-meeks-statement-confirmed-nomination-judge-</w:t>
        </w:r>
      </w:hyperlink>
      <w:hyperlink r:id="rId800" w:history="1">
        <w:r>
          <w:rPr>
            <w:rFonts w:ascii="arial" w:eastAsia="arial" w:hAnsi="arial" w:cs="arial"/>
            <w:b/>
            <w:i/>
            <w:color w:val="0077CC"/>
            <w:sz w:val="20"/>
            <w:u w:val="single"/>
            <w:shd w:val="clear" w:color="auto" w:fill="FFFFFF"/>
            <w:lang w:val="en-US" w:eastAsia="en-US" w:bidi="ar-SA"/>
          </w:rPr>
          <w:t>ketanji</w:t>
        </w:r>
      </w:hyperlink>
      <w:hyperlink r:id="rId800" w:history="1">
        <w:r>
          <w:rPr>
            <w:rFonts w:ascii="arial" w:eastAsia="arial" w:hAnsi="arial" w:cs="arial"/>
            <w:i/>
            <w:color w:val="0077CC"/>
            <w:sz w:val="20"/>
            <w:u w:val="single"/>
            <w:shd w:val="clear" w:color="auto" w:fill="FFFFFF"/>
            <w:lang w:val="en-US" w:eastAsia="en-US" w:bidi="ar-SA"/>
          </w:rPr>
          <w:t>-</w:t>
        </w:r>
      </w:hyperlink>
      <w:hyperlink r:id="rId800" w:history="1">
        <w:r>
          <w:rPr>
            <w:rFonts w:ascii="arial" w:eastAsia="arial" w:hAnsi="arial" w:cs="arial"/>
            <w:b/>
            <w:i/>
            <w:color w:val="0077CC"/>
            <w:sz w:val="20"/>
            <w:u w:val="single"/>
            <w:shd w:val="clear" w:color="auto" w:fill="FFFFFF"/>
            <w:lang w:val="en-US" w:eastAsia="en-US" w:bidi="ar-SA"/>
          </w:rPr>
          <w:t>brown</w:t>
        </w:r>
      </w:hyperlink>
      <w:hyperlink r:id="rId800" w:history="1">
        <w:r>
          <w:rPr>
            <w:rFonts w:ascii="arial" w:eastAsia="arial" w:hAnsi="arial" w:cs="arial"/>
            <w:i/>
            <w:color w:val="0077CC"/>
            <w:sz w:val="20"/>
            <w:u w:val="single"/>
            <w:shd w:val="clear" w:color="auto" w:fill="FFFFFF"/>
            <w:lang w:val="en-US" w:eastAsia="en-US" w:bidi="ar-SA"/>
          </w:rPr>
          <w:t>-</w:t>
        </w:r>
      </w:hyperlink>
      <w:hyperlink r:id="rId800" w:history="1">
        <w:r>
          <w:rPr>
            <w:rFonts w:ascii="arial" w:eastAsia="arial" w:hAnsi="arial" w:cs="arial"/>
            <w:b/>
            <w:i/>
            <w:color w:val="0077CC"/>
            <w:sz w:val="20"/>
            <w:u w:val="single"/>
            <w:shd w:val="clear" w:color="auto" w:fill="FFFFFF"/>
            <w:lang w:val="en-US" w:eastAsia="en-US" w:bidi="ar-SA"/>
          </w:rPr>
          <w:t>jackson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Feinstein Statement on Confirmation of Judge </w:t>
        </w:r>
      </w:hyperlink>
      <w:hyperlink r:id="rId80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7" w:history="1">
        <w:r>
          <w:rPr>
            <w:rFonts w:ascii="arial" w:eastAsia="arial" w:hAnsi="arial" w:cs="arial"/>
            <w:b/>
            <w:bCs/>
            <w:i/>
            <w:color w:val="0077CC"/>
            <w:kern w:val="32"/>
            <w:sz w:val="28"/>
            <w:szCs w:val="32"/>
            <w:u w:val="single"/>
            <w:shd w:val="clear" w:color="auto" w:fill="FFFFFF"/>
            <w:lang w:val="en-US" w:eastAsia="en-US" w:bidi="ar-SA"/>
          </w:rPr>
          <w:t>Brown</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Feinstein Statement on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Washington--Senator Dianne Feinstein (D-Calif.) today released the following statement after the Senate confirmed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the confirmation process,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showed why President Biden nominated her. She displayed an exceptional legal mind, impeccable integrity and a commitment to impartiality - qualities that will make her an outstanding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her qualifications, I was most impressed with her deep understanding that the Supreme Court isn't an academic body but an institution that affects all Americans with its decisions. That respect for the role the law plays in people's lives will serve her well as she joins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great day for our country.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first Black woman confirmed to the Supreme Court and only the sixth woman justice in our nation's history. She will join three other women justices, giving the court near-gender parity for the first time in 233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should look like the country it serves, and with this confirmation, we move closer to that ideal. I'm proud to support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historic confirmation and I'm glad to see the Senate confirm her with bipartisan support."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 xml:space="preserve">VAN HOLLEN STATEMENT ON THE SENATE CONFIRMATION OF </w:t>
        </w:r>
      </w:hyperlink>
      <w:hyperlink r:id="rId81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4" w:history="1">
        <w:r>
          <w:rPr>
            <w:rFonts w:ascii="arial" w:eastAsia="arial" w:hAnsi="arial" w:cs="arial"/>
            <w:b/>
            <w:bCs/>
            <w:i/>
            <w:color w:val="0077CC"/>
            <w:kern w:val="32"/>
            <w:sz w:val="28"/>
            <w:szCs w:val="32"/>
            <w:u w:val="single"/>
            <w:shd w:val="clear" w:color="auto" w:fill="FFFFFF"/>
            <w:lang w:val="en-US" w:eastAsia="en-US" w:bidi="ar-SA"/>
          </w:rPr>
          <w:t>BROWN</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814" w:history="1">
        <w:r>
          <w:rPr>
            <w:rFonts w:ascii="arial" w:eastAsia="arial" w:hAnsi="arial" w:cs="arial"/>
            <w:b/>
            <w:bCs/>
            <w:i/>
            <w:color w:val="0077CC"/>
            <w:kern w:val="32"/>
            <w:sz w:val="28"/>
            <w:szCs w:val="32"/>
            <w:u w:val="single"/>
            <w:shd w:val="clear" w:color="auto" w:fill="FFFFFF"/>
            <w:lang w:val="en-US" w:eastAsia="en-US" w:bidi="ar-SA"/>
          </w:rPr>
          <w:t>; Sen. Chris Van Hollen (D-MD)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U.S. Senator Chris Van Hollen (D-Md.) released the following statement on the Senate's vote to confirm President Biden's nomination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today's vote, both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United States Senate made history. I was proud to vote to make her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to participate in this historic moment in our democracy. Over the past few weeks - and throughout her career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how imminently qualified and prepared she is for this role. Like Marylander Thurgood Marshall before her,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trailblazer, and I know she will uphold the injunction emblazoned on the entrance to the Supreme Court: 'Equal Justice Under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Van Hollen met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and invited her to join him in the future at the historic Public School 103 in Baltimore, where Supreme Court Justice Thurgood Marshall went to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indicated she would welcome the opportunity to make such a visit. Senator Van Hollen recently secured $1 million in federal funding to support the renovation of the building into Thurgood Marshall Community Center to provide community services in West Baltimore.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775" w:history="1">
        <w:r>
          <w:rPr>
            <w:rFonts w:ascii="arial" w:eastAsia="arial" w:hAnsi="arial" w:cs="arial"/>
            <w:i/>
            <w:color w:val="0077CC"/>
            <w:sz w:val="20"/>
            <w:u w:val="single"/>
            <w:shd w:val="clear" w:color="auto" w:fill="FFFFFF"/>
            <w:lang w:val="en-US" w:eastAsia="en-US" w:bidi="ar-SA"/>
          </w:rPr>
          <w:t>https://www.vanhollen.senate.gov/news/press-releases/van-hollen-statement-on-the-senate-confirmation-of-</w:t>
        </w:r>
      </w:hyperlink>
      <w:hyperlink r:id="rId775" w:history="1">
        <w:r>
          <w:rPr>
            <w:rFonts w:ascii="arial" w:eastAsia="arial" w:hAnsi="arial" w:cs="arial"/>
            <w:b/>
            <w:i/>
            <w:color w:val="0077CC"/>
            <w:sz w:val="20"/>
            <w:u w:val="single"/>
            <w:shd w:val="clear" w:color="auto" w:fill="FFFFFF"/>
            <w:lang w:val="en-US" w:eastAsia="en-US" w:bidi="ar-SA"/>
          </w:rPr>
          <w:t>ketanji</w:t>
        </w:r>
      </w:hyperlink>
      <w:hyperlink r:id="rId775" w:history="1">
        <w:r>
          <w:rPr>
            <w:rFonts w:ascii="arial" w:eastAsia="arial" w:hAnsi="arial" w:cs="arial"/>
            <w:i/>
            <w:color w:val="0077CC"/>
            <w:sz w:val="20"/>
            <w:u w:val="single"/>
            <w:shd w:val="clear" w:color="auto" w:fill="FFFFFF"/>
            <w:lang w:val="en-US" w:eastAsia="en-US" w:bidi="ar-SA"/>
          </w:rPr>
          <w:t>-</w:t>
        </w:r>
      </w:hyperlink>
      <w:hyperlink r:id="rId775" w:history="1">
        <w:r>
          <w:rPr>
            <w:rFonts w:ascii="arial" w:eastAsia="arial" w:hAnsi="arial" w:cs="arial"/>
            <w:b/>
            <w:i/>
            <w:color w:val="0077CC"/>
            <w:sz w:val="20"/>
            <w:u w:val="single"/>
            <w:shd w:val="clear" w:color="auto" w:fill="FFFFFF"/>
            <w:lang w:val="en-US" w:eastAsia="en-US" w:bidi="ar-SA"/>
          </w:rPr>
          <w:t>brown</w:t>
        </w:r>
      </w:hyperlink>
      <w:hyperlink r:id="rId775" w:history="1">
        <w:r>
          <w:rPr>
            <w:rFonts w:ascii="arial" w:eastAsia="arial" w:hAnsi="arial" w:cs="arial"/>
            <w:i/>
            <w:color w:val="0077CC"/>
            <w:sz w:val="20"/>
            <w:u w:val="single"/>
            <w:shd w:val="clear" w:color="auto" w:fill="FFFFFF"/>
            <w:lang w:val="en-US" w:eastAsia="en-US" w:bidi="ar-SA"/>
          </w:rPr>
          <w:t>-</w:t>
        </w:r>
      </w:hyperlink>
      <w:hyperlink r:id="rId775" w:history="1">
        <w:r>
          <w:rPr>
            <w:rFonts w:ascii="arial" w:eastAsia="arial" w:hAnsi="arial" w:cs="arial"/>
            <w:b/>
            <w:i/>
            <w:color w:val="0077CC"/>
            <w:sz w:val="20"/>
            <w:u w:val="single"/>
            <w:shd w:val="clear" w:color="auto" w:fill="FFFFFF"/>
            <w:lang w:val="en-US" w:eastAsia="en-US" w:bidi="ar-SA"/>
          </w:rPr>
          <w:t>jackson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 xml:space="preserve">Drawing inspiration from confirmation of </w:t>
        </w:r>
      </w:hyperlink>
      <w:hyperlink r:id="rId82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1" w:history="1">
        <w:r>
          <w:rPr>
            <w:rFonts w:ascii="arial" w:eastAsia="arial" w:hAnsi="arial" w:cs="arial"/>
            <w:b/>
            <w:bCs/>
            <w:i/>
            <w:color w:val="0077CC"/>
            <w:kern w:val="32"/>
            <w:sz w:val="28"/>
            <w:szCs w:val="32"/>
            <w:u w:val="single"/>
            <w:shd w:val="clear" w:color="auto" w:fill="FFFFFF"/>
            <w:lang w:val="en-US" w:eastAsia="en-US" w:bidi="ar-SA"/>
          </w:rPr>
          <w:t>Brown</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1"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NJ Spotlight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 2:35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Galarza</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08, 2022( NJ Spotlight: </w:t>
      </w:r>
      <w:hyperlink r:id="rId822" w:history="1">
        <w:r>
          <w:rPr>
            <w:rFonts w:ascii="arial" w:eastAsia="arial" w:hAnsi="arial" w:cs="arial"/>
            <w:i/>
            <w:color w:val="0077CC"/>
            <w:sz w:val="20"/>
            <w:u w:val="single"/>
            <w:shd w:val="clear" w:color="auto" w:fill="FFFFFF"/>
            <w:lang w:val="en-US" w:eastAsia="en-US" w:bidi="ar-SA"/>
          </w:rPr>
          <w:t>https://www.njspotlightnews.org</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historic confirmation to the U.S. Supreme Court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inspiring many.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the first Black woman on the court. Many New Jerseyans say they admire her strength after enduring days of intense questioning from senators, some of whose questions were considered inappropriate and offensive.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just so excited. I'm thrilled for America. I'm thrilled the United States of America is going to have this brilliant associate justice on the Supreme Court and she happens to look like me,' said U.S. Rep. Bonnie Watson Coleman (D-12th). </w:t>
      </w:r>
    </w:p>
    <w:p>
      <w:pPr>
        <w:keepNext w:val="0"/>
        <w:spacing w:before="240" w:after="0" w:line="260" w:lineRule="atLeast"/>
        <w:ind w:left="0" w:right="0" w:firstLine="0"/>
        <w:jc w:val="both"/>
        <w:rPr>
          <w:lang w:val="en-US" w:eastAsia="en-US" w:bidi="ar-SA"/>
        </w:rPr>
      </w:pPr>
      <w:hyperlink r:id="rId823" w:history="1">
        <w:r>
          <w:rPr>
            <w:rFonts w:ascii="arial" w:eastAsia="arial" w:hAnsi="arial" w:cs="arial"/>
            <w:i/>
            <w:color w:val="0077CC"/>
            <w:sz w:val="20"/>
            <w:u w:val="single"/>
            <w:shd w:val="clear" w:color="auto" w:fill="FFFFFF"/>
            <w:lang w:val="en-US" w:eastAsia="en-US" w:bidi="ar-SA"/>
          </w:rPr>
          <w:t>https://www.njspotlightnews.org/video/sen-cory-booker-emotional-at-</w:t>
        </w:r>
      </w:hyperlink>
      <w:hyperlink r:id="rId823" w:history="1">
        <w:r>
          <w:rPr>
            <w:rFonts w:ascii="arial" w:eastAsia="arial" w:hAnsi="arial" w:cs="arial"/>
            <w:b/>
            <w:i/>
            <w:color w:val="0077CC"/>
            <w:sz w:val="20"/>
            <w:u w:val="single"/>
            <w:shd w:val="clear" w:color="auto" w:fill="FFFFFF"/>
            <w:lang w:val="en-US" w:eastAsia="en-US" w:bidi="ar-SA"/>
          </w:rPr>
          <w:t>ketanji</w:t>
        </w:r>
      </w:hyperlink>
      <w:hyperlink r:id="rId823" w:history="1">
        <w:r>
          <w:rPr>
            <w:rFonts w:ascii="arial" w:eastAsia="arial" w:hAnsi="arial" w:cs="arial"/>
            <w:i/>
            <w:color w:val="0077CC"/>
            <w:sz w:val="20"/>
            <w:u w:val="single"/>
            <w:shd w:val="clear" w:color="auto" w:fill="FFFFFF"/>
            <w:lang w:val="en-US" w:eastAsia="en-US" w:bidi="ar-SA"/>
          </w:rPr>
          <w:t>-</w:t>
        </w:r>
      </w:hyperlink>
      <w:hyperlink r:id="rId823" w:history="1">
        <w:r>
          <w:rPr>
            <w:rFonts w:ascii="arial" w:eastAsia="arial" w:hAnsi="arial" w:cs="arial"/>
            <w:b/>
            <w:i/>
            <w:color w:val="0077CC"/>
            <w:sz w:val="20"/>
            <w:u w:val="single"/>
            <w:shd w:val="clear" w:color="auto" w:fill="FFFFFF"/>
            <w:lang w:val="en-US" w:eastAsia="en-US" w:bidi="ar-SA"/>
          </w:rPr>
          <w:t>brown</w:t>
        </w:r>
      </w:hyperlink>
      <w:hyperlink r:id="rId823" w:history="1">
        <w:r>
          <w:rPr>
            <w:rFonts w:ascii="arial" w:eastAsia="arial" w:hAnsi="arial" w:cs="arial"/>
            <w:i/>
            <w:color w:val="0077CC"/>
            <w:sz w:val="20"/>
            <w:u w:val="single"/>
            <w:shd w:val="clear" w:color="auto" w:fill="FFFFFF"/>
            <w:lang w:val="en-US" w:eastAsia="en-US" w:bidi="ar-SA"/>
          </w:rPr>
          <w:t>-</w:t>
        </w:r>
      </w:hyperlink>
      <w:hyperlink r:id="rId823" w:history="1">
        <w:r>
          <w:rPr>
            <w:rFonts w:ascii="arial" w:eastAsia="arial" w:hAnsi="arial" w:cs="arial"/>
            <w:b/>
            <w:i/>
            <w:color w:val="0077CC"/>
            <w:sz w:val="20"/>
            <w:u w:val="single"/>
            <w:shd w:val="clear" w:color="auto" w:fill="FFFFFF"/>
            <w:lang w:val="en-US" w:eastAsia="en-US" w:bidi="ar-SA"/>
          </w:rPr>
          <w:t>jackson</w:t>
        </w:r>
      </w:hyperlink>
      <w:hyperlink r:id="rId823" w:history="1">
        <w:r>
          <w:rPr>
            <w:rFonts w:ascii="arial" w:eastAsia="arial" w:hAnsi="arial" w:cs="arial"/>
            <w:i/>
            <w:color w:val="0077CC"/>
            <w:sz w:val="20"/>
            <w:u w:val="single"/>
            <w:shd w:val="clear" w:color="auto" w:fill="FFFFFF"/>
            <w:lang w:val="en-US" w:eastAsia="en-US" w:bidi="ar-SA"/>
          </w:rPr>
          <w:t>-hearing/</w:t>
        </w:r>
      </w:hyperlink>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https://www.njspotlightnews.org/video/key-take-aways-from-confirmation-hearing-of-</w:t>
        </w:r>
      </w:hyperlink>
      <w:hyperlink r:id="rId824" w:history="1">
        <w:r>
          <w:rPr>
            <w:rFonts w:ascii="arial" w:eastAsia="arial" w:hAnsi="arial" w:cs="arial"/>
            <w:b/>
            <w:i/>
            <w:color w:val="0077CC"/>
            <w:sz w:val="20"/>
            <w:u w:val="single"/>
            <w:shd w:val="clear" w:color="auto" w:fill="FFFFFF"/>
            <w:lang w:val="en-US" w:eastAsia="en-US" w:bidi="ar-SA"/>
          </w:rPr>
          <w:t>ketanji</w:t>
        </w:r>
      </w:hyperlink>
      <w:hyperlink r:id="rId824" w:history="1">
        <w:r>
          <w:rPr>
            <w:rFonts w:ascii="arial" w:eastAsia="arial" w:hAnsi="arial" w:cs="arial"/>
            <w:i/>
            <w:color w:val="0077CC"/>
            <w:sz w:val="20"/>
            <w:u w:val="single"/>
            <w:shd w:val="clear" w:color="auto" w:fill="FFFFFF"/>
            <w:lang w:val="en-US" w:eastAsia="en-US" w:bidi="ar-SA"/>
          </w:rPr>
          <w:t>-</w:t>
        </w:r>
      </w:hyperlink>
      <w:hyperlink r:id="rId824" w:history="1">
        <w:r>
          <w:rPr>
            <w:rFonts w:ascii="arial" w:eastAsia="arial" w:hAnsi="arial" w:cs="arial"/>
            <w:b/>
            <w:i/>
            <w:color w:val="0077CC"/>
            <w:sz w:val="20"/>
            <w:u w:val="single"/>
            <w:shd w:val="clear" w:color="auto" w:fill="FFFFFF"/>
            <w:lang w:val="en-US" w:eastAsia="en-US" w:bidi="ar-SA"/>
          </w:rPr>
          <w:t>brown</w:t>
        </w:r>
      </w:hyperlink>
      <w:hyperlink r:id="rId824" w:history="1">
        <w:r>
          <w:rPr>
            <w:rFonts w:ascii="arial" w:eastAsia="arial" w:hAnsi="arial" w:cs="arial"/>
            <w:i/>
            <w:color w:val="0077CC"/>
            <w:sz w:val="20"/>
            <w:u w:val="single"/>
            <w:shd w:val="clear" w:color="auto" w:fill="FFFFFF"/>
            <w:lang w:val="en-US" w:eastAsia="en-US" w:bidi="ar-SA"/>
          </w:rPr>
          <w:t>-</w:t>
        </w:r>
      </w:hyperlink>
      <w:hyperlink r:id="rId824" w:history="1">
        <w:r>
          <w:rPr>
            <w:rFonts w:ascii="arial" w:eastAsia="arial" w:hAnsi="arial" w:cs="arial"/>
            <w:b/>
            <w:i/>
            <w:color w:val="0077CC"/>
            <w:sz w:val="20"/>
            <w:u w:val="single"/>
            <w:shd w:val="clear" w:color="auto" w:fill="FFFFFF"/>
            <w:lang w:val="en-US" w:eastAsia="en-US" w:bidi="ar-SA"/>
          </w:rPr>
          <w:t>jackson</w:t>
        </w:r>
      </w:hyperlink>
      <w:hyperlink r:id="rId8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1" w:history="1">
        <w:r>
          <w:rPr>
            <w:rFonts w:ascii="arial" w:eastAsia="arial" w:hAnsi="arial" w:cs="arial"/>
            <w:b/>
            <w:bCs/>
            <w:i/>
            <w:color w:val="0077CC"/>
            <w:kern w:val="32"/>
            <w:sz w:val="28"/>
            <w:szCs w:val="32"/>
            <w:u w:val="single"/>
            <w:shd w:val="clear" w:color="auto" w:fill="FFFFFF"/>
            <w:lang w:val="en-US" w:eastAsia="en-US" w:bidi="ar-SA"/>
          </w:rPr>
          <w:t>Brown</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1"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Confirmation to Supreme Court Heralded as 'Victory for Equal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Wrap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 8:05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Dessi Gomez</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07, 2022( The Wrap: </w:t>
      </w:r>
      <w:hyperlink r:id="rId832" w:history="1">
        <w:r>
          <w:rPr>
            <w:rFonts w:ascii="arial" w:eastAsia="arial" w:hAnsi="arial" w:cs="arial"/>
            <w:i/>
            <w:color w:val="0077CC"/>
            <w:sz w:val="20"/>
            <w:u w:val="single"/>
            <w:shd w:val="clear" w:color="auto" w:fill="FFFFFF"/>
            <w:lang w:val="en-US" w:eastAsia="en-US" w:bidi="ar-SA"/>
          </w:rPr>
          <w:t>http://www.thewrap.com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became future U.S.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Vice President Kamala Harris presided over the judge's confirmation vote in the Senate, which passed 53-47[1]. Reactions to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were mostly celebratory. Francisco J. Pelayo caught a video of Harris' reaction[2].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overjoyed,' Harris said after the ceremony. 'There's so much about what's happening in the world now that is presenting some of the worst of this moment and human behaviors, and then we have a moment like this that I think reminds us that there is still so much yet to accomplish and that we can accomplish, including a day like today that is so historic and so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Joe Bidennominated[3]</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in February. She was the first Black woman to be nominated to the nation's highest court and now will become the first Black woman Supreme Court justice. She will replace Justice Stephen G. Breyer, who has been on the Court since 1994.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believe [this] is a very important statement about who we are as a nation that we have just made a decision to put this extraordinary jurist on the highest court of our land,' Harris said. 'It's a good statement about who we are.'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women, including Hillary Clinton, Alexandria Ocascio-Cortez and Elizabeth Warren, have reacted similarly.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https://t.co/UN1ekcvChc</w:t>
        </w:r>
      </w:hyperlink>
      <w:r>
        <w:rPr>
          <w:rFonts w:ascii="arial" w:eastAsia="arial" w:hAnsi="arial" w:cs="arial"/>
          <w:color w:val="000000"/>
          <w:sz w:val="20"/>
          <w:lang w:val="en-US" w:eastAsia="en-US" w:bidi="ar-SA"/>
        </w:rPr>
        <w:t xml:space="preserve">[4] — Alexandria Ocasio-Cortez (@AOC) April 7, 2022[5]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Congratulations to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first Black woman and first public defender on the Supreme Court.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the commitment of voters and organizers to take back the Senate and White House, this historic moment might not have happened.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done. Onward. pic.twitter .com/kZxqzCA8Pp[6] — Hillary Clinton (@HillaryClinton) April 7, 2022[7];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is extraordinary, for more than one reason: She's the first public defender and the first Black woman on the Supreme Court—delivering powerfully important experience to the bench. This is a joyful &amp; historic victory for equal justice! — Elizabeth Warren (@SenWarren) April 7, 2022[8]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continued to celebrate the momentous occasion: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Watch your step, concrete ceiling just shattered.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Congratulations to the Honorable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read that again. — Ayanna Pressley (@AyannaPressley) April 7, 2022[9]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give me a live feed of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her husband staring at her with twinkly eyes. — Geraldine (@everywhereist) April 7, 2022[10]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official!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America's 1st Black female Supreme Court Justice! Her confirmation is a testament to her integrity, legal prowess &amp; temperament, and grace in the face of 13 hours of baseless GOP attacks. The respect she commands is SUPREME! pic.twitter .com/3VKPoJkALO[11] — Jackie Speier (@RepSpeier) April 7, 2022[12];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disagree on a lot, but I do love to see glass ceilings shattered. Congrats,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Godspeed. </w:t>
      </w:r>
      <w:hyperlink r:id="rId302" w:history="1">
        <w:r>
          <w:rPr>
            <w:rFonts w:ascii="arial" w:eastAsia="arial" w:hAnsi="arial" w:cs="arial"/>
            <w:i/>
            <w:color w:val="0077CC"/>
            <w:sz w:val="20"/>
            <w:u w:val="single"/>
            <w:shd w:val="clear" w:color="auto" w:fill="FFFFFF"/>
            <w:lang w:val="en-US" w:eastAsia="en-US" w:bidi="ar-SA"/>
          </w:rPr>
          <w:t>https://t.co</w:t>
        </w:r>
      </w:hyperlink>
      <w:r>
        <w:rPr>
          <w:rFonts w:ascii="arial" w:eastAsia="arial" w:hAnsi="arial" w:cs="arial"/>
          <w:color w:val="000000"/>
          <w:sz w:val="20"/>
          <w:lang w:val="en-US" w:eastAsia="en-US" w:bidi="ar-SA"/>
        </w:rPr>
        <w:t xml:space="preserve"> /l3ZZ8grxWo[13] — Alyssa Farah Griffin (@Alyssafarah) April 7, 2022[14]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had other angles to add to their well wishes.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Congratulations 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will now be fetishized by liberals to an insane degree — MKupperman (@MKupperman) April 7, 2022[15]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in advance for your service,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also so sorry this means you have to spend so much time around Brett Kavanaugh — Jarett Wieselman (@JarettSays) April 7, 2022[16]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https://news.yahoo .com/</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-supreme-court-senate-vote-first-black-woman-181745296.html [ 2]: </w:t>
      </w:r>
      <w:hyperlink r:id="rId834" w:history="1">
        <w:r>
          <w:rPr>
            <w:rFonts w:ascii="arial" w:eastAsia="arial" w:hAnsi="arial" w:cs="arial"/>
            <w:i/>
            <w:color w:val="0077CC"/>
            <w:sz w:val="20"/>
            <w:u w:val="single"/>
            <w:shd w:val="clear" w:color="auto" w:fill="FFFFFF"/>
            <w:lang w:val="en-US" w:eastAsia="en-US" w:bidi="ar-SA"/>
          </w:rPr>
          <w:t>https://twitter.com/FranPelayo/status/1512133750657892359</w:t>
        </w:r>
      </w:hyperlink>
      <w:r>
        <w:rPr>
          <w:rFonts w:ascii="arial" w:eastAsia="arial" w:hAnsi="arial" w:cs="arial"/>
          <w:color w:val="000000"/>
          <w:sz w:val="20"/>
          <w:lang w:val="en-US" w:eastAsia="en-US" w:bidi="ar-SA"/>
        </w:rPr>
        <w:t xml:space="preserve"> [ 3]: </w:t>
      </w:r>
      <w:hyperlink r:id="rId835" w:history="1">
        <w:r>
          <w:rPr>
            <w:rFonts w:ascii="arial" w:eastAsia="arial" w:hAnsi="arial" w:cs="arial"/>
            <w:i/>
            <w:color w:val="0077CC"/>
            <w:sz w:val="20"/>
            <w:u w:val="single"/>
            <w:shd w:val="clear" w:color="auto" w:fill="FFFFFF"/>
            <w:lang w:val="en-US" w:eastAsia="en-US" w:bidi="ar-SA"/>
          </w:rPr>
          <w:t>https://twitter.com/potus/status/1497225829566324741?s=21</w:t>
        </w:r>
      </w:hyperlink>
      <w:r>
        <w:rPr>
          <w:rFonts w:ascii="arial" w:eastAsia="arial" w:hAnsi="arial" w:cs="arial"/>
          <w:color w:val="000000"/>
          <w:sz w:val="20"/>
          <w:lang w:val="en-US" w:eastAsia="en-US" w:bidi="ar-SA"/>
        </w:rPr>
        <w:t xml:space="preserve"> [ 4]: </w:t>
      </w:r>
      <w:hyperlink r:id="rId833" w:history="1">
        <w:r>
          <w:rPr>
            <w:rFonts w:ascii="arial" w:eastAsia="arial" w:hAnsi="arial" w:cs="arial"/>
            <w:i/>
            <w:color w:val="0077CC"/>
            <w:sz w:val="20"/>
            <w:u w:val="single"/>
            <w:shd w:val="clear" w:color="auto" w:fill="FFFFFF"/>
            <w:lang w:val="en-US" w:eastAsia="en-US" w:bidi="ar-SA"/>
          </w:rPr>
          <w:t>https://t.co/UN1ekcvChc</w:t>
        </w:r>
      </w:hyperlink>
      <w:r>
        <w:rPr>
          <w:rFonts w:ascii="arial" w:eastAsia="arial" w:hAnsi="arial" w:cs="arial"/>
          <w:color w:val="000000"/>
          <w:sz w:val="20"/>
          <w:lang w:val="en-US" w:eastAsia="en-US" w:bidi="ar-SA"/>
        </w:rPr>
        <w:t xml:space="preserve"> [ 5]: </w:t>
      </w:r>
      <w:hyperlink r:id="rId836" w:history="1">
        <w:r>
          <w:rPr>
            <w:rFonts w:ascii="arial" w:eastAsia="arial" w:hAnsi="arial" w:cs="arial"/>
            <w:i/>
            <w:color w:val="0077CC"/>
            <w:sz w:val="20"/>
            <w:u w:val="single"/>
            <w:shd w:val="clear" w:color="auto" w:fill="FFFFFF"/>
            <w:lang w:val="en-US" w:eastAsia="en-US" w:bidi="ar-SA"/>
          </w:rPr>
          <w:t>https://twitter.com/AOC/status/1512131426313031680?ref_src=twsrc%5Etfw</w:t>
        </w:r>
      </w:hyperlink>
      <w:r>
        <w:rPr>
          <w:rFonts w:ascii="arial" w:eastAsia="arial" w:hAnsi="arial" w:cs="arial"/>
          <w:color w:val="000000"/>
          <w:sz w:val="20"/>
          <w:lang w:val="en-US" w:eastAsia="en-US" w:bidi="ar-SA"/>
        </w:rPr>
        <w:t xml:space="preserve"> [ 6]: </w:t>
      </w:r>
      <w:hyperlink r:id="rId837" w:history="1">
        <w:r>
          <w:rPr>
            <w:rFonts w:ascii="arial" w:eastAsia="arial" w:hAnsi="arial" w:cs="arial"/>
            <w:i/>
            <w:color w:val="0077CC"/>
            <w:sz w:val="20"/>
            <w:u w:val="single"/>
            <w:shd w:val="clear" w:color="auto" w:fill="FFFFFF"/>
            <w:lang w:val="en-US" w:eastAsia="en-US" w:bidi="ar-SA"/>
          </w:rPr>
          <w:t>https://t.co/kZxqzCA8Pp</w:t>
        </w:r>
      </w:hyperlink>
      <w:r>
        <w:rPr>
          <w:rFonts w:ascii="arial" w:eastAsia="arial" w:hAnsi="arial" w:cs="arial"/>
          <w:color w:val="000000"/>
          <w:sz w:val="20"/>
          <w:lang w:val="en-US" w:eastAsia="en-US" w:bidi="ar-SA"/>
        </w:rPr>
        <w:t xml:space="preserve"> [ 7]: </w:t>
      </w:r>
      <w:hyperlink r:id="rId838" w:history="1">
        <w:r>
          <w:rPr>
            <w:rFonts w:ascii="arial" w:eastAsia="arial" w:hAnsi="arial" w:cs="arial"/>
            <w:i/>
            <w:color w:val="0077CC"/>
            <w:sz w:val="20"/>
            <w:u w:val="single"/>
            <w:shd w:val="clear" w:color="auto" w:fill="FFFFFF"/>
            <w:lang w:val="en-US" w:eastAsia="en-US" w:bidi="ar-SA"/>
          </w:rPr>
          <w:t>https://twitter.com/HillaryClinton/status/1512132725892947973?ref_src=twsrc%5Etfw</w:t>
        </w:r>
      </w:hyperlink>
      <w:r>
        <w:rPr>
          <w:rFonts w:ascii="arial" w:eastAsia="arial" w:hAnsi="arial" w:cs="arial"/>
          <w:color w:val="000000"/>
          <w:sz w:val="20"/>
          <w:lang w:val="en-US" w:eastAsia="en-US" w:bidi="ar-SA"/>
        </w:rPr>
        <w:t xml:space="preserve"> [ 8]: </w:t>
      </w:r>
      <w:hyperlink r:id="rId839" w:history="1">
        <w:r>
          <w:rPr>
            <w:rFonts w:ascii="arial" w:eastAsia="arial" w:hAnsi="arial" w:cs="arial"/>
            <w:i/>
            <w:color w:val="0077CC"/>
            <w:sz w:val="20"/>
            <w:u w:val="single"/>
            <w:shd w:val="clear" w:color="auto" w:fill="FFFFFF"/>
            <w:lang w:val="en-US" w:eastAsia="en-US" w:bidi="ar-SA"/>
          </w:rPr>
          <w:t>https://twitter.com/SenWarren/status/1512133641664712713?ref_src=twsrc%5Etfw</w:t>
        </w:r>
      </w:hyperlink>
      <w:r>
        <w:rPr>
          <w:rFonts w:ascii="arial" w:eastAsia="arial" w:hAnsi="arial" w:cs="arial"/>
          <w:color w:val="000000"/>
          <w:sz w:val="20"/>
          <w:lang w:val="en-US" w:eastAsia="en-US" w:bidi="ar-SA"/>
        </w:rPr>
        <w:t xml:space="preserve"> [ 9]: </w:t>
      </w:r>
      <w:hyperlink r:id="rId840" w:history="1">
        <w:r>
          <w:rPr>
            <w:rFonts w:ascii="arial" w:eastAsia="arial" w:hAnsi="arial" w:cs="arial"/>
            <w:i/>
            <w:color w:val="0077CC"/>
            <w:sz w:val="20"/>
            <w:u w:val="single"/>
            <w:shd w:val="clear" w:color="auto" w:fill="FFFFFF"/>
            <w:lang w:val="en-US" w:eastAsia="en-US" w:bidi="ar-SA"/>
          </w:rPr>
          <w:t>https://twitter.com/AyannaPressley/status/1512131055171551233?ref_src=twsrc%5Etfw</w:t>
        </w:r>
      </w:hyperlink>
      <w:r>
        <w:rPr>
          <w:rFonts w:ascii="arial" w:eastAsia="arial" w:hAnsi="arial" w:cs="arial"/>
          <w:color w:val="000000"/>
          <w:sz w:val="20"/>
          <w:lang w:val="en-US" w:eastAsia="en-US" w:bidi="ar-SA"/>
        </w:rPr>
        <w:t xml:space="preserve"> [ 10]: </w:t>
      </w:r>
      <w:hyperlink r:id="rId841" w:history="1">
        <w:r>
          <w:rPr>
            <w:rFonts w:ascii="arial" w:eastAsia="arial" w:hAnsi="arial" w:cs="arial"/>
            <w:i/>
            <w:color w:val="0077CC"/>
            <w:sz w:val="20"/>
            <w:u w:val="single"/>
            <w:shd w:val="clear" w:color="auto" w:fill="FFFFFF"/>
            <w:lang w:val="en-US" w:eastAsia="en-US" w:bidi="ar-SA"/>
          </w:rPr>
          <w:t>https://twitter.com/everywhereist/status/1512135187844501513?ref_src=twsrc%5Etfw</w:t>
        </w:r>
      </w:hyperlink>
      <w:r>
        <w:rPr>
          <w:rFonts w:ascii="arial" w:eastAsia="arial" w:hAnsi="arial" w:cs="arial"/>
          <w:color w:val="000000"/>
          <w:sz w:val="20"/>
          <w:lang w:val="en-US" w:eastAsia="en-US" w:bidi="ar-SA"/>
        </w:rPr>
        <w:t xml:space="preserve"> [ 11]: </w:t>
      </w:r>
      <w:hyperlink r:id="rId842" w:history="1">
        <w:r>
          <w:rPr>
            <w:rFonts w:ascii="arial" w:eastAsia="arial" w:hAnsi="arial" w:cs="arial"/>
            <w:i/>
            <w:color w:val="0077CC"/>
            <w:sz w:val="20"/>
            <w:u w:val="single"/>
            <w:shd w:val="clear" w:color="auto" w:fill="FFFFFF"/>
            <w:lang w:val="en-US" w:eastAsia="en-US" w:bidi="ar-SA"/>
          </w:rPr>
          <w:t>https://t.co/3VKPoJkALO</w:t>
        </w:r>
      </w:hyperlink>
      <w:r>
        <w:rPr>
          <w:rFonts w:ascii="arial" w:eastAsia="arial" w:hAnsi="arial" w:cs="arial"/>
          <w:color w:val="000000"/>
          <w:sz w:val="20"/>
          <w:lang w:val="en-US" w:eastAsia="en-US" w:bidi="ar-SA"/>
        </w:rPr>
        <w:t xml:space="preserve"> [ 12]: </w:t>
      </w:r>
      <w:hyperlink r:id="rId843" w:history="1">
        <w:r>
          <w:rPr>
            <w:rFonts w:ascii="arial" w:eastAsia="arial" w:hAnsi="arial" w:cs="arial"/>
            <w:i/>
            <w:color w:val="0077CC"/>
            <w:sz w:val="20"/>
            <w:u w:val="single"/>
            <w:shd w:val="clear" w:color="auto" w:fill="FFFFFF"/>
            <w:lang w:val="en-US" w:eastAsia="en-US" w:bidi="ar-SA"/>
          </w:rPr>
          <w:t>https://twitter.com/RepSpeier/status/1512131846930407431?ref_src=twsrc%5Etfw</w:t>
        </w:r>
      </w:hyperlink>
      <w:r>
        <w:rPr>
          <w:rFonts w:ascii="arial" w:eastAsia="arial" w:hAnsi="arial" w:cs="arial"/>
          <w:color w:val="000000"/>
          <w:sz w:val="20"/>
          <w:lang w:val="en-US" w:eastAsia="en-US" w:bidi="ar-SA"/>
        </w:rPr>
        <w:t xml:space="preserve"> [ 13]: </w:t>
      </w:r>
      <w:hyperlink r:id="rId844" w:history="1">
        <w:r>
          <w:rPr>
            <w:rFonts w:ascii="arial" w:eastAsia="arial" w:hAnsi="arial" w:cs="arial"/>
            <w:i/>
            <w:color w:val="0077CC"/>
            <w:sz w:val="20"/>
            <w:u w:val="single"/>
            <w:shd w:val="clear" w:color="auto" w:fill="FFFFFF"/>
            <w:lang w:val="en-US" w:eastAsia="en-US" w:bidi="ar-SA"/>
          </w:rPr>
          <w:t>https://t.co/l3ZZ8grxWo</w:t>
        </w:r>
      </w:hyperlink>
      <w:r>
        <w:rPr>
          <w:rFonts w:ascii="arial" w:eastAsia="arial" w:hAnsi="arial" w:cs="arial"/>
          <w:color w:val="000000"/>
          <w:sz w:val="20"/>
          <w:lang w:val="en-US" w:eastAsia="en-US" w:bidi="ar-SA"/>
        </w:rPr>
        <w:t xml:space="preserve"> [ 14]: </w:t>
      </w:r>
      <w:hyperlink r:id="rId845" w:history="1">
        <w:r>
          <w:rPr>
            <w:rFonts w:ascii="arial" w:eastAsia="arial" w:hAnsi="arial" w:cs="arial"/>
            <w:i/>
            <w:color w:val="0077CC"/>
            <w:sz w:val="20"/>
            <w:u w:val="single"/>
            <w:shd w:val="clear" w:color="auto" w:fill="FFFFFF"/>
            <w:lang w:val="en-US" w:eastAsia="en-US" w:bidi="ar-SA"/>
          </w:rPr>
          <w:t>https://twitter.com/Alyssafarah/status/1512139181199400967?ref_src=twsrc%5Etfw</w:t>
        </w:r>
      </w:hyperlink>
      <w:r>
        <w:rPr>
          <w:rFonts w:ascii="arial" w:eastAsia="arial" w:hAnsi="arial" w:cs="arial"/>
          <w:color w:val="000000"/>
          <w:sz w:val="20"/>
          <w:lang w:val="en-US" w:eastAsia="en-US" w:bidi="ar-SA"/>
        </w:rPr>
        <w:t xml:space="preserve"> [ 15]: </w:t>
      </w:r>
      <w:hyperlink r:id="rId846" w:history="1">
        <w:r>
          <w:rPr>
            <w:rFonts w:ascii="arial" w:eastAsia="arial" w:hAnsi="arial" w:cs="arial"/>
            <w:i/>
            <w:color w:val="0077CC"/>
            <w:sz w:val="20"/>
            <w:u w:val="single"/>
            <w:shd w:val="clear" w:color="auto" w:fill="FFFFFF"/>
            <w:lang w:val="en-US" w:eastAsia="en-US" w:bidi="ar-SA"/>
          </w:rPr>
          <w:t>https://twitter.com/MKupperman/status/1512135542409990144?ref_src=twsrc%5Etfw</w:t>
        </w:r>
      </w:hyperlink>
      <w:r>
        <w:rPr>
          <w:rFonts w:ascii="arial" w:eastAsia="arial" w:hAnsi="arial" w:cs="arial"/>
          <w:color w:val="000000"/>
          <w:sz w:val="20"/>
          <w:lang w:val="en-US" w:eastAsia="en-US" w:bidi="ar-SA"/>
        </w:rPr>
        <w:t xml:space="preserve"> [ 16]: </w:t>
      </w:r>
      <w:hyperlink r:id="rId847" w:history="1">
        <w:r>
          <w:rPr>
            <w:rFonts w:ascii="arial" w:eastAsia="arial" w:hAnsi="arial" w:cs="arial"/>
            <w:i/>
            <w:color w:val="0077CC"/>
            <w:sz w:val="20"/>
            <w:u w:val="single"/>
            <w:shd w:val="clear" w:color="auto" w:fill="FFFFFF"/>
            <w:lang w:val="en-US" w:eastAsia="en-US" w:bidi="ar-SA"/>
          </w:rPr>
          <w:t>https://twitter.com/JarettSays/status/1512138672270819328?ref_src=twsrc%5Etfw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 xml:space="preserve">Watch: Senator Booker's impassioned words on historic nomination bring </w:t>
        </w:r>
      </w:hyperlink>
      <w:hyperlink r:id="rId85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8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4" w:history="1">
        <w:r>
          <w:rPr>
            <w:rFonts w:ascii="arial" w:eastAsia="arial" w:hAnsi="arial" w:cs="arial"/>
            <w:b/>
            <w:bCs/>
            <w:i/>
            <w:color w:val="0077CC"/>
            <w:kern w:val="32"/>
            <w:sz w:val="28"/>
            <w:szCs w:val="32"/>
            <w:u w:val="single"/>
            <w:shd w:val="clear" w:color="auto" w:fill="FFFFFF"/>
            <w:lang w:val="en-US" w:eastAsia="en-US" w:bidi="ar-SA"/>
          </w:rPr>
          <w:t>Brown</w:t>
        </w:r>
      </w:hyperlink>
      <w:hyperlink r:id="rId8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854" w:history="1">
        <w:r>
          <w:rPr>
            <w:rFonts w:ascii="arial" w:eastAsia="arial" w:hAnsi="arial" w:cs="arial"/>
            <w:b/>
            <w:bCs/>
            <w:i/>
            <w:color w:val="0077CC"/>
            <w:kern w:val="32"/>
            <w:sz w:val="28"/>
            <w:szCs w:val="32"/>
            <w:u w:val="single"/>
            <w:shd w:val="clear" w:color="auto" w:fill="FFFFFF"/>
            <w:lang w:val="en-US" w:eastAsia="en-US" w:bidi="ar-SA"/>
          </w:rPr>
          <w:t xml:space="preserve"> to tears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bostonglobe.com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 10:23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Globe Newspaper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Bloomberg News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37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earned this spot. You are worthy," Senator Cory Booker told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"You are a great American."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40" w:after="0" w:line="260" w:lineRule="atLeast"/>
        <w:ind w:left="0" w:right="0" w:firstLine="0"/>
        <w:jc w:val="both"/>
        <w:rPr>
          <w:lang w:val="en-US" w:eastAsia="en-US" w:bidi="ar-SA"/>
        </w:rPr>
      </w:pPr>
      <w:hyperlink r:id="rId855"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used a tissue to wipe away tears during an impassioned and emotional speech by Senator Cory Booker of New Jersey, the only Black member of the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Democrat said that said "nobody is going to steal my joy" when it comes to the historic nature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nomination.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Pushing back against Republican contentions that her nomination was the result of dark money and far-left groups, Booker said she got where she is "how every Black woman in America who has gotten anywhere has" - through hard work and determination.</w:t>
      </w:r>
    </w:p>
    <w:p>
      <w:pPr>
        <w:keepNext w:val="0"/>
        <w:spacing w:before="240" w:after="0" w:line="260" w:lineRule="atLeast"/>
        <w:ind w:left="0" w:right="0" w:firstLine="0"/>
        <w:jc w:val="both"/>
        <w:rPr>
          <w:lang w:val="en-US" w:eastAsia="en-US" w:bidi="ar-SA"/>
        </w:rPr>
      </w:pPr>
      <w:hyperlink r:id="rId856"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857" w:history="1">
        <w:r>
          <w:rPr>
            <w:rFonts w:ascii="arial" w:eastAsia="arial" w:hAnsi="arial" w:cs="arial"/>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Booker's appeal came after multiple Republican senators including Lindsey Graham, Josh Hawley, Tom Cotton, and Ted Cruz continued the aggressive line of questioning 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history of sentencing child pornography crimes in an attempt to depict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soft on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earned this spot. You are worthy," Booker said. "You are a great American."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Watch Booker's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on the Senate Judiciary Committee said on Twitter that "there was barely a dry eye" as Booker spoke.</w:t>
      </w:r>
    </w:p>
    <w:p>
      <w:pPr>
        <w:keepNext w:val="0"/>
        <w:spacing w:before="240" w:after="0" w:line="260" w:lineRule="atLeast"/>
        <w:ind w:left="0" w:right="0" w:firstLine="0"/>
        <w:jc w:val="both"/>
        <w:rPr>
          <w:lang w:val="en-US" w:eastAsia="en-US" w:bidi="ar-SA"/>
        </w:rPr>
      </w:pPr>
      <w:hyperlink r:id="rId858" w:history="1">
        <w:r>
          <w:rPr>
            <w:rFonts w:ascii="arial" w:eastAsia="arial" w:hAnsi="arial" w:cs="arial"/>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4" style="position:absolute;z-index:2518261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listening to Senator Cory Booker speak,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eyes filled with tears during her confirmation hearing before the Senate Judiciary Committee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Cory Booker embraced Senator Mazie Hirono, left, and Representative Barbara Lee, right, after Booker spoke during the confirmation hearing for US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Cory Booker, center right, hugged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parents Johnny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center left, and Ellery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below, following an impassioned speech by Booker during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Senate Judiciary Committee confirmation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of the audience became emotional during an impassioned speech by Senator Cory Booker.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 xml:space="preserve">American Bar Association: </w:t>
        </w:r>
      </w:hyperlink>
      <w:hyperlink r:id="rId865"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5" w:history="1">
        <w:r>
          <w:rPr>
            <w:rFonts w:ascii="arial" w:eastAsia="arial" w:hAnsi="arial" w:cs="arial"/>
            <w:b/>
            <w:bCs/>
            <w:i/>
            <w:color w:val="0077CC"/>
            <w:kern w:val="32"/>
            <w:sz w:val="28"/>
            <w:szCs w:val="32"/>
            <w:u w:val="single"/>
            <w:shd w:val="clear" w:color="auto" w:fill="FFFFFF"/>
            <w:lang w:val="en-US" w:eastAsia="en-US" w:bidi="ar-SA"/>
          </w:rPr>
          <w:t>Brown</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5"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"well qualified" for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Axios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2022 Saturday 12:25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Shawna Chen</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48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19, 2022( Axios: </w:t>
      </w:r>
      <w:hyperlink r:id="rId367" w:history="1">
        <w:r>
          <w:rPr>
            <w:rFonts w:ascii="arial" w:eastAsia="arial" w:hAnsi="arial" w:cs="arial"/>
            <w:i/>
            <w:color w:val="0077CC"/>
            <w:sz w:val="20"/>
            <w:u w:val="single"/>
            <w:shd w:val="clear" w:color="auto" w:fill="FFFFFF"/>
            <w:lang w:val="en-US" w:eastAsia="en-US" w:bidi="ar-SA"/>
          </w:rPr>
          <w:t>https://link.axios.com/join/am-signup?source=aci</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American Bar Association (ABA) said Friday that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"well qualified"[1] — its highest rating — to serve on the U.S. Supreme Court ahead of her confirmation hearings next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it matters: The assessment is yet another point in favor of President Biden's nominee[2], who has garnered support from both Republicans[3] and Democrats[4]. If confirmed, she'd be the first Black woman to serve as Supreme Court justice in U.S. history and the first in decades with significant experience representing criminal defendants.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Details: The ABA, which "confines its evaluation to the qualities of integrity, professional competence, and judicial temperament," unanimously agreed that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"well qualified," committee chair Ann Claire Williams wrote in a letter to the chair and ranking member of the Senate Judiciary Committee. The ABA is one of the largest voluntary associations of lawyers in the world. The big picture: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 is likely to be confirmed[5], will face the Senate Judiciary Committee in her first hearing on Monday[6]. Democrats are looking to hold a final Senate vote by April 8, according to CNN[7].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866" w:history="1">
        <w:r>
          <w:rPr>
            <w:rFonts w:ascii="arial" w:eastAsia="arial" w:hAnsi="arial" w:cs="arial"/>
            <w:i/>
            <w:color w:val="0077CC"/>
            <w:sz w:val="20"/>
            <w:u w:val="single"/>
            <w:shd w:val="clear" w:color="auto" w:fill="FFFFFF"/>
            <w:lang w:val="en-US" w:eastAsia="en-US" w:bidi="ar-SA"/>
          </w:rPr>
          <w:t>https://www.americanbar.org/content/dam/aba/administrative/government_affairs_office/aba-scfj-rating-letter-judge-</w:t>
        </w:r>
      </w:hyperlink>
      <w:hyperlink r:id="rId866" w:history="1">
        <w:r>
          <w:rPr>
            <w:rFonts w:ascii="arial" w:eastAsia="arial" w:hAnsi="arial" w:cs="arial"/>
            <w:b/>
            <w:i/>
            <w:color w:val="0077CC"/>
            <w:sz w:val="20"/>
            <w:u w:val="single"/>
            <w:shd w:val="clear" w:color="auto" w:fill="FFFFFF"/>
            <w:lang w:val="en-US" w:eastAsia="en-US" w:bidi="ar-SA"/>
          </w:rPr>
          <w:t>ketanji</w:t>
        </w:r>
      </w:hyperlink>
      <w:hyperlink r:id="rId866" w:history="1">
        <w:r>
          <w:rPr>
            <w:rFonts w:ascii="arial" w:eastAsia="arial" w:hAnsi="arial" w:cs="arial"/>
            <w:i/>
            <w:color w:val="0077CC"/>
            <w:sz w:val="20"/>
            <w:u w:val="single"/>
            <w:shd w:val="clear" w:color="auto" w:fill="FFFFFF"/>
            <w:lang w:val="en-US" w:eastAsia="en-US" w:bidi="ar-SA"/>
          </w:rPr>
          <w:t>-</w:t>
        </w:r>
      </w:hyperlink>
      <w:hyperlink r:id="rId866" w:history="1">
        <w:r>
          <w:rPr>
            <w:rFonts w:ascii="arial" w:eastAsia="arial" w:hAnsi="arial" w:cs="arial"/>
            <w:b/>
            <w:i/>
            <w:color w:val="0077CC"/>
            <w:sz w:val="20"/>
            <w:u w:val="single"/>
            <w:shd w:val="clear" w:color="auto" w:fill="FFFFFF"/>
            <w:lang w:val="en-US" w:eastAsia="en-US" w:bidi="ar-SA"/>
          </w:rPr>
          <w:t>brown</w:t>
        </w:r>
      </w:hyperlink>
      <w:hyperlink r:id="rId866" w:history="1">
        <w:r>
          <w:rPr>
            <w:rFonts w:ascii="arial" w:eastAsia="arial" w:hAnsi="arial" w:cs="arial"/>
            <w:i/>
            <w:color w:val="0077CC"/>
            <w:sz w:val="20"/>
            <w:u w:val="single"/>
            <w:shd w:val="clear" w:color="auto" w:fill="FFFFFF"/>
            <w:lang w:val="en-US" w:eastAsia="en-US" w:bidi="ar-SA"/>
          </w:rPr>
          <w:t>-</w:t>
        </w:r>
      </w:hyperlink>
      <w:hyperlink r:id="rId866" w:history="1">
        <w:r>
          <w:rPr>
            <w:rFonts w:ascii="arial" w:eastAsia="arial" w:hAnsi="arial" w:cs="arial"/>
            <w:b/>
            <w:i/>
            <w:color w:val="0077CC"/>
            <w:sz w:val="20"/>
            <w:u w:val="single"/>
            <w:shd w:val="clear" w:color="auto" w:fill="FFFFFF"/>
            <w:lang w:val="en-US" w:eastAsia="en-US" w:bidi="ar-SA"/>
          </w:rPr>
          <w:t>jackson</w:t>
        </w:r>
      </w:hyperlink>
      <w:hyperlink r:id="rId866" w:history="1">
        <w:r>
          <w:rPr>
            <w:rFonts w:ascii="arial" w:eastAsia="arial" w:hAnsi="arial" w:cs="arial"/>
            <w:i/>
            <w:color w:val="0077CC"/>
            <w:sz w:val="20"/>
            <w:u w:val="single"/>
            <w:shd w:val="clear" w:color="auto" w:fill="FFFFFF"/>
            <w:lang w:val="en-US" w:eastAsia="en-US" w:bidi="ar-SA"/>
          </w:rPr>
          <w:t>.pdf</w:t>
        </w:r>
      </w:hyperlink>
      <w:r>
        <w:rPr>
          <w:rFonts w:ascii="arial" w:eastAsia="arial" w:hAnsi="arial" w:cs="arial"/>
          <w:color w:val="000000"/>
          <w:sz w:val="20"/>
          <w:lang w:val="en-US" w:eastAsia="en-US" w:bidi="ar-SA"/>
        </w:rPr>
        <w:t xml:space="preserve"> [ 2]: </w:t>
      </w:r>
      <w:hyperlink r:id="rId867" w:history="1">
        <w:r>
          <w:rPr>
            <w:rFonts w:ascii="arial" w:eastAsia="arial" w:hAnsi="arial" w:cs="arial"/>
            <w:i/>
            <w:color w:val="0077CC"/>
            <w:sz w:val="20"/>
            <w:u w:val="single"/>
            <w:shd w:val="clear" w:color="auto" w:fill="FFFFFF"/>
            <w:lang w:val="en-US" w:eastAsia="en-US" w:bidi="ar-SA"/>
          </w:rPr>
          <w:t>https://www.axios.com/biden-supreme-court-</w:t>
        </w:r>
      </w:hyperlink>
      <w:hyperlink r:id="rId867" w:history="1">
        <w:r>
          <w:rPr>
            <w:rFonts w:ascii="arial" w:eastAsia="arial" w:hAnsi="arial" w:cs="arial"/>
            <w:b/>
            <w:i/>
            <w:color w:val="0077CC"/>
            <w:sz w:val="20"/>
            <w:u w:val="single"/>
            <w:shd w:val="clear" w:color="auto" w:fill="FFFFFF"/>
            <w:lang w:val="en-US" w:eastAsia="en-US" w:bidi="ar-SA"/>
          </w:rPr>
          <w:t>ketanji</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brown</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jackson</w:t>
        </w:r>
      </w:hyperlink>
      <w:hyperlink r:id="rId867" w:history="1">
        <w:r>
          <w:rPr>
            <w:rFonts w:ascii="arial" w:eastAsia="arial" w:hAnsi="arial" w:cs="arial"/>
            <w:i/>
            <w:color w:val="0077CC"/>
            <w:sz w:val="20"/>
            <w:u w:val="single"/>
            <w:shd w:val="clear" w:color="auto" w:fill="FFFFFF"/>
            <w:lang w:val="en-US" w:eastAsia="en-US" w:bidi="ar-SA"/>
          </w:rPr>
          <w:t>-e8edcb83-e56c-47b2-94b6-2e4e0ad40d28.html</w:t>
        </w:r>
      </w:hyperlink>
      <w:r>
        <w:rPr>
          <w:rFonts w:ascii="arial" w:eastAsia="arial" w:hAnsi="arial" w:cs="arial"/>
          <w:color w:val="000000"/>
          <w:sz w:val="20"/>
          <w:lang w:val="en-US" w:eastAsia="en-US" w:bidi="ar-SA"/>
        </w:rPr>
        <w:t xml:space="preserve"> [ 3]: </w:t>
      </w:r>
      <w:hyperlink r:id="rId868" w:history="1">
        <w:r>
          <w:rPr>
            <w:rFonts w:ascii="arial" w:eastAsia="arial" w:hAnsi="arial" w:cs="arial"/>
            <w:i/>
            <w:color w:val="0077CC"/>
            <w:sz w:val="20"/>
            <w:u w:val="single"/>
            <w:shd w:val="clear" w:color="auto" w:fill="FFFFFF"/>
            <w:lang w:val="en-US" w:eastAsia="en-US" w:bidi="ar-SA"/>
          </w:rPr>
          <w:t>https://www.judiciary.senate.gov/press/dem/releases/a-proven-consensus-builder-</w:t>
        </w:r>
      </w:hyperlink>
      <w:hyperlink r:id="rId868" w:history="1">
        <w:r>
          <w:rPr>
            <w:rFonts w:ascii="arial" w:eastAsia="arial" w:hAnsi="arial" w:cs="arial"/>
            <w:b/>
            <w:i/>
            <w:color w:val="0077CC"/>
            <w:sz w:val="20"/>
            <w:u w:val="single"/>
            <w:shd w:val="clear" w:color="auto" w:fill="FFFFFF"/>
            <w:lang w:val="en-US" w:eastAsia="en-US" w:bidi="ar-SA"/>
          </w:rPr>
          <w:t>ketanji</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brown</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jackson</w:t>
        </w:r>
      </w:hyperlink>
      <w:hyperlink r:id="rId868" w:history="1">
        <w:r>
          <w:rPr>
            <w:rFonts w:ascii="arial" w:eastAsia="arial" w:hAnsi="arial" w:cs="arial"/>
            <w:i/>
            <w:color w:val="0077CC"/>
            <w:sz w:val="20"/>
            <w:u w:val="single"/>
            <w:shd w:val="clear" w:color="auto" w:fill="FFFFFF"/>
            <w:lang w:val="en-US" w:eastAsia="en-US" w:bidi="ar-SA"/>
          </w:rPr>
          <w:t>-receives-broad-support-from-across-the-political-spectrum</w:t>
        </w:r>
      </w:hyperlink>
      <w:r>
        <w:rPr>
          <w:rFonts w:ascii="arial" w:eastAsia="arial" w:hAnsi="arial" w:cs="arial"/>
          <w:color w:val="000000"/>
          <w:sz w:val="20"/>
          <w:lang w:val="en-US" w:eastAsia="en-US" w:bidi="ar-SA"/>
        </w:rPr>
        <w:t xml:space="preserve"> [ 4]: </w:t>
      </w:r>
      <w:hyperlink r:id="rId869" w:history="1">
        <w:r>
          <w:rPr>
            <w:rFonts w:ascii="arial" w:eastAsia="arial" w:hAnsi="arial" w:cs="arial"/>
            <w:i/>
            <w:color w:val="0077CC"/>
            <w:sz w:val="20"/>
            <w:u w:val="single"/>
            <w:shd w:val="clear" w:color="auto" w:fill="FFFFFF"/>
            <w:lang w:val="en-US" w:eastAsia="en-US" w:bidi="ar-SA"/>
          </w:rPr>
          <w:t>https://www.axios.com/progressives-scotus-confirmation-spending-f45f2d0a-f977-43d9-972d-effb4b55a49e.html</w:t>
        </w:r>
      </w:hyperlink>
      <w:r>
        <w:rPr>
          <w:rFonts w:ascii="arial" w:eastAsia="arial" w:hAnsi="arial" w:cs="arial"/>
          <w:color w:val="000000"/>
          <w:sz w:val="20"/>
          <w:lang w:val="en-US" w:eastAsia="en-US" w:bidi="ar-SA"/>
        </w:rPr>
        <w:t xml:space="preserve"> [ 5]: </w:t>
      </w:r>
      <w:hyperlink r:id="rId870" w:history="1">
        <w:r>
          <w:rPr>
            <w:rFonts w:ascii="arial" w:eastAsia="arial" w:hAnsi="arial" w:cs="arial"/>
            <w:i/>
            <w:color w:val="0077CC"/>
            <w:sz w:val="20"/>
            <w:u w:val="single"/>
            <w:shd w:val="clear" w:color="auto" w:fill="FFFFFF"/>
            <w:lang w:val="en-US" w:eastAsia="en-US" w:bidi="ar-SA"/>
          </w:rPr>
          <w:t>https://www.msnbc.com/rachel-maddow-show/maddowblog/</w:t>
        </w:r>
      </w:hyperlink>
      <w:hyperlink r:id="rId870" w:history="1">
        <w:r>
          <w:rPr>
            <w:rFonts w:ascii="arial" w:eastAsia="arial" w:hAnsi="arial" w:cs="arial"/>
            <w:b/>
            <w:i/>
            <w:color w:val="0077CC"/>
            <w:sz w:val="20"/>
            <w:u w:val="single"/>
            <w:shd w:val="clear" w:color="auto" w:fill="FFFFFF"/>
            <w:lang w:val="en-US" w:eastAsia="en-US" w:bidi="ar-SA"/>
          </w:rPr>
          <w:t>ketanji</w:t>
        </w:r>
      </w:hyperlink>
      <w:hyperlink r:id="rId870" w:history="1">
        <w:r>
          <w:rPr>
            <w:rFonts w:ascii="arial" w:eastAsia="arial" w:hAnsi="arial" w:cs="arial"/>
            <w:i/>
            <w:color w:val="0077CC"/>
            <w:sz w:val="20"/>
            <w:u w:val="single"/>
            <w:shd w:val="clear" w:color="auto" w:fill="FFFFFF"/>
            <w:lang w:val="en-US" w:eastAsia="en-US" w:bidi="ar-SA"/>
          </w:rPr>
          <w:t>-</w:t>
        </w:r>
      </w:hyperlink>
      <w:hyperlink r:id="rId870" w:history="1">
        <w:r>
          <w:rPr>
            <w:rFonts w:ascii="arial" w:eastAsia="arial" w:hAnsi="arial" w:cs="arial"/>
            <w:b/>
            <w:i/>
            <w:color w:val="0077CC"/>
            <w:sz w:val="20"/>
            <w:u w:val="single"/>
            <w:shd w:val="clear" w:color="auto" w:fill="FFFFFF"/>
            <w:lang w:val="en-US" w:eastAsia="en-US" w:bidi="ar-SA"/>
          </w:rPr>
          <w:t>brown</w:t>
        </w:r>
      </w:hyperlink>
      <w:hyperlink r:id="rId870" w:history="1">
        <w:r>
          <w:rPr>
            <w:rFonts w:ascii="arial" w:eastAsia="arial" w:hAnsi="arial" w:cs="arial"/>
            <w:i/>
            <w:color w:val="0077CC"/>
            <w:sz w:val="20"/>
            <w:u w:val="single"/>
            <w:shd w:val="clear" w:color="auto" w:fill="FFFFFF"/>
            <w:lang w:val="en-US" w:eastAsia="en-US" w:bidi="ar-SA"/>
          </w:rPr>
          <w:t>-</w:t>
        </w:r>
      </w:hyperlink>
      <w:hyperlink r:id="rId870" w:history="1">
        <w:r>
          <w:rPr>
            <w:rFonts w:ascii="arial" w:eastAsia="arial" w:hAnsi="arial" w:cs="arial"/>
            <w:b/>
            <w:i/>
            <w:color w:val="0077CC"/>
            <w:sz w:val="20"/>
            <w:u w:val="single"/>
            <w:shd w:val="clear" w:color="auto" w:fill="FFFFFF"/>
            <w:lang w:val="en-US" w:eastAsia="en-US" w:bidi="ar-SA"/>
          </w:rPr>
          <w:t>jackson</w:t>
        </w:r>
      </w:hyperlink>
      <w:hyperlink r:id="rId870" w:history="1">
        <w:r>
          <w:rPr>
            <w:rFonts w:ascii="arial" w:eastAsia="arial" w:hAnsi="arial" w:cs="arial"/>
            <w:i/>
            <w:color w:val="0077CC"/>
            <w:sz w:val="20"/>
            <w:u w:val="single"/>
            <w:shd w:val="clear" w:color="auto" w:fill="FFFFFF"/>
            <w:lang w:val="en-US" w:eastAsia="en-US" w:bidi="ar-SA"/>
          </w:rPr>
          <w:t>-likely-confirmed-rcna17694</w:t>
        </w:r>
      </w:hyperlink>
      <w:r>
        <w:rPr>
          <w:rFonts w:ascii="arial" w:eastAsia="arial" w:hAnsi="arial" w:cs="arial"/>
          <w:color w:val="000000"/>
          <w:sz w:val="20"/>
          <w:lang w:val="en-US" w:eastAsia="en-US" w:bidi="ar-SA"/>
        </w:rPr>
        <w:t xml:space="preserve"> [ 6]: </w:t>
      </w:r>
      <w:hyperlink r:id="rId254" w:history="1">
        <w:r>
          <w:rPr>
            <w:rFonts w:ascii="arial" w:eastAsia="arial" w:hAnsi="arial" w:cs="arial"/>
            <w:i/>
            <w:color w:val="0077CC"/>
            <w:sz w:val="20"/>
            <w:u w:val="single"/>
            <w:shd w:val="clear" w:color="auto" w:fill="FFFFFF"/>
            <w:lang w:val="en-US" w:eastAsia="en-US" w:bidi="ar-SA"/>
          </w:rPr>
          <w:t>https://www.judiciary.senate.gov/meetings/the-nomination-of-</w:t>
        </w:r>
      </w:hyperlink>
      <w:hyperlink r:id="rId254" w:history="1">
        <w:r>
          <w:rPr>
            <w:rFonts w:ascii="arial" w:eastAsia="arial" w:hAnsi="arial" w:cs="arial"/>
            <w:b/>
            <w:i/>
            <w:color w:val="0077CC"/>
            <w:sz w:val="20"/>
            <w:u w:val="single"/>
            <w:shd w:val="clear" w:color="auto" w:fill="FFFFFF"/>
            <w:lang w:val="en-US" w:eastAsia="en-US" w:bidi="ar-SA"/>
          </w:rPr>
          <w:t>ketanji</w:t>
        </w:r>
      </w:hyperlink>
      <w:hyperlink r:id="rId254" w:history="1">
        <w:r>
          <w:rPr>
            <w:rFonts w:ascii="arial" w:eastAsia="arial" w:hAnsi="arial" w:cs="arial"/>
            <w:i/>
            <w:color w:val="0077CC"/>
            <w:sz w:val="20"/>
            <w:u w:val="single"/>
            <w:shd w:val="clear" w:color="auto" w:fill="FFFFFF"/>
            <w:lang w:val="en-US" w:eastAsia="en-US" w:bidi="ar-SA"/>
          </w:rPr>
          <w:t>-</w:t>
        </w:r>
      </w:hyperlink>
      <w:hyperlink r:id="rId254" w:history="1">
        <w:r>
          <w:rPr>
            <w:rFonts w:ascii="arial" w:eastAsia="arial" w:hAnsi="arial" w:cs="arial"/>
            <w:b/>
            <w:i/>
            <w:color w:val="0077CC"/>
            <w:sz w:val="20"/>
            <w:u w:val="single"/>
            <w:shd w:val="clear" w:color="auto" w:fill="FFFFFF"/>
            <w:lang w:val="en-US" w:eastAsia="en-US" w:bidi="ar-SA"/>
          </w:rPr>
          <w:t>brown</w:t>
        </w:r>
      </w:hyperlink>
      <w:hyperlink r:id="rId254" w:history="1">
        <w:r>
          <w:rPr>
            <w:rFonts w:ascii="arial" w:eastAsia="arial" w:hAnsi="arial" w:cs="arial"/>
            <w:i/>
            <w:color w:val="0077CC"/>
            <w:sz w:val="20"/>
            <w:u w:val="single"/>
            <w:shd w:val="clear" w:color="auto" w:fill="FFFFFF"/>
            <w:lang w:val="en-US" w:eastAsia="en-US" w:bidi="ar-SA"/>
          </w:rPr>
          <w:t>-</w:t>
        </w:r>
      </w:hyperlink>
      <w:hyperlink r:id="rId254" w:history="1">
        <w:r>
          <w:rPr>
            <w:rFonts w:ascii="arial" w:eastAsia="arial" w:hAnsi="arial" w:cs="arial"/>
            <w:b/>
            <w:i/>
            <w:color w:val="0077CC"/>
            <w:sz w:val="20"/>
            <w:u w:val="single"/>
            <w:shd w:val="clear" w:color="auto" w:fill="FFFFFF"/>
            <w:lang w:val="en-US" w:eastAsia="en-US" w:bidi="ar-SA"/>
          </w:rPr>
          <w:t>jackson</w:t>
        </w:r>
      </w:hyperlink>
      <w:hyperlink r:id="rId254" w:history="1">
        <w:r>
          <w:rPr>
            <w:rFonts w:ascii="arial" w:eastAsia="arial" w:hAnsi="arial" w:cs="arial"/>
            <w:i/>
            <w:color w:val="0077CC"/>
            <w:sz w:val="20"/>
            <w:u w:val="single"/>
            <w:shd w:val="clear" w:color="auto" w:fill="FFFFFF"/>
            <w:lang w:val="en-US" w:eastAsia="en-US" w:bidi="ar-SA"/>
          </w:rPr>
          <w:t>-to-be-an-associate-justice-of-the-supreme-court-of-the-united-states</w:t>
        </w:r>
      </w:hyperlink>
      <w:r>
        <w:rPr>
          <w:rFonts w:ascii="arial" w:eastAsia="arial" w:hAnsi="arial" w:cs="arial"/>
          <w:color w:val="000000"/>
          <w:sz w:val="20"/>
          <w:lang w:val="en-US" w:eastAsia="en-US" w:bidi="ar-SA"/>
        </w:rPr>
        <w:t xml:space="preserve"> [ 7]: </w:t>
      </w:r>
      <w:hyperlink r:id="rId871" w:history="1">
        <w:r>
          <w:rPr>
            <w:rFonts w:ascii="arial" w:eastAsia="arial" w:hAnsi="arial" w:cs="arial"/>
            <w:i/>
            <w:color w:val="0077CC"/>
            <w:sz w:val="20"/>
            <w:u w:val="single"/>
            <w:shd w:val="clear" w:color="auto" w:fill="FFFFFF"/>
            <w:lang w:val="en-US" w:eastAsia="en-US" w:bidi="ar-SA"/>
          </w:rPr>
          <w:t>https://www.cnn.com/2022/03/18/politics/</w:t>
        </w:r>
      </w:hyperlink>
      <w:hyperlink r:id="rId871" w:history="1">
        <w:r>
          <w:rPr>
            <w:rFonts w:ascii="arial" w:eastAsia="arial" w:hAnsi="arial" w:cs="arial"/>
            <w:b/>
            <w:i/>
            <w:color w:val="0077CC"/>
            <w:sz w:val="20"/>
            <w:u w:val="single"/>
            <w:shd w:val="clear" w:color="auto" w:fill="FFFFFF"/>
            <w:lang w:val="en-US" w:eastAsia="en-US" w:bidi="ar-SA"/>
          </w:rPr>
          <w:t>ketanji</w:t>
        </w:r>
      </w:hyperlink>
      <w:hyperlink r:id="rId871" w:history="1">
        <w:r>
          <w:rPr>
            <w:rFonts w:ascii="arial" w:eastAsia="arial" w:hAnsi="arial" w:cs="arial"/>
            <w:i/>
            <w:color w:val="0077CC"/>
            <w:sz w:val="20"/>
            <w:u w:val="single"/>
            <w:shd w:val="clear" w:color="auto" w:fill="FFFFFF"/>
            <w:lang w:val="en-US" w:eastAsia="en-US" w:bidi="ar-SA"/>
          </w:rPr>
          <w:t>-</w:t>
        </w:r>
      </w:hyperlink>
      <w:hyperlink r:id="rId871" w:history="1">
        <w:r>
          <w:rPr>
            <w:rFonts w:ascii="arial" w:eastAsia="arial" w:hAnsi="arial" w:cs="arial"/>
            <w:b/>
            <w:i/>
            <w:color w:val="0077CC"/>
            <w:sz w:val="20"/>
            <w:u w:val="single"/>
            <w:shd w:val="clear" w:color="auto" w:fill="FFFFFF"/>
            <w:lang w:val="en-US" w:eastAsia="en-US" w:bidi="ar-SA"/>
          </w:rPr>
          <w:t>brown</w:t>
        </w:r>
      </w:hyperlink>
      <w:hyperlink r:id="rId871" w:history="1">
        <w:r>
          <w:rPr>
            <w:rFonts w:ascii="arial" w:eastAsia="arial" w:hAnsi="arial" w:cs="arial"/>
            <w:i/>
            <w:color w:val="0077CC"/>
            <w:sz w:val="20"/>
            <w:u w:val="single"/>
            <w:shd w:val="clear" w:color="auto" w:fill="FFFFFF"/>
            <w:lang w:val="en-US" w:eastAsia="en-US" w:bidi="ar-SA"/>
          </w:rPr>
          <w:t>-</w:t>
        </w:r>
      </w:hyperlink>
      <w:hyperlink r:id="rId871" w:history="1">
        <w:r>
          <w:rPr>
            <w:rFonts w:ascii="arial" w:eastAsia="arial" w:hAnsi="arial" w:cs="arial"/>
            <w:b/>
            <w:i/>
            <w:color w:val="0077CC"/>
            <w:sz w:val="20"/>
            <w:u w:val="single"/>
            <w:shd w:val="clear" w:color="auto" w:fill="FFFFFF"/>
            <w:lang w:val="en-US" w:eastAsia="en-US" w:bidi="ar-SA"/>
          </w:rPr>
          <w:t>jackson</w:t>
        </w:r>
      </w:hyperlink>
      <w:hyperlink r:id="rId871" w:history="1">
        <w:r>
          <w:rPr>
            <w:rFonts w:ascii="arial" w:eastAsia="arial" w:hAnsi="arial" w:cs="arial"/>
            <w:i/>
            <w:color w:val="0077CC"/>
            <w:sz w:val="20"/>
            <w:u w:val="single"/>
            <w:shd w:val="clear" w:color="auto" w:fill="FFFFFF"/>
            <w:lang w:val="en-US" w:eastAsia="en-US" w:bidi="ar-SA"/>
          </w:rPr>
          <w:t>-aba-rating/index.html?utm_medium=social&amp;utm_content=2022-03-18T23%3A30%3A14&amp;utm_source=twCNN&amp;utm_term=link</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 xml:space="preserve">Inside the </w:t>
        </w:r>
      </w:hyperlink>
      <w:hyperlink r:id="rId87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8" w:history="1">
        <w:r>
          <w:rPr>
            <w:rFonts w:ascii="arial" w:eastAsia="arial" w:hAnsi="arial" w:cs="arial"/>
            <w:b/>
            <w:bCs/>
            <w:i/>
            <w:color w:val="0077CC"/>
            <w:kern w:val="32"/>
            <w:sz w:val="28"/>
            <w:szCs w:val="32"/>
            <w:u w:val="single"/>
            <w:shd w:val="clear" w:color="auto" w:fill="FFFFFF"/>
            <w:lang w:val="en-US" w:eastAsia="en-US" w:bidi="ar-SA"/>
          </w:rPr>
          <w:t>Brown</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Supreme Court Confirmation Hearings (photos)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Release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 Copyright 2022 Broadcast Interview Source,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Judiciary Committee this week began historic U.S. Supreme Court confirmation hearings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 would be the first African-American woman on the U.S. Supreme Court. A Harvard Law graduate,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served as a federal judge on the U.S. Court of Appeals for the D.C. Circuit since 2021.Here's a look inside the hearings in Room 216 of the Hart Senate Office Building on Capitol Hill on Tuesday, March 22. While Republican senators on the Judiciary Committee dug in on culture war issues relating to race, crime and religion,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presented herself as an even-tempered judge who relies on method, not judicial philosophy to remain neutral. When pressed on a political policy question,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emphasized her approach to allowing Congress to do its job while she remains committed to stay[ing] in my lane as a judge rather than a policy-maker.Click on the photo icons below to begin a slideshow of photos from the hearings.&lt;noscript&gt;&lt;/noscript&gt; &lt;!-- END .ss-inline-share-content --&gt;&lt;!-- END .ss-inline-share-wrapper --&gt;&lt;h6 class="blog-tags"&gt;tags</w:t>
      </w:r>
    </w:p>
    <w:p>
      <w:pPr>
        <w:keepNext w:val="0"/>
        <w:spacing w:before="240" w:after="0" w:line="260" w:lineRule="atLeast"/>
        <w:ind w:left="0" w:right="0" w:firstLine="0"/>
        <w:jc w:val="both"/>
        <w:rPr>
          <w:lang w:val="en-US" w:eastAsia="en-US" w:bidi="ar-SA"/>
        </w:rPr>
      </w:pPr>
      <w:hyperlink r:id="rId879" w:history="1">
        <w:r>
          <w:rPr>
            <w:rFonts w:ascii="arial" w:eastAsia="arial" w:hAnsi="arial" w:cs="arial"/>
            <w:i/>
            <w:color w:val="0077CC"/>
            <w:sz w:val="20"/>
            <w:u w:val="single"/>
            <w:shd w:val="clear" w:color="auto" w:fill="FFFFFF"/>
            <w:lang w:val="en-US" w:eastAsia="en-US" w:bidi="ar-SA"/>
          </w:rPr>
          <w:t>https://georgetowner.com/articles/tag/capitol-hill/Capitol</w:t>
        </w:r>
      </w:hyperlink>
      <w:r>
        <w:rPr>
          <w:rFonts w:ascii="arial" w:eastAsia="arial" w:hAnsi="arial" w:cs="arial"/>
          <w:color w:val="000000"/>
          <w:sz w:val="20"/>
          <w:lang w:val="en-US" w:eastAsia="en-US" w:bidi="ar-SA"/>
        </w:rPr>
        <w:t xml:space="preserve"> Hill</w:t>
      </w:r>
    </w:p>
    <w:p>
      <w:pPr>
        <w:keepNext w:val="0"/>
        <w:spacing w:before="240" w:after="0" w:line="260" w:lineRule="atLeast"/>
        <w:ind w:left="0" w:right="0" w:firstLine="0"/>
        <w:jc w:val="both"/>
        <w:rPr>
          <w:lang w:val="en-US" w:eastAsia="en-US" w:bidi="ar-SA"/>
        </w:rPr>
      </w:pPr>
      <w:hyperlink r:id="rId880" w:history="1">
        <w:r>
          <w:rPr>
            <w:rFonts w:ascii="arial" w:eastAsia="arial" w:hAnsi="arial" w:cs="arial"/>
            <w:i/>
            <w:color w:val="0077CC"/>
            <w:sz w:val="20"/>
            <w:u w:val="single"/>
            <w:shd w:val="clear" w:color="auto" w:fill="FFFFFF"/>
            <w:lang w:val="en-US" w:eastAsia="en-US" w:bidi="ar-SA"/>
          </w:rPr>
          <w:t>https://georgetowner.com/articles/tag/confirmation/confirmation</w:t>
        </w:r>
      </w:hyperlink>
    </w:p>
    <w:p>
      <w:pPr>
        <w:keepNext w:val="0"/>
        <w:spacing w:before="240" w:after="0" w:line="260" w:lineRule="atLeast"/>
        <w:ind w:left="0" w:right="0" w:firstLine="0"/>
        <w:jc w:val="both"/>
        <w:rPr>
          <w:lang w:val="en-US" w:eastAsia="en-US" w:bidi="ar-SA"/>
        </w:rPr>
      </w:pPr>
      <w:hyperlink r:id="rId881" w:history="1">
        <w:r>
          <w:rPr>
            <w:rFonts w:ascii="arial" w:eastAsia="arial" w:hAnsi="arial" w:cs="arial"/>
            <w:i/>
            <w:color w:val="0077CC"/>
            <w:sz w:val="20"/>
            <w:u w:val="single"/>
            <w:shd w:val="clear" w:color="auto" w:fill="FFFFFF"/>
            <w:lang w:val="en-US" w:eastAsia="en-US" w:bidi="ar-SA"/>
          </w:rPr>
          <w:t>https://georgetowner.com/articles/tag/congress/Congress</w:t>
        </w:r>
      </w:hyperlink>
    </w:p>
    <w:p>
      <w:pPr>
        <w:keepNext w:val="0"/>
        <w:spacing w:before="240" w:after="0" w:line="260" w:lineRule="atLeast"/>
        <w:ind w:left="0" w:right="0" w:firstLine="0"/>
        <w:jc w:val="both"/>
        <w:rPr>
          <w:lang w:val="en-US" w:eastAsia="en-US" w:bidi="ar-SA"/>
        </w:rPr>
      </w:pPr>
      <w:hyperlink r:id="rId882" w:history="1">
        <w:r>
          <w:rPr>
            <w:rFonts w:ascii="arial" w:eastAsia="arial" w:hAnsi="arial" w:cs="arial"/>
            <w:i/>
            <w:color w:val="0077CC"/>
            <w:sz w:val="20"/>
            <w:u w:val="single"/>
            <w:shd w:val="clear" w:color="auto" w:fill="FFFFFF"/>
            <w:lang w:val="en-US" w:eastAsia="en-US" w:bidi="ar-SA"/>
          </w:rPr>
          <w:t>https://georgetowner.com/articles/tag/hart-senate-office-building/Hart</w:t>
        </w:r>
      </w:hyperlink>
      <w:r>
        <w:rPr>
          <w:rFonts w:ascii="arial" w:eastAsia="arial" w:hAnsi="arial" w:cs="arial"/>
          <w:color w:val="000000"/>
          <w:sz w:val="20"/>
          <w:lang w:val="en-US" w:eastAsia="en-US" w:bidi="ar-SA"/>
        </w:rPr>
        <w:t xml:space="preserve"> Senate Office Building</w:t>
      </w:r>
    </w:p>
    <w:p>
      <w:pPr>
        <w:keepNext w:val="0"/>
        <w:spacing w:before="240" w:after="0" w:line="260" w:lineRule="atLeast"/>
        <w:ind w:left="0" w:right="0" w:firstLine="0"/>
        <w:jc w:val="both"/>
        <w:rPr>
          <w:lang w:val="en-US" w:eastAsia="en-US" w:bidi="ar-SA"/>
        </w:rPr>
      </w:pPr>
      <w:hyperlink r:id="rId883" w:history="1">
        <w:r>
          <w:rPr>
            <w:rFonts w:ascii="arial" w:eastAsia="arial" w:hAnsi="arial" w:cs="arial"/>
            <w:i/>
            <w:color w:val="0077CC"/>
            <w:sz w:val="20"/>
            <w:u w:val="single"/>
            <w:shd w:val="clear" w:color="auto" w:fill="FFFFFF"/>
            <w:lang w:val="en-US" w:eastAsia="en-US" w:bidi="ar-SA"/>
          </w:rPr>
          <w:t>https://georgetowner.com/articles/tag/hearing/Hearing</w:t>
        </w:r>
      </w:hyperlink>
    </w:p>
    <w:p>
      <w:pPr>
        <w:keepNext w:val="0"/>
        <w:spacing w:before="240" w:after="0" w:line="260" w:lineRule="atLeast"/>
        <w:ind w:left="0" w:right="0" w:firstLine="0"/>
        <w:jc w:val="both"/>
        <w:rPr>
          <w:lang w:val="en-US" w:eastAsia="en-US" w:bidi="ar-SA"/>
        </w:rPr>
      </w:pPr>
      <w:hyperlink r:id="rId884" w:history="1">
        <w:r>
          <w:rPr>
            <w:rFonts w:ascii="arial" w:eastAsia="arial" w:hAnsi="arial" w:cs="arial"/>
            <w:i/>
            <w:color w:val="0077CC"/>
            <w:sz w:val="20"/>
            <w:u w:val="single"/>
            <w:shd w:val="clear" w:color="auto" w:fill="FFFFFF"/>
            <w:lang w:val="en-US" w:eastAsia="en-US" w:bidi="ar-SA"/>
          </w:rPr>
          <w:t>https://georgetowner.com/articles/tag/judge/Judge</w:t>
        </w:r>
      </w:hyperlink>
    </w:p>
    <w:p>
      <w:pPr>
        <w:keepNext w:val="0"/>
        <w:spacing w:before="240" w:after="0" w:line="260" w:lineRule="atLeast"/>
        <w:ind w:left="0" w:right="0" w:firstLine="0"/>
        <w:jc w:val="both"/>
        <w:rPr>
          <w:lang w:val="en-US" w:eastAsia="en-US" w:bidi="ar-SA"/>
        </w:rPr>
      </w:pPr>
      <w:hyperlink r:id="rId885" w:history="1">
        <w:r>
          <w:rPr>
            <w:rFonts w:ascii="arial" w:eastAsia="arial" w:hAnsi="arial" w:cs="arial"/>
            <w:i/>
            <w:color w:val="0077CC"/>
            <w:sz w:val="20"/>
            <w:u w:val="single"/>
            <w:shd w:val="clear" w:color="auto" w:fill="FFFFFF"/>
            <w:lang w:val="en-US" w:eastAsia="en-US" w:bidi="ar-SA"/>
          </w:rPr>
          <w:t>https://georgetowner.com/articles/tag/judiciary/Judiciary</w:t>
        </w:r>
      </w:hyperlink>
    </w:p>
    <w:p>
      <w:pPr>
        <w:keepNext w:val="0"/>
        <w:spacing w:before="200" w:after="0" w:line="260" w:lineRule="atLeast"/>
        <w:ind w:left="0" w:right="0" w:firstLine="0"/>
        <w:jc w:val="both"/>
        <w:rPr>
          <w:lang w:val="en-US" w:eastAsia="en-US" w:bidi="ar-SA"/>
        </w:rPr>
      </w:pPr>
      <w:hyperlink r:id="rId886" w:history="1">
        <w:r>
          <w:rPr>
            <w:rFonts w:ascii="arial" w:eastAsia="arial" w:hAnsi="arial" w:cs="arial"/>
            <w:i/>
            <w:color w:val="0077CC"/>
            <w:sz w:val="20"/>
            <w:u w:val="single"/>
            <w:shd w:val="clear" w:color="auto" w:fill="FFFFFF"/>
            <w:lang w:val="en-US" w:eastAsia="en-US" w:bidi="ar-SA"/>
          </w:rPr>
          <w:t>https://georgetowner.com/articles/tag/</w:t>
        </w:r>
      </w:hyperlink>
      <w:hyperlink r:id="rId886" w:history="1">
        <w:r>
          <w:rPr>
            <w:rFonts w:ascii="arial" w:eastAsia="arial" w:hAnsi="arial" w:cs="arial"/>
            <w:b/>
            <w:i/>
            <w:color w:val="0077CC"/>
            <w:sz w:val="20"/>
            <w:u w:val="single"/>
            <w:shd w:val="clear" w:color="auto" w:fill="FFFFFF"/>
            <w:lang w:val="en-US" w:eastAsia="en-US" w:bidi="ar-SA"/>
          </w:rPr>
          <w:t>ketanji</w:t>
        </w:r>
      </w:hyperlink>
      <w:hyperlink r:id="rId886" w:history="1">
        <w:r>
          <w:rPr>
            <w:rFonts w:ascii="arial" w:eastAsia="arial" w:hAnsi="arial" w:cs="arial"/>
            <w:i/>
            <w:color w:val="0077CC"/>
            <w:sz w:val="20"/>
            <w:u w:val="single"/>
            <w:shd w:val="clear" w:color="auto" w:fill="FFFFFF"/>
            <w:lang w:val="en-US" w:eastAsia="en-US" w:bidi="ar-SA"/>
          </w:rPr>
          <w:t>-</w:t>
        </w:r>
      </w:hyperlink>
      <w:hyperlink r:id="rId886" w:history="1">
        <w:r>
          <w:rPr>
            <w:rFonts w:ascii="arial" w:eastAsia="arial" w:hAnsi="arial" w:cs="arial"/>
            <w:b/>
            <w:i/>
            <w:color w:val="0077CC"/>
            <w:sz w:val="20"/>
            <w:u w:val="single"/>
            <w:shd w:val="clear" w:color="auto" w:fill="FFFFFF"/>
            <w:lang w:val="en-US" w:eastAsia="en-US" w:bidi="ar-SA"/>
          </w:rPr>
          <w:t>brown</w:t>
        </w:r>
      </w:hyperlink>
      <w:hyperlink r:id="rId886" w:history="1">
        <w:r>
          <w:rPr>
            <w:rFonts w:ascii="arial" w:eastAsia="arial" w:hAnsi="arial" w:cs="arial"/>
            <w:i/>
            <w:color w:val="0077CC"/>
            <w:sz w:val="20"/>
            <w:u w:val="single"/>
            <w:shd w:val="clear" w:color="auto" w:fill="FFFFFF"/>
            <w:lang w:val="en-US" w:eastAsia="en-US" w:bidi="ar-SA"/>
          </w:rPr>
          <w:t>-</w:t>
        </w:r>
      </w:hyperlink>
      <w:hyperlink r:id="rId886" w:history="1">
        <w:r>
          <w:rPr>
            <w:rFonts w:ascii="arial" w:eastAsia="arial" w:hAnsi="arial" w:cs="arial"/>
            <w:b/>
            <w:i/>
            <w:color w:val="0077CC"/>
            <w:sz w:val="20"/>
            <w:u w:val="single"/>
            <w:shd w:val="clear" w:color="auto" w:fill="FFFFFF"/>
            <w:lang w:val="en-US" w:eastAsia="en-US" w:bidi="ar-SA"/>
          </w:rPr>
          <w:t>jackson</w:t>
        </w:r>
      </w:hyperlink>
      <w:hyperlink r:id="rId886" w:history="1">
        <w:r>
          <w:rPr>
            <w:rFonts w:ascii="arial" w:eastAsia="arial" w:hAnsi="arial" w:cs="arial"/>
            <w:i/>
            <w:color w:val="0077CC"/>
            <w:sz w:val="20"/>
            <w:u w:val="single"/>
            <w:shd w:val="clear" w:color="auto" w:fill="FFFFFF"/>
            <w:lang w:val="en-US" w:eastAsia="en-US" w:bidi="ar-SA"/>
          </w:rPr>
          <w:t>/</w:t>
        </w:r>
      </w:hyperlink>
      <w:hyperlink r:id="rId886" w:history="1">
        <w:r>
          <w:rPr>
            <w:rFonts w:ascii="arial" w:eastAsia="arial" w:hAnsi="arial" w:cs="arial"/>
            <w:b/>
            <w:i/>
            <w:color w:val="0077CC"/>
            <w:sz w:val="20"/>
            <w:u w:val="single"/>
            <w:shd w:val="clear" w:color="auto" w:fill="FFFFFF"/>
            <w:lang w:val="en-US" w:eastAsia="en-US" w:bidi="ar-SA"/>
          </w:rPr>
          <w:t>Ketanji</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40" w:after="0" w:line="260" w:lineRule="atLeast"/>
        <w:ind w:left="0" w:right="0" w:firstLine="0"/>
        <w:jc w:val="both"/>
        <w:rPr>
          <w:lang w:val="en-US" w:eastAsia="en-US" w:bidi="ar-SA"/>
        </w:rPr>
      </w:pPr>
      <w:hyperlink r:id="rId887" w:history="1">
        <w:r>
          <w:rPr>
            <w:rFonts w:ascii="arial" w:eastAsia="arial" w:hAnsi="arial" w:cs="arial"/>
            <w:i/>
            <w:color w:val="0077CC"/>
            <w:sz w:val="20"/>
            <w:u w:val="single"/>
            <w:shd w:val="clear" w:color="auto" w:fill="FFFFFF"/>
            <w:lang w:val="en-US" w:eastAsia="en-US" w:bidi="ar-SA"/>
          </w:rPr>
          <w:t>https://georgetowner.com/articles/tag/law/law</w:t>
        </w:r>
      </w:hyperlink>
    </w:p>
    <w:p>
      <w:pPr>
        <w:keepNext w:val="0"/>
        <w:spacing w:before="240" w:after="0" w:line="260" w:lineRule="atLeast"/>
        <w:ind w:left="0" w:right="0" w:firstLine="0"/>
        <w:jc w:val="both"/>
        <w:rPr>
          <w:lang w:val="en-US" w:eastAsia="en-US" w:bidi="ar-SA"/>
        </w:rPr>
      </w:pPr>
      <w:hyperlink r:id="rId888" w:history="1">
        <w:r>
          <w:rPr>
            <w:rFonts w:ascii="arial" w:eastAsia="arial" w:hAnsi="arial" w:cs="arial"/>
            <w:i/>
            <w:color w:val="0077CC"/>
            <w:sz w:val="20"/>
            <w:u w:val="single"/>
            <w:shd w:val="clear" w:color="auto" w:fill="FFFFFF"/>
            <w:lang w:val="en-US" w:eastAsia="en-US" w:bidi="ar-SA"/>
          </w:rPr>
          <w:t>https://georgetowner.com/articles/tag/scotus/SCOTUS</w:t>
        </w:r>
      </w:hyperlink>
    </w:p>
    <w:p>
      <w:pPr>
        <w:keepNext w:val="0"/>
        <w:spacing w:before="240" w:after="0" w:line="260" w:lineRule="atLeast"/>
        <w:ind w:left="0" w:right="0" w:firstLine="0"/>
        <w:jc w:val="both"/>
        <w:rPr>
          <w:lang w:val="en-US" w:eastAsia="en-US" w:bidi="ar-SA"/>
        </w:rPr>
      </w:pPr>
      <w:hyperlink r:id="rId889" w:history="1">
        <w:r>
          <w:rPr>
            <w:rFonts w:ascii="arial" w:eastAsia="arial" w:hAnsi="arial" w:cs="arial"/>
            <w:i/>
            <w:color w:val="0077CC"/>
            <w:sz w:val="20"/>
            <w:u w:val="single"/>
            <w:shd w:val="clear" w:color="auto" w:fill="FFFFFF"/>
            <w:lang w:val="en-US" w:eastAsia="en-US" w:bidi="ar-SA"/>
          </w:rPr>
          <w:t>https://georgetowner.com/articles/tag/senate/Senate</w:t>
        </w:r>
      </w:hyperlink>
    </w:p>
    <w:p>
      <w:pPr>
        <w:keepNext w:val="0"/>
        <w:spacing w:before="240" w:after="0" w:line="260" w:lineRule="atLeast"/>
        <w:ind w:left="0" w:right="0" w:firstLine="0"/>
        <w:jc w:val="both"/>
        <w:rPr>
          <w:lang w:val="en-US" w:eastAsia="en-US" w:bidi="ar-SA"/>
        </w:rPr>
      </w:pPr>
      <w:hyperlink r:id="rId890" w:history="1">
        <w:r>
          <w:rPr>
            <w:rFonts w:ascii="arial" w:eastAsia="arial" w:hAnsi="arial" w:cs="arial"/>
            <w:i/>
            <w:color w:val="0077CC"/>
            <w:sz w:val="20"/>
            <w:u w:val="single"/>
            <w:shd w:val="clear" w:color="auto" w:fill="FFFFFF"/>
            <w:lang w:val="en-US" w:eastAsia="en-US" w:bidi="ar-SA"/>
          </w:rPr>
          <w:t>https://georgetowner.com/articles/tag/supreme-court/Supreme</w:t>
        </w:r>
      </w:hyperlink>
      <w:r>
        <w:rPr>
          <w:rFonts w:ascii="arial" w:eastAsia="arial" w:hAnsi="arial" w:cs="arial"/>
          <w:color w:val="000000"/>
          <w:sz w:val="20"/>
          <w:lang w:val="en-US" w:eastAsia="en-US" w:bidi="ar-SA"/>
        </w:rPr>
        <w:t xml:space="preserve"> Court</w:t>
      </w:r>
    </w:p>
    <w:p>
      <w:pPr>
        <w:keepNext w:val="0"/>
        <w:spacing w:before="240" w:after="0" w:line="260" w:lineRule="atLeast"/>
        <w:ind w:left="0" w:right="0" w:firstLine="0"/>
        <w:jc w:val="both"/>
        <w:rPr>
          <w:lang w:val="en-US" w:eastAsia="en-US" w:bidi="ar-SA"/>
        </w:rPr>
      </w:pPr>
      <w:hyperlink r:id="rId891" w:history="1">
        <w:r>
          <w:rPr>
            <w:rFonts w:ascii="arial" w:eastAsia="arial" w:hAnsi="arial" w:cs="arial"/>
            <w:i/>
            <w:color w:val="0077CC"/>
            <w:sz w:val="20"/>
            <w:u w:val="single"/>
            <w:shd w:val="clear" w:color="auto" w:fill="FFFFFF"/>
            <w:lang w:val="en-US" w:eastAsia="en-US" w:bidi="ar-SA"/>
          </w:rPr>
          <w:t>http://www.Newsreleasewire.com/268985</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 xml:space="preserve">McConnell to vote 'no' on </w:t>
        </w:r>
      </w:hyperlink>
      <w:hyperlink r:id="rId89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8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8" w:history="1">
        <w:r>
          <w:rPr>
            <w:rFonts w:ascii="arial" w:eastAsia="arial" w:hAnsi="arial" w:cs="arial"/>
            <w:b/>
            <w:bCs/>
            <w:i/>
            <w:color w:val="0077CC"/>
            <w:kern w:val="32"/>
            <w:sz w:val="28"/>
            <w:szCs w:val="32"/>
            <w:u w:val="single"/>
            <w:shd w:val="clear" w:color="auto" w:fill="FFFFFF"/>
            <w:lang w:val="en-US" w:eastAsia="en-US" w:bidi="ar-SA"/>
          </w:rPr>
          <w:t>Brown</w:t>
        </w:r>
      </w:hyperlink>
      <w:hyperlink r:id="rId8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8"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Axios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 9:25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Shawna Chen</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24, 2022( Axios: </w:t>
      </w:r>
      <w:hyperlink r:id="rId367" w:history="1">
        <w:r>
          <w:rPr>
            <w:rFonts w:ascii="arial" w:eastAsia="arial" w:hAnsi="arial" w:cs="arial"/>
            <w:i/>
            <w:color w:val="0077CC"/>
            <w:sz w:val="20"/>
            <w:u w:val="single"/>
            <w:shd w:val="clear" w:color="auto" w:fill="FFFFFF"/>
            <w:lang w:val="en-US" w:eastAsia="en-US" w:bidi="ar-SA"/>
          </w:rPr>
          <w:t>https://link.axios.com/join/am-signup?source=aci</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Senate Minority Leader Mitch McConnell (R-Ky.) said Thursday[1] that he will vote 'no' on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 picture: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likely to be confirmed with or without McConnell's support, but he had left the door open in previous days[2], saying he wasn't yet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he's saying now: In a speech on the Senate floor on Thursday, McConnell said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deflected questions on constitutional philosophy and cited the fact that she's backed by groups that support court-packing. "I cannot and will not support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her lifetime appointment to the Supreme Court," McConnell said.</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"declined to address critically important questions and ameliorate real concerns," he added, pointing to her non-answers on court-packing.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the court-packers' pick. And she testified like it."</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followed Justice Amy Coney Barrett's precedent in declining to respond to a number of questions during her hearing. Court-packing is also a subject that would be decided solely by the president and Congress.[3] Worth noting: McConnell voted against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appointment to the D.C. circuit court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 deeper: How Mitch McConnell sees the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"battle"[4]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899" w:history="1">
        <w:r>
          <w:rPr>
            <w:rFonts w:ascii="arial" w:eastAsia="arial" w:hAnsi="arial" w:cs="arial"/>
            <w:i/>
            <w:color w:val="0077CC"/>
            <w:sz w:val="20"/>
            <w:u w:val="single"/>
            <w:shd w:val="clear" w:color="auto" w:fill="FFFFFF"/>
            <w:lang w:val="en-US" w:eastAsia="en-US" w:bidi="ar-SA"/>
          </w:rPr>
          <w:t>https://twitter.com/cspan/status/1507085188215586816?s=20&amp;t=wAN7DY6NkDegomFobIUSzw</w:t>
        </w:r>
      </w:hyperlink>
      <w:r>
        <w:rPr>
          <w:rFonts w:ascii="arial" w:eastAsia="arial" w:hAnsi="arial" w:cs="arial"/>
          <w:color w:val="000000"/>
          <w:sz w:val="20"/>
          <w:lang w:val="en-US" w:eastAsia="en-US" w:bidi="ar-SA"/>
        </w:rPr>
        <w:t xml:space="preserve"> [ 2]: </w:t>
      </w:r>
      <w:hyperlink r:id="rId900" w:history="1">
        <w:r>
          <w:rPr>
            <w:rFonts w:ascii="arial" w:eastAsia="arial" w:hAnsi="arial" w:cs="arial"/>
            <w:i/>
            <w:color w:val="0077CC"/>
            <w:sz w:val="20"/>
            <w:u w:val="single"/>
            <w:shd w:val="clear" w:color="auto" w:fill="FFFFFF"/>
            <w:lang w:val="en-US" w:eastAsia="en-US" w:bidi="ar-SA"/>
          </w:rPr>
          <w:t>https://www.axios.com/mcconnell-</w:t>
        </w:r>
      </w:hyperlink>
      <w:hyperlink r:id="rId900" w:history="1">
        <w:r>
          <w:rPr>
            <w:rFonts w:ascii="arial" w:eastAsia="arial" w:hAnsi="arial" w:cs="arial"/>
            <w:b/>
            <w:i/>
            <w:color w:val="0077CC"/>
            <w:sz w:val="20"/>
            <w:u w:val="single"/>
            <w:shd w:val="clear" w:color="auto" w:fill="FFFFFF"/>
            <w:lang w:val="en-US" w:eastAsia="en-US" w:bidi="ar-SA"/>
          </w:rPr>
          <w:t>ketanji</w:t>
        </w:r>
      </w:hyperlink>
      <w:hyperlink r:id="rId900" w:history="1">
        <w:r>
          <w:rPr>
            <w:rFonts w:ascii="arial" w:eastAsia="arial" w:hAnsi="arial" w:cs="arial"/>
            <w:i/>
            <w:color w:val="0077CC"/>
            <w:sz w:val="20"/>
            <w:u w:val="single"/>
            <w:shd w:val="clear" w:color="auto" w:fill="FFFFFF"/>
            <w:lang w:val="en-US" w:eastAsia="en-US" w:bidi="ar-SA"/>
          </w:rPr>
          <w:t>-</w:t>
        </w:r>
      </w:hyperlink>
      <w:hyperlink r:id="rId900" w:history="1">
        <w:r>
          <w:rPr>
            <w:rFonts w:ascii="arial" w:eastAsia="arial" w:hAnsi="arial" w:cs="arial"/>
            <w:b/>
            <w:i/>
            <w:color w:val="0077CC"/>
            <w:sz w:val="20"/>
            <w:u w:val="single"/>
            <w:shd w:val="clear" w:color="auto" w:fill="FFFFFF"/>
            <w:lang w:val="en-US" w:eastAsia="en-US" w:bidi="ar-SA"/>
          </w:rPr>
          <w:t>brown</w:t>
        </w:r>
      </w:hyperlink>
      <w:hyperlink r:id="rId900" w:history="1">
        <w:r>
          <w:rPr>
            <w:rFonts w:ascii="arial" w:eastAsia="arial" w:hAnsi="arial" w:cs="arial"/>
            <w:i/>
            <w:color w:val="0077CC"/>
            <w:sz w:val="20"/>
            <w:u w:val="single"/>
            <w:shd w:val="clear" w:color="auto" w:fill="FFFFFF"/>
            <w:lang w:val="en-US" w:eastAsia="en-US" w:bidi="ar-SA"/>
          </w:rPr>
          <w:t>-</w:t>
        </w:r>
      </w:hyperlink>
      <w:hyperlink r:id="rId900" w:history="1">
        <w:r>
          <w:rPr>
            <w:rFonts w:ascii="arial" w:eastAsia="arial" w:hAnsi="arial" w:cs="arial"/>
            <w:b/>
            <w:i/>
            <w:color w:val="0077CC"/>
            <w:sz w:val="20"/>
            <w:u w:val="single"/>
            <w:shd w:val="clear" w:color="auto" w:fill="FFFFFF"/>
            <w:lang w:val="en-US" w:eastAsia="en-US" w:bidi="ar-SA"/>
          </w:rPr>
          <w:t>jackson</w:t>
        </w:r>
      </w:hyperlink>
      <w:hyperlink r:id="rId900" w:history="1">
        <w:r>
          <w:rPr>
            <w:rFonts w:ascii="arial" w:eastAsia="arial" w:hAnsi="arial" w:cs="arial"/>
            <w:i/>
            <w:color w:val="0077CC"/>
            <w:sz w:val="20"/>
            <w:u w:val="single"/>
            <w:shd w:val="clear" w:color="auto" w:fill="FFFFFF"/>
            <w:lang w:val="en-US" w:eastAsia="en-US" w:bidi="ar-SA"/>
          </w:rPr>
          <w:t>-6503033d-5885-462a-ba27-266d91743471.html</w:t>
        </w:r>
      </w:hyperlink>
      <w:r>
        <w:rPr>
          <w:rFonts w:ascii="arial" w:eastAsia="arial" w:hAnsi="arial" w:cs="arial"/>
          <w:color w:val="000000"/>
          <w:sz w:val="20"/>
          <w:lang w:val="en-US" w:eastAsia="en-US" w:bidi="ar-SA"/>
        </w:rPr>
        <w:t xml:space="preserve"> [ 3]: </w:t>
      </w:r>
      <w:hyperlink r:id="rId901" w:history="1">
        <w:r>
          <w:rPr>
            <w:rFonts w:ascii="arial" w:eastAsia="arial" w:hAnsi="arial" w:cs="arial"/>
            <w:i/>
            <w:color w:val="0077CC"/>
            <w:sz w:val="20"/>
            <w:u w:val="single"/>
            <w:shd w:val="clear" w:color="auto" w:fill="FFFFFF"/>
            <w:lang w:val="en-US" w:eastAsia="en-US" w:bidi="ar-SA"/>
          </w:rPr>
          <w:t>https://www.axios.com/how-mitch-mcconnell-sees-</w:t>
        </w:r>
      </w:hyperlink>
      <w:hyperlink r:id="rId901" w:history="1">
        <w:r>
          <w:rPr>
            <w:rFonts w:ascii="arial" w:eastAsia="arial" w:hAnsi="arial" w:cs="arial"/>
            <w:b/>
            <w:i/>
            <w:color w:val="0077CC"/>
            <w:sz w:val="20"/>
            <w:u w:val="single"/>
            <w:shd w:val="clear" w:color="auto" w:fill="FFFFFF"/>
            <w:lang w:val="en-US" w:eastAsia="en-US" w:bidi="ar-SA"/>
          </w:rPr>
          <w:t>ketanji</w:t>
        </w:r>
      </w:hyperlink>
      <w:hyperlink r:id="rId901" w:history="1">
        <w:r>
          <w:rPr>
            <w:rFonts w:ascii="arial" w:eastAsia="arial" w:hAnsi="arial" w:cs="arial"/>
            <w:i/>
            <w:color w:val="0077CC"/>
            <w:sz w:val="20"/>
            <w:u w:val="single"/>
            <w:shd w:val="clear" w:color="auto" w:fill="FFFFFF"/>
            <w:lang w:val="en-US" w:eastAsia="en-US" w:bidi="ar-SA"/>
          </w:rPr>
          <w:t>-</w:t>
        </w:r>
      </w:hyperlink>
      <w:hyperlink r:id="rId901" w:history="1">
        <w:r>
          <w:rPr>
            <w:rFonts w:ascii="arial" w:eastAsia="arial" w:hAnsi="arial" w:cs="arial"/>
            <w:b/>
            <w:i/>
            <w:color w:val="0077CC"/>
            <w:sz w:val="20"/>
            <w:u w:val="single"/>
            <w:shd w:val="clear" w:color="auto" w:fill="FFFFFF"/>
            <w:lang w:val="en-US" w:eastAsia="en-US" w:bidi="ar-SA"/>
          </w:rPr>
          <w:t>brown</w:t>
        </w:r>
      </w:hyperlink>
      <w:hyperlink r:id="rId901" w:history="1">
        <w:r>
          <w:rPr>
            <w:rFonts w:ascii="arial" w:eastAsia="arial" w:hAnsi="arial" w:cs="arial"/>
            <w:i/>
            <w:color w:val="0077CC"/>
            <w:sz w:val="20"/>
            <w:u w:val="single"/>
            <w:shd w:val="clear" w:color="auto" w:fill="FFFFFF"/>
            <w:lang w:val="en-US" w:eastAsia="en-US" w:bidi="ar-SA"/>
          </w:rPr>
          <w:t>-</w:t>
        </w:r>
      </w:hyperlink>
      <w:hyperlink r:id="rId901" w:history="1">
        <w:r>
          <w:rPr>
            <w:rFonts w:ascii="arial" w:eastAsia="arial" w:hAnsi="arial" w:cs="arial"/>
            <w:b/>
            <w:i/>
            <w:color w:val="0077CC"/>
            <w:sz w:val="20"/>
            <w:u w:val="single"/>
            <w:shd w:val="clear" w:color="auto" w:fill="FFFFFF"/>
            <w:lang w:val="en-US" w:eastAsia="en-US" w:bidi="ar-SA"/>
          </w:rPr>
          <w:t>jackson</w:t>
        </w:r>
      </w:hyperlink>
      <w:hyperlink r:id="rId901" w:history="1">
        <w:r>
          <w:rPr>
            <w:rFonts w:ascii="arial" w:eastAsia="arial" w:hAnsi="arial" w:cs="arial"/>
            <w:i/>
            <w:color w:val="0077CC"/>
            <w:sz w:val="20"/>
            <w:u w:val="single"/>
            <w:shd w:val="clear" w:color="auto" w:fill="FFFFFF"/>
            <w:lang w:val="en-US" w:eastAsia="en-US" w:bidi="ar-SA"/>
          </w:rPr>
          <w:t>-battle-fdefbac6-a0ea-43a4-8fb4-ffe933265c5f.html</w:t>
        </w:r>
      </w:hyperlink>
      <w:r>
        <w:rPr>
          <w:rFonts w:ascii="arial" w:eastAsia="arial" w:hAnsi="arial" w:cs="arial"/>
          <w:color w:val="000000"/>
          <w:sz w:val="20"/>
          <w:lang w:val="en-US" w:eastAsia="en-US" w:bidi="ar-SA"/>
        </w:rPr>
        <w:t xml:space="preserve"> [ 4]: </w:t>
      </w:r>
      <w:hyperlink r:id="rId901" w:history="1">
        <w:r>
          <w:rPr>
            <w:rFonts w:ascii="arial" w:eastAsia="arial" w:hAnsi="arial" w:cs="arial"/>
            <w:i/>
            <w:color w:val="0077CC"/>
            <w:sz w:val="20"/>
            <w:u w:val="single"/>
            <w:shd w:val="clear" w:color="auto" w:fill="FFFFFF"/>
            <w:lang w:val="en-US" w:eastAsia="en-US" w:bidi="ar-SA"/>
          </w:rPr>
          <w:t>https://www.axios.com/how-mitch-mcconnell-sees-</w:t>
        </w:r>
      </w:hyperlink>
      <w:hyperlink r:id="rId901" w:history="1">
        <w:r>
          <w:rPr>
            <w:rFonts w:ascii="arial" w:eastAsia="arial" w:hAnsi="arial" w:cs="arial"/>
            <w:b/>
            <w:i/>
            <w:color w:val="0077CC"/>
            <w:sz w:val="20"/>
            <w:u w:val="single"/>
            <w:shd w:val="clear" w:color="auto" w:fill="FFFFFF"/>
            <w:lang w:val="en-US" w:eastAsia="en-US" w:bidi="ar-SA"/>
          </w:rPr>
          <w:t>ketanji</w:t>
        </w:r>
      </w:hyperlink>
      <w:hyperlink r:id="rId901" w:history="1">
        <w:r>
          <w:rPr>
            <w:rFonts w:ascii="arial" w:eastAsia="arial" w:hAnsi="arial" w:cs="arial"/>
            <w:i/>
            <w:color w:val="0077CC"/>
            <w:sz w:val="20"/>
            <w:u w:val="single"/>
            <w:shd w:val="clear" w:color="auto" w:fill="FFFFFF"/>
            <w:lang w:val="en-US" w:eastAsia="en-US" w:bidi="ar-SA"/>
          </w:rPr>
          <w:t>-</w:t>
        </w:r>
      </w:hyperlink>
      <w:hyperlink r:id="rId901" w:history="1">
        <w:r>
          <w:rPr>
            <w:rFonts w:ascii="arial" w:eastAsia="arial" w:hAnsi="arial" w:cs="arial"/>
            <w:b/>
            <w:i/>
            <w:color w:val="0077CC"/>
            <w:sz w:val="20"/>
            <w:u w:val="single"/>
            <w:shd w:val="clear" w:color="auto" w:fill="FFFFFF"/>
            <w:lang w:val="en-US" w:eastAsia="en-US" w:bidi="ar-SA"/>
          </w:rPr>
          <w:t>brown</w:t>
        </w:r>
      </w:hyperlink>
      <w:hyperlink r:id="rId901" w:history="1">
        <w:r>
          <w:rPr>
            <w:rFonts w:ascii="arial" w:eastAsia="arial" w:hAnsi="arial" w:cs="arial"/>
            <w:i/>
            <w:color w:val="0077CC"/>
            <w:sz w:val="20"/>
            <w:u w:val="single"/>
            <w:shd w:val="clear" w:color="auto" w:fill="FFFFFF"/>
            <w:lang w:val="en-US" w:eastAsia="en-US" w:bidi="ar-SA"/>
          </w:rPr>
          <w:t>-</w:t>
        </w:r>
      </w:hyperlink>
      <w:hyperlink r:id="rId901" w:history="1">
        <w:r>
          <w:rPr>
            <w:rFonts w:ascii="arial" w:eastAsia="arial" w:hAnsi="arial" w:cs="arial"/>
            <w:b/>
            <w:i/>
            <w:color w:val="0077CC"/>
            <w:sz w:val="20"/>
            <w:u w:val="single"/>
            <w:shd w:val="clear" w:color="auto" w:fill="FFFFFF"/>
            <w:lang w:val="en-US" w:eastAsia="en-US" w:bidi="ar-SA"/>
          </w:rPr>
          <w:t>jackson</w:t>
        </w:r>
      </w:hyperlink>
      <w:hyperlink r:id="rId901" w:history="1">
        <w:r>
          <w:rPr>
            <w:rFonts w:ascii="arial" w:eastAsia="arial" w:hAnsi="arial" w:cs="arial"/>
            <w:i/>
            <w:color w:val="0077CC"/>
            <w:sz w:val="20"/>
            <w:u w:val="single"/>
            <w:shd w:val="clear" w:color="auto" w:fill="FFFFFF"/>
            <w:lang w:val="en-US" w:eastAsia="en-US" w:bidi="ar-SA"/>
          </w:rPr>
          <w:t>-battle-fdefbac6-a0ea-43a4-8fb4-ffe933265c5f.html</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2"/>
          <w:headerReference w:type="default" r:id="rId903"/>
          <w:footerReference w:type="even" r:id="rId904"/>
          <w:footerReference w:type="default" r:id="rId905"/>
          <w:headerReference w:type="first" r:id="rId906"/>
          <w:footerReference w:type="first" r:id="rId907"/>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8" w:history="1">
        <w:r>
          <w:rPr>
            <w:rFonts w:ascii="arial" w:eastAsia="arial" w:hAnsi="arial" w:cs="arial"/>
            <w:b/>
            <w:bCs/>
            <w:i/>
            <w:color w:val="0077CC"/>
            <w:kern w:val="32"/>
            <w:sz w:val="28"/>
            <w:szCs w:val="32"/>
            <w:u w:val="single"/>
            <w:shd w:val="clear" w:color="auto" w:fill="FFFFFF"/>
            <w:lang w:val="en-US" w:eastAsia="en-US" w:bidi="ar-SA"/>
          </w:rPr>
          <w:t xml:space="preserve">Kaine pledges </w:t>
        </w:r>
      </w:hyperlink>
      <w:hyperlink r:id="rId90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08" w:history="1">
        <w:r>
          <w:rPr>
            <w:rFonts w:ascii="arial" w:eastAsia="arial" w:hAnsi="arial" w:cs="arial"/>
            <w:b/>
            <w:bCs/>
            <w:i/>
            <w:color w:val="0077CC"/>
            <w:kern w:val="32"/>
            <w:sz w:val="28"/>
            <w:szCs w:val="32"/>
            <w:u w:val="single"/>
            <w:shd w:val="clear" w:color="auto" w:fill="FFFFFF"/>
            <w:lang w:val="en-US" w:eastAsia="en-US" w:bidi="ar-SA"/>
          </w:rPr>
          <w:t xml:space="preserve"> 'unqualified support'; Kaine formally announces support for Judge </w:t>
        </w:r>
      </w:hyperlink>
      <w:hyperlink r:id="rId90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8" w:history="1">
        <w:r>
          <w:rPr>
            <w:rFonts w:ascii="arial" w:eastAsia="arial" w:hAnsi="arial" w:cs="arial"/>
            <w:b/>
            <w:bCs/>
            <w:i/>
            <w:color w:val="0077CC"/>
            <w:kern w:val="32"/>
            <w:sz w:val="28"/>
            <w:szCs w:val="32"/>
            <w:u w:val="single"/>
            <w:shd w:val="clear" w:color="auto" w:fill="FFFFFF"/>
            <w:lang w:val="en-US" w:eastAsia="en-US" w:bidi="ar-SA"/>
          </w:rPr>
          <w:t>Brown</w:t>
        </w:r>
      </w:hyperlink>
      <w:hyperlink r:id="rId9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8"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Richmond Times Dispatch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Richmond Newspapers,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Pg. 2A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CAIN Richmond TimesDispatch</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&lt;a href="</w:t>
      </w:r>
      <w:hyperlink r:id="rId909" w:history="1">
        <w:r>
          <w:rPr>
            <w:rFonts w:ascii="arial" w:eastAsia="arial" w:hAnsi="arial" w:cs="arial"/>
            <w:i/>
            <w:color w:val="0077CC"/>
            <w:sz w:val="20"/>
            <w:u w:val="single"/>
            <w:shd w:val="clear" w:color="auto" w:fill="FFFFFF"/>
            <w:lang w:val="en-US" w:eastAsia="en-US" w:bidi="ar-SA"/>
          </w:rPr>
          <w:t>https://www.kaine.senate.gov</w:t>
        </w:r>
      </w:hyperlink>
      <w:r>
        <w:rPr>
          <w:rFonts w:ascii="arial" w:eastAsia="arial" w:hAnsi="arial" w:cs="arial"/>
          <w:color w:val="000000"/>
          <w:sz w:val="20"/>
          <w:lang w:val="en-US" w:eastAsia="en-US" w:bidi="ar-SA"/>
        </w:rPr>
        <w:t xml:space="preserve">/" target="_blank"&gt;Tim Kaine&lt;/a&gt;, D-Va., who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Monday evening, formally announced his support Tuesday for her confirmation to the U.S.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gravity of a lifetime appointment to the Supreme Court, my practice is to withhold any decision on a nominee - regardless of my previous positions on that nominee for other judgeships - until I carefully review their qualifications, observe their appearance before the Senate Judiciary Committee, and personally meet with them," Kaine said in a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done so and now offer my unqualified support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 Justice of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likely to win Senate confirmation by the end of the week and become the first Black woman on the high court. Three Republicans have announced that they will vote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Sens. Susan Collins of Maine, Lisa Murkowski of Alaska and Mitt Romney of Utah. They are likely to join the Senate's 50 Democrats in backing the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Mark Warner, D-Va., formally announced his support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after meeting with the judge earlier Monday afternoon.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Kaine and Warner - like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are graduates of Harvard University's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Kaine, a former civil rights lawyer, cited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qualifications, including what he termed her "strong track record as a federal public defender, distinguished service as a federal trial and appellate judge, and multiple attestations to her character and fairness," and that her confirmation would make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he is "particularly drawn" to two aspects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experience - that she would be the first former public defender on the Supreme Court and that she would join Justice Sonia Sotomayor as the second trial judge on the current court. </w:t>
      </w:r>
    </w:p>
    <w:p>
      <w:pPr>
        <w:keepNext w:val="0"/>
        <w:spacing w:before="240" w:after="0" w:line="260" w:lineRule="atLeast"/>
        <w:ind w:left="0" w:right="0" w:firstLine="0"/>
        <w:jc w:val="both"/>
        <w:rPr>
          <w:lang w:val="en-US" w:eastAsia="en-US" w:bidi="ar-SA"/>
        </w:rPr>
      </w:pPr>
      <w:hyperlink r:id="rId625" w:history="1">
        <w:r>
          <w:rPr>
            <w:rFonts w:ascii="arial" w:eastAsia="arial" w:hAnsi="arial" w:cs="arial"/>
            <w:i/>
            <w:color w:val="0077CC"/>
            <w:sz w:val="20"/>
            <w:u w:val="single"/>
            <w:shd w:val="clear" w:color="auto" w:fill="FFFFFF"/>
            <w:lang w:val="en-US" w:eastAsia="en-US" w:bidi="ar-SA"/>
          </w:rPr>
          <w:t>acain@timesdispatch.com</w:t>
        </w:r>
      </w:hyperlink>
      <w:r>
        <w:rPr>
          <w:rFonts w:ascii="arial" w:eastAsia="arial" w:hAnsi="arial" w:cs="arial"/>
          <w:color w:val="000000"/>
          <w:sz w:val="20"/>
          <w:lang w:val="en-US" w:eastAsia="en-US" w:bidi="ar-SA"/>
        </w:rPr>
        <w:t xml:space="preserve"> &lt;!--p:footer--&gt;(804) 649-6645Twitter: @AndrewCainRTD &lt;!--p:footer nl--&gt;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302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Tim Kaine, D-Va., and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met Monday on Capitol Hill in Washington. Kaine formally announced his support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Tuesday. The Associated Press Sen. Tim Kaine, D-Va., and 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met Monday on Capitol Hill in Washington. Kaine formally announced his support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Tuesday. The Associated Press Virginia Sen. Tim Kaine meets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before committee vote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 xml:space="preserve">Equality California: Statement on Judge </w:t>
        </w:r>
      </w:hyperlink>
      <w:hyperlink r:id="rId91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6" w:history="1">
        <w:r>
          <w:rPr>
            <w:rFonts w:ascii="arial" w:eastAsia="arial" w:hAnsi="arial" w:cs="arial"/>
            <w:b/>
            <w:bCs/>
            <w:i/>
            <w:color w:val="0077CC"/>
            <w:kern w:val="32"/>
            <w:sz w:val="28"/>
            <w:szCs w:val="32"/>
            <w:u w:val="single"/>
            <w:shd w:val="clear" w:color="auto" w:fill="FFFFFF"/>
            <w:lang w:val="en-US" w:eastAsia="en-US" w:bidi="ar-SA"/>
          </w:rPr>
          <w:t>Brown</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6"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U.S. Supreme Court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(TNStalk) -- Equality California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Senate confirmed President Joe Biden's U.S.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Thursday 53-47 with bipartisan support. U.S. Circuit Court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serve a lifetime appointment as Associate Justice of the U.S. Supreme Court. Equality California, the nation's largest statewide LGBTQ+ civil rights organization, released the following statement from Executive Director Tony Hoang.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is a pivotal step toward a Supreme Court that reflects our nation's diversity. This is a moment of celebration, as an exceptionally qualified Black woman will serve on the high court for the first time in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her confirmation process,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demonstrated exactly why President Biden nominated her to serve a lifetime appointment on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showed the country her deep respect for and knowledge of the Constitution, her commitment to equal justice and her unwavering fair-mindedness. And she showed young people across the country that no dream is too big, and no obstacle is too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presence on the high bench will inspire generations of Americans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Sociological]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Jorge Reyes Salinas, 323/848-9801, (c) 818/307-7387, </w:t>
      </w:r>
      <w:hyperlink r:id="rId917" w:history="1">
        <w:r>
          <w:rPr>
            <w:rFonts w:ascii="arial" w:eastAsia="arial" w:hAnsi="arial" w:cs="arial"/>
            <w:i/>
            <w:color w:val="0077CC"/>
            <w:sz w:val="20"/>
            <w:u w:val="single"/>
            <w:shd w:val="clear" w:color="auto" w:fill="FFFFFF"/>
            <w:lang w:val="en-US" w:eastAsia="en-US" w:bidi="ar-SA"/>
          </w:rPr>
          <w:t>press@eqca.org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MSTRUCK-7803531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 xml:space="preserve">'The sickening Republican smear campaign against </w:t>
        </w:r>
      </w:hyperlink>
      <w:hyperlink r:id="rId92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4" w:history="1">
        <w:r>
          <w:rPr>
            <w:rFonts w:ascii="arial" w:eastAsia="arial" w:hAnsi="arial" w:cs="arial"/>
            <w:b/>
            <w:bCs/>
            <w:i/>
            <w:color w:val="0077CC"/>
            <w:kern w:val="32"/>
            <w:sz w:val="28"/>
            <w:szCs w:val="32"/>
            <w:u w:val="single"/>
            <w:shd w:val="clear" w:color="auto" w:fill="FFFFFF"/>
            <w:lang w:val="en-US" w:eastAsia="en-US" w:bidi="ar-SA"/>
          </w:rPr>
          <w:t>Brown</w:t>
        </w:r>
      </w:hyperlink>
      <w:hyperlink r:id="rId9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24"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How Appealing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2022 Monday 1:30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Howard Bashman</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99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21, 2022( How Appealing: </w:t>
      </w:r>
      <w:hyperlink r:id="rId384" w:history="1">
        <w:r>
          <w:rPr>
            <w:rFonts w:ascii="arial" w:eastAsia="arial" w:hAnsi="arial" w:cs="arial"/>
            <w:i/>
            <w:color w:val="0077CC"/>
            <w:sz w:val="20"/>
            <w:u w:val="single"/>
            <w:shd w:val="clear" w:color="auto" w:fill="FFFFFF"/>
            <w:lang w:val="en-US" w:eastAsia="en-US" w:bidi="ar-SA"/>
          </w:rPr>
          <w:t>https://howappealing.abovethelaw.com</w:t>
        </w:r>
      </w:hyperlink>
      <w:r>
        <w:rPr>
          <w:rFonts w:ascii="arial" w:eastAsia="arial" w:hAnsi="arial" w:cs="arial"/>
          <w:color w:val="000000"/>
          <w:sz w:val="20"/>
          <w:lang w:val="en-US" w:eastAsia="en-US" w:bidi="ar-SA"/>
        </w:rPr>
        <w:t xml:space="preserve"> Delivered by Newstex)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'Yale Law Students for Censorship: Maybe those who try to shout down speakers shouldn't get judicial clerkships.' This editorial[1] will appear in Monday's edition of The Wall Street Journal.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8:44 PM [2] by Howard Bashman[3]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One Last Obstacle to the Supreme Court: Those Hearings; Biden's nominee for the court could be the nation's first Black woman justice if she avoids missteps during Senate hearings that start Monday.' Greg Stohr of Bloomberg News has this report[4].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8:42 PM [5] by Howard Bashman[6]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sickening Republican smear campaign against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Law professor Erwin Chemerinsky[7] has this essay[8] online at The Los Angeles Times.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8:40 PM [9] by Howard Bashman[10]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Harvard,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Fought Injustices but Kept a Steely Academic Focus': Erica L. Green of The New York Times has this report[11].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 Hulse of The New York Times reports that 'On Eve of Confirmation Hearings, G.O.P. Steps Up Attacks 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White House and Democrats have pushed back hard against new claims that the judge was overly lenient in certain cases, calling them a smear[12].'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Barnes and Ann E. Marimow of The Washington Post have an article headlined 'Ahead of Supreme Court confirmation hearing,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stances on key issues; The federal judge has not ruled on some issues but has a track record on other topics before the high court[13].'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Craig Timberg of The Washington Post reports that 'Durbin defends Supreme Court nominee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on child pornography; Hawley has questioned the judge over her sentencing rulings, but independent fact-checkers have slammed the claims[14].'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 Thomas and Siobhan Hughes of The Wall Street Journal report that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Hearings to Focus on Legal Experience, Record on Crime; Republicans say confirmation hearings will probe Supreme Court nominee's work as a public defender[15].'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Dave Boyer of The Washington Times reports that 'Accusations of leniency in child porn cases preface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Supreme Court confirmation hearings[16].'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8:32 PM [17] by Howard Bashman[18]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9/11 Trial: Why Are Plea Bargain Talks Underway? New leadership, an ever receding trial date and pressure to disclose more information about the C.I.A. torture of the accused plotters all contribute.' Carol Rosenberg of The New York Times has this report[19].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8:15 PM [20] by Howard Bashman[21]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'Anti-Abortion Groups Once Portrayed Women as Victims. That's Changing.' Law professor Mary Ziegler[22] has this guest[23] essay online at The New York Times.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8:11 PM [24] by Howard Bashman[25]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Clarence Thomas hospitalized with infection; Supreme Court says he'll miss some oral arguments this week': Robert Barnes of The Washington Post has this report[26].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Joan Biskupic and Tierney Sneed of CNN report that 'Justice Clarence Thomas hospitalized 'after experiencing flu-like symptoms.'[27]'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Public Information Office of the U.S. Supreme Court[28] issued a 'Press Release Regarding Justice Thomas[29].'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7:40 PM [30] by Howard Bashman[31]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'Judicial Notice (03.19.22): Long, Long Covid; A young lawyer's tragic passing, a generous new Biglaw benefit, and other legal news from the week that was.' David Lat has this post[32] at his 'Original Jurisdiction' Substack site.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1:52 PM [33] by Howard Bashman[34]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supporters gear up to protect her historic Supreme Court bid from racist, sexist attacks': Nolan D. McCaskill has this article[35] in today's edition of The Los Angeles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Sherman and Mary Clare Jalonick of The Associated Press report that 'History-making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set for Senate hearing for high court[36].' And Jalonick has a report headlined 'What to watch as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Supreme Court hearings begin[37].'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Devin Dwyer of ABC News reports that 'Historic Senate hearing set on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Supreme Court nomination; Week of proceedings could make or break GOP support for her confirmation[38].'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Harper Neidig of The Hill reports that 'Criminal justice reformers rally for first public defender on Supreme Court[39].' And Joseph Choi of The Hill reports that 'McConnell says he hasn't made a final decision on confirming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 Zhou of Vox reports that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hearing will be a forum for political attacks; Republicans have already used her nomination to go after Democrats for being too 'radical.'[41]'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Lesley Clark of Climatewire reports that 'Biden Supreme Court nominee faces big climate questions[42].'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1:22 PM [43] by Howard Bashman[44]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'Scalia's Ghost Is Haunting Conservative Justices; The late Supreme Court giant united his philosophical heirs behind theories of originalism and textualism; Now those ideas are becoming a source of conflict': Law professor Noah Feldman[45] has this essay[46] online at Bloomberg Opinion.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1:10 PM [47] by Howard Bashman[48]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path to the Supreme Court differs from the current justices': Adrian Blanco and Shelly Tan of The Washington Post have this report[49].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1:08 PM [50] by Howard Bashman[51]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'GOP Dark Money Criticisms in Supreme Court Fight Mirror Democrats': Madison Alder of Bloomberg Law has this report[52].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1:04 PM [53] by Howard Bashman[54]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 Hawley's attack on supreme court nominee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wrong, says senator; Senate judiciary committee chair Dick Durbin says Hawley's attacks should be ignored in confirmation hearings this week': Martin Pengelly of The Guardian (UK) has this report[55].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St. Louis Post-Dispatch has published an editorial titled 'Hawley goes for the jugular against the first Black woman Supreme Court nominee[56].'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1:02 PM [57] by Howard Bashman[58]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Senate's Supreme Court peacekeeper prepares for his moment; He waited 39 years for a committee gavel; Now the famously even-tempered Dick Durbin gets what may be his only chance to confirm a justice': Marianne LeVine and Burgess Everett of Politico have this report[59].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12:58 PM [60] by Howard Bashman[61]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'Confirmation hearings to spotlight rightward trajectory of America's highest court': Joan Biskupic of CNN has this news analysis[62].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12:54 PM [63] by Howard Bashman[64]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'Ginni Thomas thinks she's important. She's not.' Columnist Kathleen Parker has this op-ed[65] in today's edition of The Washington Post.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Posted at 12:52 PM [66] by Howard Bashman[67]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526" w:history="1">
        <w:r>
          <w:rPr>
            <w:rFonts w:ascii="arial" w:eastAsia="arial" w:hAnsi="arial" w:cs="arial"/>
            <w:i/>
            <w:color w:val="0077CC"/>
            <w:sz w:val="20"/>
            <w:u w:val="single"/>
            <w:shd w:val="clear" w:color="auto" w:fill="FFFFFF"/>
            <w:lang w:val="en-US" w:eastAsia="en-US" w:bidi="ar-SA"/>
          </w:rPr>
          <w:t>https://www.wsj.com/articles/yale-law-students-for-censorship-silberman-shouting-panel-federalist-society-free-speech-hiring-11647793665?st=lak0eup2yre2hjl&amp;reflink=desktopwebshare_permalink</w:t>
        </w:r>
      </w:hyperlink>
      <w:r>
        <w:rPr>
          <w:rFonts w:ascii="arial" w:eastAsia="arial" w:hAnsi="arial" w:cs="arial"/>
          <w:color w:val="000000"/>
          <w:sz w:val="20"/>
          <w:lang w:val="en-US" w:eastAsia="en-US" w:bidi="ar-SA"/>
        </w:rPr>
        <w:t xml:space="preserve"> [ 2]: </w:t>
      </w:r>
      <w:hyperlink r:id="rId527" w:history="1">
        <w:r>
          <w:rPr>
            <w:rFonts w:ascii="arial" w:eastAsia="arial" w:hAnsi="arial" w:cs="arial"/>
            <w:i/>
            <w:color w:val="0077CC"/>
            <w:sz w:val="20"/>
            <w:u w:val="single"/>
            <w:shd w:val="clear" w:color="auto" w:fill="FFFFFF"/>
            <w:lang w:val="en-US" w:eastAsia="en-US" w:bidi="ar-SA"/>
          </w:rPr>
          <w:t>https://howappealing.abovethelaw.com/2022/03/20/#175812</w:t>
        </w:r>
      </w:hyperlink>
      <w:r>
        <w:rPr>
          <w:rFonts w:ascii="arial" w:eastAsia="arial" w:hAnsi="arial" w:cs="arial"/>
          <w:color w:val="000000"/>
          <w:sz w:val="20"/>
          <w:lang w:val="en-US" w:eastAsia="en-US" w:bidi="ar-SA"/>
        </w:rPr>
        <w:t xml:space="preserve"> [ 3]: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 </w:t>
      </w:r>
      <w:hyperlink r:id="rId528" w:history="1">
        <w:r>
          <w:rPr>
            <w:rFonts w:ascii="arial" w:eastAsia="arial" w:hAnsi="arial" w:cs="arial"/>
            <w:i/>
            <w:color w:val="0077CC"/>
            <w:sz w:val="20"/>
            <w:u w:val="single"/>
            <w:shd w:val="clear" w:color="auto" w:fill="FFFFFF"/>
            <w:lang w:val="en-US" w:eastAsia="en-US" w:bidi="ar-SA"/>
          </w:rPr>
          <w:t>https://www.bloomberg.com/news/articles/2022-03-20/supreme-court-nominee-</w:t>
        </w:r>
      </w:hyperlink>
      <w:hyperlink r:id="rId528" w:history="1">
        <w:r>
          <w:rPr>
            <w:rFonts w:ascii="arial" w:eastAsia="arial" w:hAnsi="arial" w:cs="arial"/>
            <w:b/>
            <w:i/>
            <w:color w:val="0077CC"/>
            <w:sz w:val="20"/>
            <w:u w:val="single"/>
            <w:shd w:val="clear" w:color="auto" w:fill="FFFFFF"/>
            <w:lang w:val="en-US" w:eastAsia="en-US" w:bidi="ar-SA"/>
          </w:rPr>
          <w:t>ketanji</w:t>
        </w:r>
      </w:hyperlink>
      <w:hyperlink r:id="rId528" w:history="1">
        <w:r>
          <w:rPr>
            <w:rFonts w:ascii="arial" w:eastAsia="arial" w:hAnsi="arial" w:cs="arial"/>
            <w:i/>
            <w:color w:val="0077CC"/>
            <w:sz w:val="20"/>
            <w:u w:val="single"/>
            <w:shd w:val="clear" w:color="auto" w:fill="FFFFFF"/>
            <w:lang w:val="en-US" w:eastAsia="en-US" w:bidi="ar-SA"/>
          </w:rPr>
          <w:t>-</w:t>
        </w:r>
      </w:hyperlink>
      <w:hyperlink r:id="rId528" w:history="1">
        <w:r>
          <w:rPr>
            <w:rFonts w:ascii="arial" w:eastAsia="arial" w:hAnsi="arial" w:cs="arial"/>
            <w:b/>
            <w:i/>
            <w:color w:val="0077CC"/>
            <w:sz w:val="20"/>
            <w:u w:val="single"/>
            <w:shd w:val="clear" w:color="auto" w:fill="FFFFFF"/>
            <w:lang w:val="en-US" w:eastAsia="en-US" w:bidi="ar-SA"/>
          </w:rPr>
          <w:t>brown</w:t>
        </w:r>
      </w:hyperlink>
      <w:hyperlink r:id="rId528" w:history="1">
        <w:r>
          <w:rPr>
            <w:rFonts w:ascii="arial" w:eastAsia="arial" w:hAnsi="arial" w:cs="arial"/>
            <w:i/>
            <w:color w:val="0077CC"/>
            <w:sz w:val="20"/>
            <w:u w:val="single"/>
            <w:shd w:val="clear" w:color="auto" w:fill="FFFFFF"/>
            <w:lang w:val="en-US" w:eastAsia="en-US" w:bidi="ar-SA"/>
          </w:rPr>
          <w:t>-</w:t>
        </w:r>
      </w:hyperlink>
      <w:hyperlink r:id="rId528" w:history="1">
        <w:r>
          <w:rPr>
            <w:rFonts w:ascii="arial" w:eastAsia="arial" w:hAnsi="arial" w:cs="arial"/>
            <w:b/>
            <w:i/>
            <w:color w:val="0077CC"/>
            <w:sz w:val="20"/>
            <w:u w:val="single"/>
            <w:shd w:val="clear" w:color="auto" w:fill="FFFFFF"/>
            <w:lang w:val="en-US" w:eastAsia="en-US" w:bidi="ar-SA"/>
          </w:rPr>
          <w:t>jackson</w:t>
        </w:r>
      </w:hyperlink>
      <w:hyperlink r:id="rId528" w:history="1">
        <w:r>
          <w:rPr>
            <w:rFonts w:ascii="arial" w:eastAsia="arial" w:hAnsi="arial" w:cs="arial"/>
            <w:i/>
            <w:color w:val="0077CC"/>
            <w:sz w:val="20"/>
            <w:u w:val="single"/>
            <w:shd w:val="clear" w:color="auto" w:fill="FFFFFF"/>
            <w:lang w:val="en-US" w:eastAsia="en-US" w:bidi="ar-SA"/>
          </w:rPr>
          <w:t>-needs-to-get-through-senate-hearings</w:t>
        </w:r>
      </w:hyperlink>
      <w:r>
        <w:rPr>
          <w:rFonts w:ascii="arial" w:eastAsia="arial" w:hAnsi="arial" w:cs="arial"/>
          <w:color w:val="000000"/>
          <w:sz w:val="20"/>
          <w:lang w:val="en-US" w:eastAsia="en-US" w:bidi="ar-SA"/>
        </w:rPr>
        <w:t xml:space="preserve"> [ 5]: </w:t>
      </w:r>
      <w:hyperlink r:id="rId529" w:history="1">
        <w:r>
          <w:rPr>
            <w:rFonts w:ascii="arial" w:eastAsia="arial" w:hAnsi="arial" w:cs="arial"/>
            <w:i/>
            <w:color w:val="0077CC"/>
            <w:sz w:val="20"/>
            <w:u w:val="single"/>
            <w:shd w:val="clear" w:color="auto" w:fill="FFFFFF"/>
            <w:lang w:val="en-US" w:eastAsia="en-US" w:bidi="ar-SA"/>
          </w:rPr>
          <w:t>https://howappealing.abovethelaw.com/2022/03/20/#175806</w:t>
        </w:r>
      </w:hyperlink>
      <w:r>
        <w:rPr>
          <w:rFonts w:ascii="arial" w:eastAsia="arial" w:hAnsi="arial" w:cs="arial"/>
          <w:color w:val="000000"/>
          <w:sz w:val="20"/>
          <w:lang w:val="en-US" w:eastAsia="en-US" w:bidi="ar-SA"/>
        </w:rPr>
        <w:t xml:space="preserve"> [ 6]: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[ 7]: </w:t>
      </w:r>
      <w:hyperlink r:id="rId530" w:history="1">
        <w:r>
          <w:rPr>
            <w:rFonts w:ascii="arial" w:eastAsia="arial" w:hAnsi="arial" w:cs="arial"/>
            <w:i/>
            <w:color w:val="0077CC"/>
            <w:sz w:val="20"/>
            <w:u w:val="single"/>
            <w:shd w:val="clear" w:color="auto" w:fill="FFFFFF"/>
            <w:lang w:val="en-US" w:eastAsia="en-US" w:bidi="ar-SA"/>
          </w:rPr>
          <w:t>https://www.law.berkeley.edu/our-faculty/faculty-profiles/erwin-chemerinsky/#tab_profile</w:t>
        </w:r>
      </w:hyperlink>
      <w:r>
        <w:rPr>
          <w:rFonts w:ascii="arial" w:eastAsia="arial" w:hAnsi="arial" w:cs="arial"/>
          <w:color w:val="000000"/>
          <w:sz w:val="20"/>
          <w:lang w:val="en-US" w:eastAsia="en-US" w:bidi="ar-SA"/>
        </w:rPr>
        <w:t xml:space="preserve"> [ 8]: </w:t>
      </w:r>
      <w:hyperlink r:id="rId531" w:history="1">
        <w:r>
          <w:rPr>
            <w:rFonts w:ascii="arial" w:eastAsia="arial" w:hAnsi="arial" w:cs="arial"/>
            <w:i/>
            <w:color w:val="0077CC"/>
            <w:sz w:val="20"/>
            <w:u w:val="single"/>
            <w:shd w:val="clear" w:color="auto" w:fill="FFFFFF"/>
            <w:lang w:val="en-US" w:eastAsia="en-US" w:bidi="ar-SA"/>
          </w:rPr>
          <w:t>https://www.latimes.com/opinion/story/2022-03-20/</w:t>
        </w:r>
      </w:hyperlink>
      <w:hyperlink r:id="rId531" w:history="1">
        <w:r>
          <w:rPr>
            <w:rFonts w:ascii="arial" w:eastAsia="arial" w:hAnsi="arial" w:cs="arial"/>
            <w:b/>
            <w:i/>
            <w:color w:val="0077CC"/>
            <w:sz w:val="20"/>
            <w:u w:val="single"/>
            <w:shd w:val="clear" w:color="auto" w:fill="FFFFFF"/>
            <w:lang w:val="en-US" w:eastAsia="en-US" w:bidi="ar-SA"/>
          </w:rPr>
          <w:t>ketanji</w:t>
        </w:r>
      </w:hyperlink>
      <w:hyperlink r:id="rId531" w:history="1">
        <w:r>
          <w:rPr>
            <w:rFonts w:ascii="arial" w:eastAsia="arial" w:hAnsi="arial" w:cs="arial"/>
            <w:i/>
            <w:color w:val="0077CC"/>
            <w:sz w:val="20"/>
            <w:u w:val="single"/>
            <w:shd w:val="clear" w:color="auto" w:fill="FFFFFF"/>
            <w:lang w:val="en-US" w:eastAsia="en-US" w:bidi="ar-SA"/>
          </w:rPr>
          <w:t>-</w:t>
        </w:r>
      </w:hyperlink>
      <w:hyperlink r:id="rId531" w:history="1">
        <w:r>
          <w:rPr>
            <w:rFonts w:ascii="arial" w:eastAsia="arial" w:hAnsi="arial" w:cs="arial"/>
            <w:b/>
            <w:i/>
            <w:color w:val="0077CC"/>
            <w:sz w:val="20"/>
            <w:u w:val="single"/>
            <w:shd w:val="clear" w:color="auto" w:fill="FFFFFF"/>
            <w:lang w:val="en-US" w:eastAsia="en-US" w:bidi="ar-SA"/>
          </w:rPr>
          <w:t>brown</w:t>
        </w:r>
      </w:hyperlink>
      <w:hyperlink r:id="rId531" w:history="1">
        <w:r>
          <w:rPr>
            <w:rFonts w:ascii="arial" w:eastAsia="arial" w:hAnsi="arial" w:cs="arial"/>
            <w:i/>
            <w:color w:val="0077CC"/>
            <w:sz w:val="20"/>
            <w:u w:val="single"/>
            <w:shd w:val="clear" w:color="auto" w:fill="FFFFFF"/>
            <w:lang w:val="en-US" w:eastAsia="en-US" w:bidi="ar-SA"/>
          </w:rPr>
          <w:t>-</w:t>
        </w:r>
      </w:hyperlink>
      <w:hyperlink r:id="rId531" w:history="1">
        <w:r>
          <w:rPr>
            <w:rFonts w:ascii="arial" w:eastAsia="arial" w:hAnsi="arial" w:cs="arial"/>
            <w:b/>
            <w:i/>
            <w:color w:val="0077CC"/>
            <w:sz w:val="20"/>
            <w:u w:val="single"/>
            <w:shd w:val="clear" w:color="auto" w:fill="FFFFFF"/>
            <w:lang w:val="en-US" w:eastAsia="en-US" w:bidi="ar-SA"/>
          </w:rPr>
          <w:t>jackson</w:t>
        </w:r>
      </w:hyperlink>
      <w:hyperlink r:id="rId531" w:history="1">
        <w:r>
          <w:rPr>
            <w:rFonts w:ascii="arial" w:eastAsia="arial" w:hAnsi="arial" w:cs="arial"/>
            <w:i/>
            <w:color w:val="0077CC"/>
            <w:sz w:val="20"/>
            <w:u w:val="single"/>
            <w:shd w:val="clear" w:color="auto" w:fill="FFFFFF"/>
            <w:lang w:val="en-US" w:eastAsia="en-US" w:bidi="ar-SA"/>
          </w:rPr>
          <w:t>-republican-attacks-supreme-court-confirmation</w:t>
        </w:r>
      </w:hyperlink>
      <w:r>
        <w:rPr>
          <w:rFonts w:ascii="arial" w:eastAsia="arial" w:hAnsi="arial" w:cs="arial"/>
          <w:color w:val="000000"/>
          <w:sz w:val="20"/>
          <w:lang w:val="en-US" w:eastAsia="en-US" w:bidi="ar-SA"/>
        </w:rPr>
        <w:t xml:space="preserve"> [ 9]: </w:t>
      </w:r>
      <w:hyperlink r:id="rId532" w:history="1">
        <w:r>
          <w:rPr>
            <w:rFonts w:ascii="arial" w:eastAsia="arial" w:hAnsi="arial" w:cs="arial"/>
            <w:i/>
            <w:color w:val="0077CC"/>
            <w:sz w:val="20"/>
            <w:u w:val="single"/>
            <w:shd w:val="clear" w:color="auto" w:fill="FFFFFF"/>
            <w:lang w:val="en-US" w:eastAsia="en-US" w:bidi="ar-SA"/>
          </w:rPr>
          <w:t>https://howappealing.abovethelaw.com/2022/03/20/#175800</w:t>
        </w:r>
      </w:hyperlink>
      <w:r>
        <w:rPr>
          <w:rFonts w:ascii="arial" w:eastAsia="arial" w:hAnsi="arial" w:cs="arial"/>
          <w:color w:val="000000"/>
          <w:sz w:val="20"/>
          <w:lang w:val="en-US" w:eastAsia="en-US" w:bidi="ar-SA"/>
        </w:rPr>
        <w:t xml:space="preserve"> [ 10]: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[ 11]: </w:t>
      </w:r>
      <w:hyperlink r:id="rId533" w:history="1">
        <w:r>
          <w:rPr>
            <w:rFonts w:ascii="arial" w:eastAsia="arial" w:hAnsi="arial" w:cs="arial"/>
            <w:i/>
            <w:color w:val="0077CC"/>
            <w:sz w:val="20"/>
            <w:u w:val="single"/>
            <w:shd w:val="clear" w:color="auto" w:fill="FFFFFF"/>
            <w:lang w:val="en-US" w:eastAsia="en-US" w:bidi="ar-SA"/>
          </w:rPr>
          <w:t>https://www.nytimes.com/2022/03/20/us/politics/</w:t>
        </w:r>
      </w:hyperlink>
      <w:hyperlink r:id="rId533" w:history="1">
        <w:r>
          <w:rPr>
            <w:rFonts w:ascii="arial" w:eastAsia="arial" w:hAnsi="arial" w:cs="arial"/>
            <w:b/>
            <w:i/>
            <w:color w:val="0077CC"/>
            <w:sz w:val="20"/>
            <w:u w:val="single"/>
            <w:shd w:val="clear" w:color="auto" w:fill="FFFFFF"/>
            <w:lang w:val="en-US" w:eastAsia="en-US" w:bidi="ar-SA"/>
          </w:rPr>
          <w:t>ketanji</w:t>
        </w:r>
      </w:hyperlink>
      <w:hyperlink r:id="rId533" w:history="1">
        <w:r>
          <w:rPr>
            <w:rFonts w:ascii="arial" w:eastAsia="arial" w:hAnsi="arial" w:cs="arial"/>
            <w:i/>
            <w:color w:val="0077CC"/>
            <w:sz w:val="20"/>
            <w:u w:val="single"/>
            <w:shd w:val="clear" w:color="auto" w:fill="FFFFFF"/>
            <w:lang w:val="en-US" w:eastAsia="en-US" w:bidi="ar-SA"/>
          </w:rPr>
          <w:t>-</w:t>
        </w:r>
      </w:hyperlink>
      <w:hyperlink r:id="rId533" w:history="1">
        <w:r>
          <w:rPr>
            <w:rFonts w:ascii="arial" w:eastAsia="arial" w:hAnsi="arial" w:cs="arial"/>
            <w:b/>
            <w:i/>
            <w:color w:val="0077CC"/>
            <w:sz w:val="20"/>
            <w:u w:val="single"/>
            <w:shd w:val="clear" w:color="auto" w:fill="FFFFFF"/>
            <w:lang w:val="en-US" w:eastAsia="en-US" w:bidi="ar-SA"/>
          </w:rPr>
          <w:t>brown</w:t>
        </w:r>
      </w:hyperlink>
      <w:hyperlink r:id="rId533" w:history="1">
        <w:r>
          <w:rPr>
            <w:rFonts w:ascii="arial" w:eastAsia="arial" w:hAnsi="arial" w:cs="arial"/>
            <w:i/>
            <w:color w:val="0077CC"/>
            <w:sz w:val="20"/>
            <w:u w:val="single"/>
            <w:shd w:val="clear" w:color="auto" w:fill="FFFFFF"/>
            <w:lang w:val="en-US" w:eastAsia="en-US" w:bidi="ar-SA"/>
          </w:rPr>
          <w:t>-</w:t>
        </w:r>
      </w:hyperlink>
      <w:hyperlink r:id="rId533" w:history="1">
        <w:r>
          <w:rPr>
            <w:rFonts w:ascii="arial" w:eastAsia="arial" w:hAnsi="arial" w:cs="arial"/>
            <w:b/>
            <w:i/>
            <w:color w:val="0077CC"/>
            <w:sz w:val="20"/>
            <w:u w:val="single"/>
            <w:shd w:val="clear" w:color="auto" w:fill="FFFFFF"/>
            <w:lang w:val="en-US" w:eastAsia="en-US" w:bidi="ar-SA"/>
          </w:rPr>
          <w:t>jackson</w:t>
        </w:r>
      </w:hyperlink>
      <w:hyperlink r:id="rId533" w:history="1">
        <w:r>
          <w:rPr>
            <w:rFonts w:ascii="arial" w:eastAsia="arial" w:hAnsi="arial" w:cs="arial"/>
            <w:i/>
            <w:color w:val="0077CC"/>
            <w:sz w:val="20"/>
            <w:u w:val="single"/>
            <w:shd w:val="clear" w:color="auto" w:fill="FFFFFF"/>
            <w:lang w:val="en-US" w:eastAsia="en-US" w:bidi="ar-SA"/>
          </w:rPr>
          <w:t>-harvard.html</w:t>
        </w:r>
      </w:hyperlink>
      <w:r>
        <w:rPr>
          <w:rFonts w:ascii="arial" w:eastAsia="arial" w:hAnsi="arial" w:cs="arial"/>
          <w:color w:val="000000"/>
          <w:sz w:val="20"/>
          <w:lang w:val="en-US" w:eastAsia="en-US" w:bidi="ar-SA"/>
        </w:rPr>
        <w:t xml:space="preserve"> [ 12]: </w:t>
      </w:r>
      <w:hyperlink r:id="rId534" w:history="1">
        <w:r>
          <w:rPr>
            <w:rFonts w:ascii="arial" w:eastAsia="arial" w:hAnsi="arial" w:cs="arial"/>
            <w:i/>
            <w:color w:val="0077CC"/>
            <w:sz w:val="20"/>
            <w:u w:val="single"/>
            <w:shd w:val="clear" w:color="auto" w:fill="FFFFFF"/>
            <w:lang w:val="en-US" w:eastAsia="en-US" w:bidi="ar-SA"/>
          </w:rPr>
          <w:t>https://www.nytimes.com/2022/03/20/us/</w:t>
        </w:r>
      </w:hyperlink>
      <w:hyperlink r:id="rId534" w:history="1">
        <w:r>
          <w:rPr>
            <w:rFonts w:ascii="arial" w:eastAsia="arial" w:hAnsi="arial" w:cs="arial"/>
            <w:b/>
            <w:i/>
            <w:color w:val="0077CC"/>
            <w:sz w:val="20"/>
            <w:u w:val="single"/>
            <w:shd w:val="clear" w:color="auto" w:fill="FFFFFF"/>
            <w:lang w:val="en-US" w:eastAsia="en-US" w:bidi="ar-SA"/>
          </w:rPr>
          <w:t>ketanji</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brown</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jackson</w:t>
        </w:r>
      </w:hyperlink>
      <w:hyperlink r:id="rId534" w:history="1">
        <w:r>
          <w:rPr>
            <w:rFonts w:ascii="arial" w:eastAsia="arial" w:hAnsi="arial" w:cs="arial"/>
            <w:i/>
            <w:color w:val="0077CC"/>
            <w:sz w:val="20"/>
            <w:u w:val="single"/>
            <w:shd w:val="clear" w:color="auto" w:fill="FFFFFF"/>
            <w:lang w:val="en-US" w:eastAsia="en-US" w:bidi="ar-SA"/>
          </w:rPr>
          <w:t>-republicans.html</w:t>
        </w:r>
      </w:hyperlink>
      <w:r>
        <w:rPr>
          <w:rFonts w:ascii="arial" w:eastAsia="arial" w:hAnsi="arial" w:cs="arial"/>
          <w:color w:val="000000"/>
          <w:sz w:val="20"/>
          <w:lang w:val="en-US" w:eastAsia="en-US" w:bidi="ar-SA"/>
        </w:rPr>
        <w:t xml:space="preserve"> [ 13]: </w:t>
      </w:r>
      <w:hyperlink r:id="rId535" w:history="1">
        <w:r>
          <w:rPr>
            <w:rFonts w:ascii="arial" w:eastAsia="arial" w:hAnsi="arial" w:cs="arial"/>
            <w:i/>
            <w:color w:val="0077CC"/>
            <w:sz w:val="20"/>
            <w:u w:val="single"/>
            <w:shd w:val="clear" w:color="auto" w:fill="FFFFFF"/>
            <w:lang w:val="en-US" w:eastAsia="en-US" w:bidi="ar-SA"/>
          </w:rPr>
          <w:t>https://www.washingtonpost.com/politics/2022/03/19/legal-stances-</w:t>
        </w:r>
      </w:hyperlink>
      <w:hyperlink r:id="rId535" w:history="1">
        <w:r>
          <w:rPr>
            <w:rFonts w:ascii="arial" w:eastAsia="arial" w:hAnsi="arial" w:cs="arial"/>
            <w:b/>
            <w:i/>
            <w:color w:val="0077CC"/>
            <w:sz w:val="20"/>
            <w:u w:val="single"/>
            <w:shd w:val="clear" w:color="auto" w:fill="FFFFFF"/>
            <w:lang w:val="en-US" w:eastAsia="en-US" w:bidi="ar-SA"/>
          </w:rPr>
          <w:t>ketanji</w:t>
        </w:r>
      </w:hyperlink>
      <w:hyperlink r:id="rId535" w:history="1">
        <w:r>
          <w:rPr>
            <w:rFonts w:ascii="arial" w:eastAsia="arial" w:hAnsi="arial" w:cs="arial"/>
            <w:i/>
            <w:color w:val="0077CC"/>
            <w:sz w:val="20"/>
            <w:u w:val="single"/>
            <w:shd w:val="clear" w:color="auto" w:fill="FFFFFF"/>
            <w:lang w:val="en-US" w:eastAsia="en-US" w:bidi="ar-SA"/>
          </w:rPr>
          <w:t>-</w:t>
        </w:r>
      </w:hyperlink>
      <w:hyperlink r:id="rId535" w:history="1">
        <w:r>
          <w:rPr>
            <w:rFonts w:ascii="arial" w:eastAsia="arial" w:hAnsi="arial" w:cs="arial"/>
            <w:b/>
            <w:i/>
            <w:color w:val="0077CC"/>
            <w:sz w:val="20"/>
            <w:u w:val="single"/>
            <w:shd w:val="clear" w:color="auto" w:fill="FFFFFF"/>
            <w:lang w:val="en-US" w:eastAsia="en-US" w:bidi="ar-SA"/>
          </w:rPr>
          <w:t>jackson</w:t>
        </w:r>
      </w:hyperlink>
      <w:hyperlink r:id="rId53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[ 14]: </w:t>
      </w:r>
      <w:hyperlink r:id="rId536" w:history="1">
        <w:r>
          <w:rPr>
            <w:rFonts w:ascii="arial" w:eastAsia="arial" w:hAnsi="arial" w:cs="arial"/>
            <w:i/>
            <w:color w:val="0077CC"/>
            <w:sz w:val="20"/>
            <w:u w:val="single"/>
            <w:shd w:val="clear" w:color="auto" w:fill="FFFFFF"/>
            <w:lang w:val="en-US" w:eastAsia="en-US" w:bidi="ar-SA"/>
          </w:rPr>
          <w:t>https://www.washingtonpost.com/politics/2022/03/20/</w:t>
        </w:r>
      </w:hyperlink>
      <w:hyperlink r:id="rId536" w:history="1">
        <w:r>
          <w:rPr>
            <w:rFonts w:ascii="arial" w:eastAsia="arial" w:hAnsi="arial" w:cs="arial"/>
            <w:b/>
            <w:i/>
            <w:color w:val="0077CC"/>
            <w:sz w:val="20"/>
            <w:u w:val="single"/>
            <w:shd w:val="clear" w:color="auto" w:fill="FFFFFF"/>
            <w:lang w:val="en-US" w:eastAsia="en-US" w:bidi="ar-SA"/>
          </w:rPr>
          <w:t>jackson</w:t>
        </w:r>
      </w:hyperlink>
      <w:hyperlink r:id="rId536" w:history="1">
        <w:r>
          <w:rPr>
            <w:rFonts w:ascii="arial" w:eastAsia="arial" w:hAnsi="arial" w:cs="arial"/>
            <w:i/>
            <w:color w:val="0077CC"/>
            <w:sz w:val="20"/>
            <w:u w:val="single"/>
            <w:shd w:val="clear" w:color="auto" w:fill="FFFFFF"/>
            <w:lang w:val="en-US" w:eastAsia="en-US" w:bidi="ar-SA"/>
          </w:rPr>
          <w:t>-durbin-hawley-pornography-supreme-court/</w:t>
        </w:r>
      </w:hyperlink>
      <w:r>
        <w:rPr>
          <w:rFonts w:ascii="arial" w:eastAsia="arial" w:hAnsi="arial" w:cs="arial"/>
          <w:color w:val="000000"/>
          <w:sz w:val="20"/>
          <w:lang w:val="en-US" w:eastAsia="en-US" w:bidi="ar-SA"/>
        </w:rPr>
        <w:t xml:space="preserve"> [ 15]: </w:t>
      </w:r>
      <w:hyperlink r:id="rId537" w:history="1">
        <w:r>
          <w:rPr>
            <w:rFonts w:ascii="arial" w:eastAsia="arial" w:hAnsi="arial" w:cs="arial"/>
            <w:i/>
            <w:color w:val="0077CC"/>
            <w:sz w:val="20"/>
            <w:u w:val="single"/>
            <w:shd w:val="clear" w:color="auto" w:fill="FFFFFF"/>
            <w:lang w:val="en-US" w:eastAsia="en-US" w:bidi="ar-SA"/>
          </w:rPr>
          <w:t>https://www.wsj.com/articles/</w:t>
        </w:r>
      </w:hyperlink>
      <w:hyperlink r:id="rId537" w:history="1">
        <w:r>
          <w:rPr>
            <w:rFonts w:ascii="arial" w:eastAsia="arial" w:hAnsi="arial" w:cs="arial"/>
            <w:b/>
            <w:i/>
            <w:color w:val="0077CC"/>
            <w:sz w:val="20"/>
            <w:u w:val="single"/>
            <w:shd w:val="clear" w:color="auto" w:fill="FFFFFF"/>
            <w:lang w:val="en-US" w:eastAsia="en-US" w:bidi="ar-SA"/>
          </w:rPr>
          <w:t>ketanji</w:t>
        </w:r>
      </w:hyperlink>
      <w:hyperlink r:id="rId537" w:history="1">
        <w:r>
          <w:rPr>
            <w:rFonts w:ascii="arial" w:eastAsia="arial" w:hAnsi="arial" w:cs="arial"/>
            <w:i/>
            <w:color w:val="0077CC"/>
            <w:sz w:val="20"/>
            <w:u w:val="single"/>
            <w:shd w:val="clear" w:color="auto" w:fill="FFFFFF"/>
            <w:lang w:val="en-US" w:eastAsia="en-US" w:bidi="ar-SA"/>
          </w:rPr>
          <w:t>-</w:t>
        </w:r>
      </w:hyperlink>
      <w:hyperlink r:id="rId537" w:history="1">
        <w:r>
          <w:rPr>
            <w:rFonts w:ascii="arial" w:eastAsia="arial" w:hAnsi="arial" w:cs="arial"/>
            <w:b/>
            <w:i/>
            <w:color w:val="0077CC"/>
            <w:sz w:val="20"/>
            <w:u w:val="single"/>
            <w:shd w:val="clear" w:color="auto" w:fill="FFFFFF"/>
            <w:lang w:val="en-US" w:eastAsia="en-US" w:bidi="ar-SA"/>
          </w:rPr>
          <w:t>brown</w:t>
        </w:r>
      </w:hyperlink>
      <w:hyperlink r:id="rId537" w:history="1">
        <w:r>
          <w:rPr>
            <w:rFonts w:ascii="arial" w:eastAsia="arial" w:hAnsi="arial" w:cs="arial"/>
            <w:i/>
            <w:color w:val="0077CC"/>
            <w:sz w:val="20"/>
            <w:u w:val="single"/>
            <w:shd w:val="clear" w:color="auto" w:fill="FFFFFF"/>
            <w:lang w:val="en-US" w:eastAsia="en-US" w:bidi="ar-SA"/>
          </w:rPr>
          <w:t>-jacksons-hearings-to-focus-on-legal-experience-record-on-crime-11647781202?st=ah1bgi3m45a317q&amp;reflink=desktopwebshare_permalink</w:t>
        </w:r>
      </w:hyperlink>
      <w:r>
        <w:rPr>
          <w:rFonts w:ascii="arial" w:eastAsia="arial" w:hAnsi="arial" w:cs="arial"/>
          <w:color w:val="000000"/>
          <w:sz w:val="20"/>
          <w:lang w:val="en-US" w:eastAsia="en-US" w:bidi="ar-SA"/>
        </w:rPr>
        <w:t xml:space="preserve"> [ 16]: </w:t>
      </w:r>
      <w:hyperlink r:id="rId538" w:history="1">
        <w:r>
          <w:rPr>
            <w:rFonts w:ascii="arial" w:eastAsia="arial" w:hAnsi="arial" w:cs="arial"/>
            <w:i/>
            <w:color w:val="0077CC"/>
            <w:sz w:val="20"/>
            <w:u w:val="single"/>
            <w:shd w:val="clear" w:color="auto" w:fill="FFFFFF"/>
            <w:lang w:val="en-US" w:eastAsia="en-US" w:bidi="ar-SA"/>
          </w:rPr>
          <w:t>https://www.washingtontimes.com/news/2022/mar/20/accusations-leniency-child-porn-cases-preface-jack/</w:t>
        </w:r>
      </w:hyperlink>
      <w:r>
        <w:rPr>
          <w:rFonts w:ascii="arial" w:eastAsia="arial" w:hAnsi="arial" w:cs="arial"/>
          <w:color w:val="000000"/>
          <w:sz w:val="20"/>
          <w:lang w:val="en-US" w:eastAsia="en-US" w:bidi="ar-SA"/>
        </w:rPr>
        <w:t xml:space="preserve"> [ 17]: </w:t>
      </w:r>
      <w:hyperlink r:id="rId539" w:history="1">
        <w:r>
          <w:rPr>
            <w:rFonts w:ascii="arial" w:eastAsia="arial" w:hAnsi="arial" w:cs="arial"/>
            <w:i/>
            <w:color w:val="0077CC"/>
            <w:sz w:val="20"/>
            <w:u w:val="single"/>
            <w:shd w:val="clear" w:color="auto" w:fill="FFFFFF"/>
            <w:lang w:val="en-US" w:eastAsia="en-US" w:bidi="ar-SA"/>
          </w:rPr>
          <w:t>https://howappealing.abovethelaw.com/2022/03/20/#175794</w:t>
        </w:r>
      </w:hyperlink>
      <w:r>
        <w:rPr>
          <w:rFonts w:ascii="arial" w:eastAsia="arial" w:hAnsi="arial" w:cs="arial"/>
          <w:color w:val="000000"/>
          <w:sz w:val="20"/>
          <w:lang w:val="en-US" w:eastAsia="en-US" w:bidi="ar-SA"/>
        </w:rPr>
        <w:t xml:space="preserve"> [ 18]: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[ 19]: </w:t>
      </w:r>
      <w:hyperlink r:id="rId540" w:history="1">
        <w:r>
          <w:rPr>
            <w:rFonts w:ascii="arial" w:eastAsia="arial" w:hAnsi="arial" w:cs="arial"/>
            <w:i/>
            <w:color w:val="0077CC"/>
            <w:sz w:val="20"/>
            <w:u w:val="single"/>
            <w:shd w:val="clear" w:color="auto" w:fill="FFFFFF"/>
            <w:lang w:val="en-US" w:eastAsia="en-US" w:bidi="ar-SA"/>
          </w:rPr>
          <w:t>https://www.nytimes.com/2022/03/20/us/politics/sept-11-trial-guantanamo.html</w:t>
        </w:r>
      </w:hyperlink>
      <w:r>
        <w:rPr>
          <w:rFonts w:ascii="arial" w:eastAsia="arial" w:hAnsi="arial" w:cs="arial"/>
          <w:color w:val="000000"/>
          <w:sz w:val="20"/>
          <w:lang w:val="en-US" w:eastAsia="en-US" w:bidi="ar-SA"/>
        </w:rPr>
        <w:t xml:space="preserve"> [ 20]: </w:t>
      </w:r>
      <w:hyperlink r:id="rId541" w:history="1">
        <w:r>
          <w:rPr>
            <w:rFonts w:ascii="arial" w:eastAsia="arial" w:hAnsi="arial" w:cs="arial"/>
            <w:i/>
            <w:color w:val="0077CC"/>
            <w:sz w:val="20"/>
            <w:u w:val="single"/>
            <w:shd w:val="clear" w:color="auto" w:fill="FFFFFF"/>
            <w:lang w:val="en-US" w:eastAsia="en-US" w:bidi="ar-SA"/>
          </w:rPr>
          <w:t>https://howappealing.abovethelaw.com/2022/03/20/#175788</w:t>
        </w:r>
      </w:hyperlink>
      <w:r>
        <w:rPr>
          <w:rFonts w:ascii="arial" w:eastAsia="arial" w:hAnsi="arial" w:cs="arial"/>
          <w:color w:val="000000"/>
          <w:sz w:val="20"/>
          <w:lang w:val="en-US" w:eastAsia="en-US" w:bidi="ar-SA"/>
        </w:rPr>
        <w:t xml:space="preserve"> [ 21]: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[ 22]: </w:t>
      </w:r>
      <w:hyperlink r:id="rId542" w:history="1">
        <w:r>
          <w:rPr>
            <w:rFonts w:ascii="arial" w:eastAsia="arial" w:hAnsi="arial" w:cs="arial"/>
            <w:i/>
            <w:color w:val="0077CC"/>
            <w:sz w:val="20"/>
            <w:u w:val="single"/>
            <w:shd w:val="clear" w:color="auto" w:fill="FFFFFF"/>
            <w:lang w:val="en-US" w:eastAsia="en-US" w:bidi="ar-SA"/>
          </w:rPr>
          <w:t>https://law.fsu.edu/faculty-staff/mary-ziegler</w:t>
        </w:r>
      </w:hyperlink>
      <w:r>
        <w:rPr>
          <w:rFonts w:ascii="arial" w:eastAsia="arial" w:hAnsi="arial" w:cs="arial"/>
          <w:color w:val="000000"/>
          <w:sz w:val="20"/>
          <w:lang w:val="en-US" w:eastAsia="en-US" w:bidi="ar-SA"/>
        </w:rPr>
        <w:t xml:space="preserve"> [ 23]: </w:t>
      </w:r>
      <w:hyperlink r:id="rId543" w:history="1">
        <w:r>
          <w:rPr>
            <w:rFonts w:ascii="arial" w:eastAsia="arial" w:hAnsi="arial" w:cs="arial"/>
            <w:i/>
            <w:color w:val="0077CC"/>
            <w:sz w:val="20"/>
            <w:u w:val="single"/>
            <w:shd w:val="clear" w:color="auto" w:fill="FFFFFF"/>
            <w:lang w:val="en-US" w:eastAsia="en-US" w:bidi="ar-SA"/>
          </w:rPr>
          <w:t>https://www.nytimes.com/2022/03/19/opinion/abortion-laws-bans-missouri.html</w:t>
        </w:r>
      </w:hyperlink>
      <w:r>
        <w:rPr>
          <w:rFonts w:ascii="arial" w:eastAsia="arial" w:hAnsi="arial" w:cs="arial"/>
          <w:color w:val="000000"/>
          <w:sz w:val="20"/>
          <w:lang w:val="en-US" w:eastAsia="en-US" w:bidi="ar-SA"/>
        </w:rPr>
        <w:t xml:space="preserve"> [ 24]: </w:t>
      </w:r>
      <w:hyperlink r:id="rId544" w:history="1">
        <w:r>
          <w:rPr>
            <w:rFonts w:ascii="arial" w:eastAsia="arial" w:hAnsi="arial" w:cs="arial"/>
            <w:i/>
            <w:color w:val="0077CC"/>
            <w:sz w:val="20"/>
            <w:u w:val="single"/>
            <w:shd w:val="clear" w:color="auto" w:fill="FFFFFF"/>
            <w:lang w:val="en-US" w:eastAsia="en-US" w:bidi="ar-SA"/>
          </w:rPr>
          <w:t>https://howappealing.abovethelaw.com/2022/03/20/#175782</w:t>
        </w:r>
      </w:hyperlink>
      <w:r>
        <w:rPr>
          <w:rFonts w:ascii="arial" w:eastAsia="arial" w:hAnsi="arial" w:cs="arial"/>
          <w:color w:val="000000"/>
          <w:sz w:val="20"/>
          <w:lang w:val="en-US" w:eastAsia="en-US" w:bidi="ar-SA"/>
        </w:rPr>
        <w:t xml:space="preserve"> [ 25]: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[ 26]: </w:t>
      </w:r>
      <w:hyperlink r:id="rId545" w:history="1">
        <w:r>
          <w:rPr>
            <w:rFonts w:ascii="arial" w:eastAsia="arial" w:hAnsi="arial" w:cs="arial"/>
            <w:i/>
            <w:color w:val="0077CC"/>
            <w:sz w:val="20"/>
            <w:u w:val="single"/>
            <w:shd w:val="clear" w:color="auto" w:fill="FFFFFF"/>
            <w:lang w:val="en-US" w:eastAsia="en-US" w:bidi="ar-SA"/>
          </w:rPr>
          <w:t>https://www.washingtonpost.com/politics/2022/03/20/clarenc-thomas-hospitalized-infection/</w:t>
        </w:r>
      </w:hyperlink>
      <w:r>
        <w:rPr>
          <w:rFonts w:ascii="arial" w:eastAsia="arial" w:hAnsi="arial" w:cs="arial"/>
          <w:color w:val="000000"/>
          <w:sz w:val="20"/>
          <w:lang w:val="en-US" w:eastAsia="en-US" w:bidi="ar-SA"/>
        </w:rPr>
        <w:t xml:space="preserve"> [ 27]: </w:t>
      </w:r>
      <w:hyperlink r:id="rId546" w:history="1">
        <w:r>
          <w:rPr>
            <w:rFonts w:ascii="arial" w:eastAsia="arial" w:hAnsi="arial" w:cs="arial"/>
            <w:i/>
            <w:color w:val="0077CC"/>
            <w:sz w:val="20"/>
            <w:u w:val="single"/>
            <w:shd w:val="clear" w:color="auto" w:fill="FFFFFF"/>
            <w:lang w:val="en-US" w:eastAsia="en-US" w:bidi="ar-SA"/>
          </w:rPr>
          <w:t>https://www.cnn.com/2022/03/20/politics/clarence-thomas-hospitalized/index.html</w:t>
        </w:r>
      </w:hyperlink>
      <w:r>
        <w:rPr>
          <w:rFonts w:ascii="arial" w:eastAsia="arial" w:hAnsi="arial" w:cs="arial"/>
          <w:color w:val="000000"/>
          <w:sz w:val="20"/>
          <w:lang w:val="en-US" w:eastAsia="en-US" w:bidi="ar-SA"/>
        </w:rPr>
        <w:t xml:space="preserve"> [ 28]: </w:t>
      </w:r>
      <w:hyperlink r:id="rId406" w:history="1">
        <w:r>
          <w:rPr>
            <w:rFonts w:ascii="arial" w:eastAsia="arial" w:hAnsi="arial" w:cs="arial"/>
            <w:i/>
            <w:color w:val="0077CC"/>
            <w:sz w:val="20"/>
            <w:u w:val="single"/>
            <w:shd w:val="clear" w:color="auto" w:fill="FFFFFF"/>
            <w:lang w:val="en-US" w:eastAsia="en-US" w:bidi="ar-SA"/>
          </w:rPr>
          <w:t>http://www.supremecourt.gov</w:t>
        </w:r>
      </w:hyperlink>
      <w:r>
        <w:rPr>
          <w:rFonts w:ascii="arial" w:eastAsia="arial" w:hAnsi="arial" w:cs="arial"/>
          <w:color w:val="000000"/>
          <w:sz w:val="20"/>
          <w:lang w:val="en-US" w:eastAsia="en-US" w:bidi="ar-SA"/>
        </w:rPr>
        <w:t xml:space="preserve"> [ 29]: </w:t>
      </w:r>
      <w:hyperlink r:id="rId547" w:history="1">
        <w:r>
          <w:rPr>
            <w:rFonts w:ascii="arial" w:eastAsia="arial" w:hAnsi="arial" w:cs="arial"/>
            <w:i/>
            <w:color w:val="0077CC"/>
            <w:sz w:val="20"/>
            <w:u w:val="single"/>
            <w:shd w:val="clear" w:color="auto" w:fill="FFFFFF"/>
            <w:lang w:val="en-US" w:eastAsia="en-US" w:bidi="ar-SA"/>
          </w:rPr>
          <w:t>https://www.supremecourt.gov/publicinfo/press/pressreleases/pr_03-20-22</w:t>
        </w:r>
      </w:hyperlink>
      <w:r>
        <w:rPr>
          <w:rFonts w:ascii="arial" w:eastAsia="arial" w:hAnsi="arial" w:cs="arial"/>
          <w:color w:val="000000"/>
          <w:sz w:val="20"/>
          <w:lang w:val="en-US" w:eastAsia="en-US" w:bidi="ar-SA"/>
        </w:rPr>
        <w:t xml:space="preserve"> [ 30]: </w:t>
      </w:r>
      <w:hyperlink r:id="rId548" w:history="1">
        <w:r>
          <w:rPr>
            <w:rFonts w:ascii="arial" w:eastAsia="arial" w:hAnsi="arial" w:cs="arial"/>
            <w:i/>
            <w:color w:val="0077CC"/>
            <w:sz w:val="20"/>
            <w:u w:val="single"/>
            <w:shd w:val="clear" w:color="auto" w:fill="FFFFFF"/>
            <w:lang w:val="en-US" w:eastAsia="en-US" w:bidi="ar-SA"/>
          </w:rPr>
          <w:t>https://howappealing.abovethelaw.com/2022/03/20/#175764</w:t>
        </w:r>
      </w:hyperlink>
      <w:r>
        <w:rPr>
          <w:rFonts w:ascii="arial" w:eastAsia="arial" w:hAnsi="arial" w:cs="arial"/>
          <w:color w:val="000000"/>
          <w:sz w:val="20"/>
          <w:lang w:val="en-US" w:eastAsia="en-US" w:bidi="ar-SA"/>
        </w:rPr>
        <w:t xml:space="preserve"> [ 31]: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[ 32]: </w:t>
      </w:r>
      <w:hyperlink r:id="rId549" w:history="1">
        <w:r>
          <w:rPr>
            <w:rFonts w:ascii="arial" w:eastAsia="arial" w:hAnsi="arial" w:cs="arial"/>
            <w:i/>
            <w:color w:val="0077CC"/>
            <w:sz w:val="20"/>
            <w:u w:val="single"/>
            <w:shd w:val="clear" w:color="auto" w:fill="FFFFFF"/>
            <w:lang w:val="en-US" w:eastAsia="en-US" w:bidi="ar-SA"/>
          </w:rPr>
          <w:t>https://davidlat.substack.com/p/judicial-notice-031922-long-long</w:t>
        </w:r>
      </w:hyperlink>
      <w:r>
        <w:rPr>
          <w:rFonts w:ascii="arial" w:eastAsia="arial" w:hAnsi="arial" w:cs="arial"/>
          <w:color w:val="000000"/>
          <w:sz w:val="20"/>
          <w:lang w:val="en-US" w:eastAsia="en-US" w:bidi="ar-SA"/>
        </w:rPr>
        <w:t xml:space="preserve"> [ 33]: </w:t>
      </w:r>
      <w:hyperlink r:id="rId550" w:history="1">
        <w:r>
          <w:rPr>
            <w:rFonts w:ascii="arial" w:eastAsia="arial" w:hAnsi="arial" w:cs="arial"/>
            <w:i/>
            <w:color w:val="0077CC"/>
            <w:sz w:val="20"/>
            <w:u w:val="single"/>
            <w:shd w:val="clear" w:color="auto" w:fill="FFFFFF"/>
            <w:lang w:val="en-US" w:eastAsia="en-US" w:bidi="ar-SA"/>
          </w:rPr>
          <w:t>https://howappealing.abovethelaw.com/2022/03/20/#175758</w:t>
        </w:r>
      </w:hyperlink>
      <w:r>
        <w:rPr>
          <w:rFonts w:ascii="arial" w:eastAsia="arial" w:hAnsi="arial" w:cs="arial"/>
          <w:color w:val="000000"/>
          <w:sz w:val="20"/>
          <w:lang w:val="en-US" w:eastAsia="en-US" w:bidi="ar-SA"/>
        </w:rPr>
        <w:t xml:space="preserve"> [ 34]: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[ 35]: </w:t>
      </w:r>
      <w:hyperlink r:id="rId551" w:history="1">
        <w:r>
          <w:rPr>
            <w:rFonts w:ascii="arial" w:eastAsia="arial" w:hAnsi="arial" w:cs="arial"/>
            <w:i/>
            <w:color w:val="0077CC"/>
            <w:sz w:val="20"/>
            <w:u w:val="single"/>
            <w:shd w:val="clear" w:color="auto" w:fill="FFFFFF"/>
            <w:lang w:val="en-US" w:eastAsia="en-US" w:bidi="ar-SA"/>
          </w:rPr>
          <w:t>https://www.latimes.com/politics/story/2022-03-20/</w:t>
        </w:r>
      </w:hyperlink>
      <w:hyperlink r:id="rId551" w:history="1">
        <w:r>
          <w:rPr>
            <w:rFonts w:ascii="arial" w:eastAsia="arial" w:hAnsi="arial" w:cs="arial"/>
            <w:b/>
            <w:i/>
            <w:color w:val="0077CC"/>
            <w:sz w:val="20"/>
            <w:u w:val="single"/>
            <w:shd w:val="clear" w:color="auto" w:fill="FFFFFF"/>
            <w:lang w:val="en-US" w:eastAsia="en-US" w:bidi="ar-SA"/>
          </w:rPr>
          <w:t>jackson</w:t>
        </w:r>
      </w:hyperlink>
      <w:hyperlink r:id="rId551" w:history="1">
        <w:r>
          <w:rPr>
            <w:rFonts w:ascii="arial" w:eastAsia="arial" w:hAnsi="arial" w:cs="arial"/>
            <w:i/>
            <w:color w:val="0077CC"/>
            <w:sz w:val="20"/>
            <w:u w:val="single"/>
            <w:shd w:val="clear" w:color="auto" w:fill="FFFFFF"/>
            <w:lang w:val="en-US" w:eastAsia="en-US" w:bidi="ar-SA"/>
          </w:rPr>
          <w:t>-supporters-gear-up-to-protect-her-historic-supreme-court-bid-from-racist-sexist-attacks</w:t>
        </w:r>
      </w:hyperlink>
      <w:r>
        <w:rPr>
          <w:rFonts w:ascii="arial" w:eastAsia="arial" w:hAnsi="arial" w:cs="arial"/>
          <w:color w:val="000000"/>
          <w:sz w:val="20"/>
          <w:lang w:val="en-US" w:eastAsia="en-US" w:bidi="ar-SA"/>
        </w:rPr>
        <w:t xml:space="preserve"> [ 36]: </w:t>
      </w:r>
      <w:hyperlink r:id="rId552" w:history="1">
        <w:r>
          <w:rPr>
            <w:rFonts w:ascii="arial" w:eastAsia="arial" w:hAnsi="arial" w:cs="arial"/>
            <w:i/>
            <w:color w:val="0077CC"/>
            <w:sz w:val="20"/>
            <w:u w:val="single"/>
            <w:shd w:val="clear" w:color="auto" w:fill="FFFFFF"/>
            <w:lang w:val="en-US" w:eastAsia="en-US" w:bidi="ar-SA"/>
          </w:rPr>
          <w:t>https://apnews.com/article/</w:t>
        </w:r>
      </w:hyperlink>
      <w:hyperlink r:id="rId552" w:history="1">
        <w:r>
          <w:rPr>
            <w:rFonts w:ascii="arial" w:eastAsia="arial" w:hAnsi="arial" w:cs="arial"/>
            <w:b/>
            <w:i/>
            <w:color w:val="0077CC"/>
            <w:sz w:val="20"/>
            <w:u w:val="single"/>
            <w:shd w:val="clear" w:color="auto" w:fill="FFFFFF"/>
            <w:lang w:val="en-US" w:eastAsia="en-US" w:bidi="ar-SA"/>
          </w:rPr>
          <w:t>ketanji</w:t>
        </w:r>
      </w:hyperlink>
      <w:hyperlink r:id="rId552" w:history="1">
        <w:r>
          <w:rPr>
            <w:rFonts w:ascii="arial" w:eastAsia="arial" w:hAnsi="arial" w:cs="arial"/>
            <w:i/>
            <w:color w:val="0077CC"/>
            <w:sz w:val="20"/>
            <w:u w:val="single"/>
            <w:shd w:val="clear" w:color="auto" w:fill="FFFFFF"/>
            <w:lang w:val="en-US" w:eastAsia="en-US" w:bidi="ar-SA"/>
          </w:rPr>
          <w:t>-</w:t>
        </w:r>
      </w:hyperlink>
      <w:hyperlink r:id="rId552" w:history="1">
        <w:r>
          <w:rPr>
            <w:rFonts w:ascii="arial" w:eastAsia="arial" w:hAnsi="arial" w:cs="arial"/>
            <w:b/>
            <w:i/>
            <w:color w:val="0077CC"/>
            <w:sz w:val="20"/>
            <w:u w:val="single"/>
            <w:shd w:val="clear" w:color="auto" w:fill="FFFFFF"/>
            <w:lang w:val="en-US" w:eastAsia="en-US" w:bidi="ar-SA"/>
          </w:rPr>
          <w:t>brown</w:t>
        </w:r>
      </w:hyperlink>
      <w:hyperlink r:id="rId552" w:history="1">
        <w:r>
          <w:rPr>
            <w:rFonts w:ascii="arial" w:eastAsia="arial" w:hAnsi="arial" w:cs="arial"/>
            <w:i/>
            <w:color w:val="0077CC"/>
            <w:sz w:val="20"/>
            <w:u w:val="single"/>
            <w:shd w:val="clear" w:color="auto" w:fill="FFFFFF"/>
            <w:lang w:val="en-US" w:eastAsia="en-US" w:bidi="ar-SA"/>
          </w:rPr>
          <w:t>-</w:t>
        </w:r>
      </w:hyperlink>
      <w:hyperlink r:id="rId552" w:history="1">
        <w:r>
          <w:rPr>
            <w:rFonts w:ascii="arial" w:eastAsia="arial" w:hAnsi="arial" w:cs="arial"/>
            <w:b/>
            <w:i/>
            <w:color w:val="0077CC"/>
            <w:sz w:val="20"/>
            <w:u w:val="single"/>
            <w:shd w:val="clear" w:color="auto" w:fill="FFFFFF"/>
            <w:lang w:val="en-US" w:eastAsia="en-US" w:bidi="ar-SA"/>
          </w:rPr>
          <w:t>jackson</w:t>
        </w:r>
      </w:hyperlink>
      <w:hyperlink r:id="rId552" w:history="1">
        <w:r>
          <w:rPr>
            <w:rFonts w:ascii="arial" w:eastAsia="arial" w:hAnsi="arial" w:cs="arial"/>
            <w:i/>
            <w:color w:val="0077CC"/>
            <w:sz w:val="20"/>
            <w:u w:val="single"/>
            <w:shd w:val="clear" w:color="auto" w:fill="FFFFFF"/>
            <w:lang w:val="en-US" w:eastAsia="en-US" w:bidi="ar-SA"/>
          </w:rPr>
          <w:t>-stephen-breyer-biden-us-supreme-court-judiciary-07be42202912162b9a6b4ede6b2ac6e4</w:t>
        </w:r>
      </w:hyperlink>
      <w:r>
        <w:rPr>
          <w:rFonts w:ascii="arial" w:eastAsia="arial" w:hAnsi="arial" w:cs="arial"/>
          <w:color w:val="000000"/>
          <w:sz w:val="20"/>
          <w:lang w:val="en-US" w:eastAsia="en-US" w:bidi="ar-SA"/>
        </w:rPr>
        <w:t xml:space="preserve"> [ 37]: </w:t>
      </w:r>
      <w:hyperlink r:id="rId553" w:history="1">
        <w:r>
          <w:rPr>
            <w:rFonts w:ascii="arial" w:eastAsia="arial" w:hAnsi="arial" w:cs="arial"/>
            <w:i/>
            <w:color w:val="0077CC"/>
            <w:sz w:val="20"/>
            <w:u w:val="single"/>
            <w:shd w:val="clear" w:color="auto" w:fill="FFFFFF"/>
            <w:lang w:val="en-US" w:eastAsia="en-US" w:bidi="ar-SA"/>
          </w:rPr>
          <w:t>https://apnews.com/article/</w:t>
        </w:r>
      </w:hyperlink>
      <w:hyperlink r:id="rId553" w:history="1">
        <w:r>
          <w:rPr>
            <w:rFonts w:ascii="arial" w:eastAsia="arial" w:hAnsi="arial" w:cs="arial"/>
            <w:b/>
            <w:i/>
            <w:color w:val="0077CC"/>
            <w:sz w:val="20"/>
            <w:u w:val="single"/>
            <w:shd w:val="clear" w:color="auto" w:fill="FFFFFF"/>
            <w:lang w:val="en-US" w:eastAsia="en-US" w:bidi="ar-SA"/>
          </w:rPr>
          <w:t>ketanji</w:t>
        </w:r>
      </w:hyperlink>
      <w:hyperlink r:id="rId553" w:history="1">
        <w:r>
          <w:rPr>
            <w:rFonts w:ascii="arial" w:eastAsia="arial" w:hAnsi="arial" w:cs="arial"/>
            <w:i/>
            <w:color w:val="0077CC"/>
            <w:sz w:val="20"/>
            <w:u w:val="single"/>
            <w:shd w:val="clear" w:color="auto" w:fill="FFFFFF"/>
            <w:lang w:val="en-US" w:eastAsia="en-US" w:bidi="ar-SA"/>
          </w:rPr>
          <w:t>-</w:t>
        </w:r>
      </w:hyperlink>
      <w:hyperlink r:id="rId553" w:history="1">
        <w:r>
          <w:rPr>
            <w:rFonts w:ascii="arial" w:eastAsia="arial" w:hAnsi="arial" w:cs="arial"/>
            <w:b/>
            <w:i/>
            <w:color w:val="0077CC"/>
            <w:sz w:val="20"/>
            <w:u w:val="single"/>
            <w:shd w:val="clear" w:color="auto" w:fill="FFFFFF"/>
            <w:lang w:val="en-US" w:eastAsia="en-US" w:bidi="ar-SA"/>
          </w:rPr>
          <w:t>brown</w:t>
        </w:r>
      </w:hyperlink>
      <w:hyperlink r:id="rId553" w:history="1">
        <w:r>
          <w:rPr>
            <w:rFonts w:ascii="arial" w:eastAsia="arial" w:hAnsi="arial" w:cs="arial"/>
            <w:i/>
            <w:color w:val="0077CC"/>
            <w:sz w:val="20"/>
            <w:u w:val="single"/>
            <w:shd w:val="clear" w:color="auto" w:fill="FFFFFF"/>
            <w:lang w:val="en-US" w:eastAsia="en-US" w:bidi="ar-SA"/>
          </w:rPr>
          <w:t>-</w:t>
        </w:r>
      </w:hyperlink>
      <w:hyperlink r:id="rId553" w:history="1">
        <w:r>
          <w:rPr>
            <w:rFonts w:ascii="arial" w:eastAsia="arial" w:hAnsi="arial" w:cs="arial"/>
            <w:b/>
            <w:i/>
            <w:color w:val="0077CC"/>
            <w:sz w:val="20"/>
            <w:u w:val="single"/>
            <w:shd w:val="clear" w:color="auto" w:fill="FFFFFF"/>
            <w:lang w:val="en-US" w:eastAsia="en-US" w:bidi="ar-SA"/>
          </w:rPr>
          <w:t>jackson</w:t>
        </w:r>
      </w:hyperlink>
      <w:hyperlink r:id="rId553" w:history="1">
        <w:r>
          <w:rPr>
            <w:rFonts w:ascii="arial" w:eastAsia="arial" w:hAnsi="arial" w:cs="arial"/>
            <w:i/>
            <w:color w:val="0077CC"/>
            <w:sz w:val="20"/>
            <w:u w:val="single"/>
            <w:shd w:val="clear" w:color="auto" w:fill="FFFFFF"/>
            <w:lang w:val="en-US" w:eastAsia="en-US" w:bidi="ar-SA"/>
          </w:rPr>
          <w:t>-stephen-breyer-biden-us-supreme-court-covid-d57233559cb72c399134a230832a30e0</w:t>
        </w:r>
      </w:hyperlink>
      <w:r>
        <w:rPr>
          <w:rFonts w:ascii="arial" w:eastAsia="arial" w:hAnsi="arial" w:cs="arial"/>
          <w:color w:val="000000"/>
          <w:sz w:val="20"/>
          <w:lang w:val="en-US" w:eastAsia="en-US" w:bidi="ar-SA"/>
        </w:rPr>
        <w:t xml:space="preserve"> [ 38]: </w:t>
      </w:r>
      <w:hyperlink r:id="rId554" w:history="1">
        <w:r>
          <w:rPr>
            <w:rFonts w:ascii="arial" w:eastAsia="arial" w:hAnsi="arial" w:cs="arial"/>
            <w:i/>
            <w:color w:val="0077CC"/>
            <w:sz w:val="20"/>
            <w:u w:val="single"/>
            <w:shd w:val="clear" w:color="auto" w:fill="FFFFFF"/>
            <w:lang w:val="en-US" w:eastAsia="en-US" w:bidi="ar-SA"/>
          </w:rPr>
          <w:t>https://abcnews.go.com/Politics/historic-senate-hearing-set-</w:t>
        </w:r>
      </w:hyperlink>
      <w:hyperlink r:id="rId554" w:history="1">
        <w:r>
          <w:rPr>
            <w:rFonts w:ascii="arial" w:eastAsia="arial" w:hAnsi="arial" w:cs="arial"/>
            <w:b/>
            <w:i/>
            <w:color w:val="0077CC"/>
            <w:sz w:val="20"/>
            <w:u w:val="single"/>
            <w:shd w:val="clear" w:color="auto" w:fill="FFFFFF"/>
            <w:lang w:val="en-US" w:eastAsia="en-US" w:bidi="ar-SA"/>
          </w:rPr>
          <w:t>ketanji</w:t>
        </w:r>
      </w:hyperlink>
      <w:hyperlink r:id="rId554" w:history="1">
        <w:r>
          <w:rPr>
            <w:rFonts w:ascii="arial" w:eastAsia="arial" w:hAnsi="arial" w:cs="arial"/>
            <w:i/>
            <w:color w:val="0077CC"/>
            <w:sz w:val="20"/>
            <w:u w:val="single"/>
            <w:shd w:val="clear" w:color="auto" w:fill="FFFFFF"/>
            <w:lang w:val="en-US" w:eastAsia="en-US" w:bidi="ar-SA"/>
          </w:rPr>
          <w:t>-</w:t>
        </w:r>
      </w:hyperlink>
      <w:hyperlink r:id="rId554" w:history="1">
        <w:r>
          <w:rPr>
            <w:rFonts w:ascii="arial" w:eastAsia="arial" w:hAnsi="arial" w:cs="arial"/>
            <w:b/>
            <w:i/>
            <w:color w:val="0077CC"/>
            <w:sz w:val="20"/>
            <w:u w:val="single"/>
            <w:shd w:val="clear" w:color="auto" w:fill="FFFFFF"/>
            <w:lang w:val="en-US" w:eastAsia="en-US" w:bidi="ar-SA"/>
          </w:rPr>
          <w:t>brown</w:t>
        </w:r>
      </w:hyperlink>
      <w:hyperlink r:id="rId554" w:history="1">
        <w:r>
          <w:rPr>
            <w:rFonts w:ascii="arial" w:eastAsia="arial" w:hAnsi="arial" w:cs="arial"/>
            <w:i/>
            <w:color w:val="0077CC"/>
            <w:sz w:val="20"/>
            <w:u w:val="single"/>
            <w:shd w:val="clear" w:color="auto" w:fill="FFFFFF"/>
            <w:lang w:val="en-US" w:eastAsia="en-US" w:bidi="ar-SA"/>
          </w:rPr>
          <w:t>-</w:t>
        </w:r>
      </w:hyperlink>
      <w:hyperlink r:id="rId554" w:history="1">
        <w:r>
          <w:rPr>
            <w:rFonts w:ascii="arial" w:eastAsia="arial" w:hAnsi="arial" w:cs="arial"/>
            <w:b/>
            <w:i/>
            <w:color w:val="0077CC"/>
            <w:sz w:val="20"/>
            <w:u w:val="single"/>
            <w:shd w:val="clear" w:color="auto" w:fill="FFFFFF"/>
            <w:lang w:val="en-US" w:eastAsia="en-US" w:bidi="ar-SA"/>
          </w:rPr>
          <w:t>jackson</w:t>
        </w:r>
      </w:hyperlink>
      <w:hyperlink r:id="rId554" w:history="1">
        <w:r>
          <w:rPr>
            <w:rFonts w:ascii="arial" w:eastAsia="arial" w:hAnsi="arial" w:cs="arial"/>
            <w:i/>
            <w:color w:val="0077CC"/>
            <w:sz w:val="20"/>
            <w:u w:val="single"/>
            <w:shd w:val="clear" w:color="auto" w:fill="FFFFFF"/>
            <w:lang w:val="en-US" w:eastAsia="en-US" w:bidi="ar-SA"/>
          </w:rPr>
          <w:t>-supreme/story?id=83457954</w:t>
        </w:r>
      </w:hyperlink>
      <w:r>
        <w:rPr>
          <w:rFonts w:ascii="arial" w:eastAsia="arial" w:hAnsi="arial" w:cs="arial"/>
          <w:color w:val="000000"/>
          <w:sz w:val="20"/>
          <w:lang w:val="en-US" w:eastAsia="en-US" w:bidi="ar-SA"/>
        </w:rPr>
        <w:t xml:space="preserve"> [ 39]: </w:t>
      </w:r>
      <w:hyperlink r:id="rId555" w:history="1">
        <w:r>
          <w:rPr>
            <w:rFonts w:ascii="arial" w:eastAsia="arial" w:hAnsi="arial" w:cs="arial"/>
            <w:i/>
            <w:color w:val="0077CC"/>
            <w:sz w:val="20"/>
            <w:u w:val="single"/>
            <w:shd w:val="clear" w:color="auto" w:fill="FFFFFF"/>
            <w:lang w:val="en-US" w:eastAsia="en-US" w:bidi="ar-SA"/>
          </w:rPr>
          <w:t>https://thehill.com/regulation/court-battles/598834-criminal-justice-reformers-rally-for-first-public-defender-on</w:t>
        </w:r>
      </w:hyperlink>
      <w:r>
        <w:rPr>
          <w:rFonts w:ascii="arial" w:eastAsia="arial" w:hAnsi="arial" w:cs="arial"/>
          <w:color w:val="000000"/>
          <w:sz w:val="20"/>
          <w:lang w:val="en-US" w:eastAsia="en-US" w:bidi="ar-SA"/>
        </w:rPr>
        <w:t xml:space="preserve"> [ 40]: </w:t>
      </w:r>
      <w:hyperlink r:id="rId556" w:history="1">
        <w:r>
          <w:rPr>
            <w:rFonts w:ascii="arial" w:eastAsia="arial" w:hAnsi="arial" w:cs="arial"/>
            <w:i/>
            <w:color w:val="0077CC"/>
            <w:sz w:val="20"/>
            <w:u w:val="single"/>
            <w:shd w:val="clear" w:color="auto" w:fill="FFFFFF"/>
            <w:lang w:val="en-US" w:eastAsia="en-US" w:bidi="ar-SA"/>
          </w:rPr>
          <w:t>https://thehill.com/homenews/senate/598942-mcconnell-hasnt-made-a-final-decision-on-confirming-</w:t>
        </w:r>
      </w:hyperlink>
      <w:hyperlink r:id="rId556" w:history="1">
        <w:r>
          <w:rPr>
            <w:rFonts w:ascii="arial" w:eastAsia="arial" w:hAnsi="arial" w:cs="arial"/>
            <w:b/>
            <w:i/>
            <w:color w:val="0077CC"/>
            <w:sz w:val="20"/>
            <w:u w:val="single"/>
            <w:shd w:val="clear" w:color="auto" w:fill="FFFFFF"/>
            <w:lang w:val="en-US" w:eastAsia="en-US" w:bidi="ar-SA"/>
          </w:rPr>
          <w:t>ketanji</w:t>
        </w:r>
      </w:hyperlink>
      <w:hyperlink r:id="rId556" w:history="1">
        <w:r>
          <w:rPr>
            <w:rFonts w:ascii="arial" w:eastAsia="arial" w:hAnsi="arial" w:cs="arial"/>
            <w:i/>
            <w:color w:val="0077CC"/>
            <w:sz w:val="20"/>
            <w:u w:val="single"/>
            <w:shd w:val="clear" w:color="auto" w:fill="FFFFFF"/>
            <w:lang w:val="en-US" w:eastAsia="en-US" w:bidi="ar-SA"/>
          </w:rPr>
          <w:t>-</w:t>
        </w:r>
      </w:hyperlink>
      <w:hyperlink r:id="rId556" w:history="1">
        <w:r>
          <w:rPr>
            <w:rFonts w:ascii="arial" w:eastAsia="arial" w:hAnsi="arial" w:cs="arial"/>
            <w:b/>
            <w:i/>
            <w:color w:val="0077CC"/>
            <w:sz w:val="20"/>
            <w:u w:val="single"/>
            <w:shd w:val="clear" w:color="auto" w:fill="FFFFFF"/>
            <w:lang w:val="en-US" w:eastAsia="en-US" w:bidi="ar-SA"/>
          </w:rPr>
          <w:t>brown</w:t>
        </w:r>
      </w:hyperlink>
      <w:hyperlink r:id="rId556" w:history="1">
        <w:r>
          <w:rPr>
            <w:rFonts w:ascii="arial" w:eastAsia="arial" w:hAnsi="arial" w:cs="arial"/>
            <w:i/>
            <w:color w:val="0077CC"/>
            <w:sz w:val="20"/>
            <w:u w:val="single"/>
            <w:shd w:val="clear" w:color="auto" w:fill="FFFFFF"/>
            <w:lang w:val="en-US" w:eastAsia="en-US" w:bidi="ar-SA"/>
          </w:rPr>
          <w:t>-</w:t>
        </w:r>
      </w:hyperlink>
      <w:hyperlink r:id="rId556" w:history="1">
        <w:r>
          <w:rPr>
            <w:rFonts w:ascii="arial" w:eastAsia="arial" w:hAnsi="arial" w:cs="arial"/>
            <w:b/>
            <w:i/>
            <w:color w:val="0077CC"/>
            <w:sz w:val="20"/>
            <w:u w:val="single"/>
            <w:shd w:val="clear" w:color="auto" w:fill="FFFFFF"/>
            <w:lang w:val="en-US" w:eastAsia="en-US" w:bidi="ar-SA"/>
          </w:rPr>
          <w:t>jackson</w:t>
        </w:r>
      </w:hyperlink>
      <w:r>
        <w:rPr>
          <w:rFonts w:ascii="arial" w:eastAsia="arial" w:hAnsi="arial" w:cs="arial"/>
          <w:color w:val="000000"/>
          <w:sz w:val="20"/>
          <w:lang w:val="en-US" w:eastAsia="en-US" w:bidi="ar-SA"/>
        </w:rPr>
        <w:t xml:space="preserve"> [ 41]: </w:t>
      </w:r>
      <w:hyperlink r:id="rId557" w:history="1">
        <w:r>
          <w:rPr>
            <w:rFonts w:ascii="arial" w:eastAsia="arial" w:hAnsi="arial" w:cs="arial"/>
            <w:i/>
            <w:color w:val="0077CC"/>
            <w:sz w:val="20"/>
            <w:u w:val="single"/>
            <w:shd w:val="clear" w:color="auto" w:fill="FFFFFF"/>
            <w:lang w:val="en-US" w:eastAsia="en-US" w:bidi="ar-SA"/>
          </w:rPr>
          <w:t>https://www.vox.com/2022/3/20/22934967/</w:t>
        </w:r>
      </w:hyperlink>
      <w:hyperlink r:id="rId557" w:history="1">
        <w:r>
          <w:rPr>
            <w:rFonts w:ascii="arial" w:eastAsia="arial" w:hAnsi="arial" w:cs="arial"/>
            <w:b/>
            <w:i/>
            <w:color w:val="0077CC"/>
            <w:sz w:val="20"/>
            <w:u w:val="single"/>
            <w:shd w:val="clear" w:color="auto" w:fill="FFFFFF"/>
            <w:lang w:val="en-US" w:eastAsia="en-US" w:bidi="ar-SA"/>
          </w:rPr>
          <w:t>ketanji</w:t>
        </w:r>
      </w:hyperlink>
      <w:hyperlink r:id="rId557" w:history="1">
        <w:r>
          <w:rPr>
            <w:rFonts w:ascii="arial" w:eastAsia="arial" w:hAnsi="arial" w:cs="arial"/>
            <w:i/>
            <w:color w:val="0077CC"/>
            <w:sz w:val="20"/>
            <w:u w:val="single"/>
            <w:shd w:val="clear" w:color="auto" w:fill="FFFFFF"/>
            <w:lang w:val="en-US" w:eastAsia="en-US" w:bidi="ar-SA"/>
          </w:rPr>
          <w:t>-</w:t>
        </w:r>
      </w:hyperlink>
      <w:hyperlink r:id="rId557" w:history="1">
        <w:r>
          <w:rPr>
            <w:rFonts w:ascii="arial" w:eastAsia="arial" w:hAnsi="arial" w:cs="arial"/>
            <w:b/>
            <w:i/>
            <w:color w:val="0077CC"/>
            <w:sz w:val="20"/>
            <w:u w:val="single"/>
            <w:shd w:val="clear" w:color="auto" w:fill="FFFFFF"/>
            <w:lang w:val="en-US" w:eastAsia="en-US" w:bidi="ar-SA"/>
          </w:rPr>
          <w:t>brown</w:t>
        </w:r>
      </w:hyperlink>
      <w:hyperlink r:id="rId557" w:history="1">
        <w:r>
          <w:rPr>
            <w:rFonts w:ascii="arial" w:eastAsia="arial" w:hAnsi="arial" w:cs="arial"/>
            <w:i/>
            <w:color w:val="0077CC"/>
            <w:sz w:val="20"/>
            <w:u w:val="single"/>
            <w:shd w:val="clear" w:color="auto" w:fill="FFFFFF"/>
            <w:lang w:val="en-US" w:eastAsia="en-US" w:bidi="ar-SA"/>
          </w:rPr>
          <w:t>-</w:t>
        </w:r>
      </w:hyperlink>
      <w:hyperlink r:id="rId557" w:history="1">
        <w:r>
          <w:rPr>
            <w:rFonts w:ascii="arial" w:eastAsia="arial" w:hAnsi="arial" w:cs="arial"/>
            <w:b/>
            <w:i/>
            <w:color w:val="0077CC"/>
            <w:sz w:val="20"/>
            <w:u w:val="single"/>
            <w:shd w:val="clear" w:color="auto" w:fill="FFFFFF"/>
            <w:lang w:val="en-US" w:eastAsia="en-US" w:bidi="ar-SA"/>
          </w:rPr>
          <w:t>jackson</w:t>
        </w:r>
      </w:hyperlink>
      <w:hyperlink r:id="rId557" w:history="1">
        <w:r>
          <w:rPr>
            <w:rFonts w:ascii="arial" w:eastAsia="arial" w:hAnsi="arial" w:cs="arial"/>
            <w:i/>
            <w:color w:val="0077CC"/>
            <w:sz w:val="20"/>
            <w:u w:val="single"/>
            <w:shd w:val="clear" w:color="auto" w:fill="FFFFFF"/>
            <w:lang w:val="en-US" w:eastAsia="en-US" w:bidi="ar-SA"/>
          </w:rPr>
          <w:t>-supreme-court-confirmation-hearing</w:t>
        </w:r>
      </w:hyperlink>
      <w:r>
        <w:rPr>
          <w:rFonts w:ascii="arial" w:eastAsia="arial" w:hAnsi="arial" w:cs="arial"/>
          <w:color w:val="000000"/>
          <w:sz w:val="20"/>
          <w:lang w:val="en-US" w:eastAsia="en-US" w:bidi="ar-SA"/>
        </w:rPr>
        <w:t xml:space="preserve"> [ 42]: </w:t>
      </w:r>
      <w:hyperlink r:id="rId558" w:history="1">
        <w:r>
          <w:rPr>
            <w:rFonts w:ascii="arial" w:eastAsia="arial" w:hAnsi="arial" w:cs="arial"/>
            <w:i/>
            <w:color w:val="0077CC"/>
            <w:sz w:val="20"/>
            <w:u w:val="single"/>
            <w:shd w:val="clear" w:color="auto" w:fill="FFFFFF"/>
            <w:lang w:val="en-US" w:eastAsia="en-US" w:bidi="ar-SA"/>
          </w:rPr>
          <w:t>https://www.eenews.net/articles/biden-supreme-court-nominee-faces-big-climate-questions/</w:t>
        </w:r>
      </w:hyperlink>
      <w:r>
        <w:rPr>
          <w:rFonts w:ascii="arial" w:eastAsia="arial" w:hAnsi="arial" w:cs="arial"/>
          <w:color w:val="000000"/>
          <w:sz w:val="20"/>
          <w:lang w:val="en-US" w:eastAsia="en-US" w:bidi="ar-SA"/>
        </w:rPr>
        <w:t xml:space="preserve"> [ 43]: </w:t>
      </w:r>
      <w:hyperlink r:id="rId559" w:history="1">
        <w:r>
          <w:rPr>
            <w:rFonts w:ascii="arial" w:eastAsia="arial" w:hAnsi="arial" w:cs="arial"/>
            <w:i/>
            <w:color w:val="0077CC"/>
            <w:sz w:val="20"/>
            <w:u w:val="single"/>
            <w:shd w:val="clear" w:color="auto" w:fill="FFFFFF"/>
            <w:lang w:val="en-US" w:eastAsia="en-US" w:bidi="ar-SA"/>
          </w:rPr>
          <w:t>https://howappealing.abovethelaw.com/2022/03/20/#175746</w:t>
        </w:r>
      </w:hyperlink>
      <w:r>
        <w:rPr>
          <w:rFonts w:ascii="arial" w:eastAsia="arial" w:hAnsi="arial" w:cs="arial"/>
          <w:color w:val="000000"/>
          <w:sz w:val="20"/>
          <w:lang w:val="en-US" w:eastAsia="en-US" w:bidi="ar-SA"/>
        </w:rPr>
        <w:t xml:space="preserve"> [ 44]: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[ 45]: </w:t>
      </w:r>
      <w:hyperlink r:id="rId560" w:history="1">
        <w:r>
          <w:rPr>
            <w:rFonts w:ascii="arial" w:eastAsia="arial" w:hAnsi="arial" w:cs="arial"/>
            <w:i/>
            <w:color w:val="0077CC"/>
            <w:sz w:val="20"/>
            <w:u w:val="single"/>
            <w:shd w:val="clear" w:color="auto" w:fill="FFFFFF"/>
            <w:lang w:val="en-US" w:eastAsia="en-US" w:bidi="ar-SA"/>
          </w:rPr>
          <w:t>https://hls.harvard.edu/faculty/directory/10257/Feldman</w:t>
        </w:r>
      </w:hyperlink>
      <w:r>
        <w:rPr>
          <w:rFonts w:ascii="arial" w:eastAsia="arial" w:hAnsi="arial" w:cs="arial"/>
          <w:color w:val="000000"/>
          <w:sz w:val="20"/>
          <w:lang w:val="en-US" w:eastAsia="en-US" w:bidi="ar-SA"/>
        </w:rPr>
        <w:t xml:space="preserve"> [ 46]: </w:t>
      </w:r>
      <w:hyperlink r:id="rId561" w:history="1">
        <w:r>
          <w:rPr>
            <w:rFonts w:ascii="arial" w:eastAsia="arial" w:hAnsi="arial" w:cs="arial"/>
            <w:i/>
            <w:color w:val="0077CC"/>
            <w:sz w:val="20"/>
            <w:u w:val="single"/>
            <w:shd w:val="clear" w:color="auto" w:fill="FFFFFF"/>
            <w:lang w:val="en-US" w:eastAsia="en-US" w:bidi="ar-SA"/>
          </w:rPr>
          <w:t>https://www.bloomberg.com/opinion/articles/2022-03-20/supreme-court-conservatives-split-over-originalism-textualism-and-scalia-legacy</w:t>
        </w:r>
      </w:hyperlink>
      <w:r>
        <w:rPr>
          <w:rFonts w:ascii="arial" w:eastAsia="arial" w:hAnsi="arial" w:cs="arial"/>
          <w:color w:val="000000"/>
          <w:sz w:val="20"/>
          <w:lang w:val="en-US" w:eastAsia="en-US" w:bidi="ar-SA"/>
        </w:rPr>
        <w:t xml:space="preserve"> [ 47]: </w:t>
      </w:r>
      <w:hyperlink r:id="rId562" w:history="1">
        <w:r>
          <w:rPr>
            <w:rFonts w:ascii="arial" w:eastAsia="arial" w:hAnsi="arial" w:cs="arial"/>
            <w:i/>
            <w:color w:val="0077CC"/>
            <w:sz w:val="20"/>
            <w:u w:val="single"/>
            <w:shd w:val="clear" w:color="auto" w:fill="FFFFFF"/>
            <w:lang w:val="en-US" w:eastAsia="en-US" w:bidi="ar-SA"/>
          </w:rPr>
          <w:t>https://howappealing.abovethelaw.com/2022/03/20/#175740</w:t>
        </w:r>
      </w:hyperlink>
      <w:r>
        <w:rPr>
          <w:rFonts w:ascii="arial" w:eastAsia="arial" w:hAnsi="arial" w:cs="arial"/>
          <w:color w:val="000000"/>
          <w:sz w:val="20"/>
          <w:lang w:val="en-US" w:eastAsia="en-US" w:bidi="ar-SA"/>
        </w:rPr>
        <w:t xml:space="preserve"> [ 48]: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[ 49]: </w:t>
      </w:r>
      <w:hyperlink r:id="rId563" w:history="1">
        <w:r>
          <w:rPr>
            <w:rFonts w:ascii="arial" w:eastAsia="arial" w:hAnsi="arial" w:cs="arial"/>
            <w:i/>
            <w:color w:val="0077CC"/>
            <w:sz w:val="20"/>
            <w:u w:val="single"/>
            <w:shd w:val="clear" w:color="auto" w:fill="FFFFFF"/>
            <w:lang w:val="en-US" w:eastAsia="en-US" w:bidi="ar-SA"/>
          </w:rPr>
          <w:t>https://www.washingtonpost.com/politics/interactive/2022/</w:t>
        </w:r>
      </w:hyperlink>
      <w:hyperlink r:id="rId563" w:history="1">
        <w:r>
          <w:rPr>
            <w:rFonts w:ascii="arial" w:eastAsia="arial" w:hAnsi="arial" w:cs="arial"/>
            <w:b/>
            <w:i/>
            <w:color w:val="0077CC"/>
            <w:sz w:val="20"/>
            <w:u w:val="single"/>
            <w:shd w:val="clear" w:color="auto" w:fill="FFFFFF"/>
            <w:lang w:val="en-US" w:eastAsia="en-US" w:bidi="ar-SA"/>
          </w:rPr>
          <w:t>ketanji</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brown</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jackson</w:t>
        </w:r>
      </w:hyperlink>
      <w:hyperlink r:id="rId563" w:history="1">
        <w:r>
          <w:rPr>
            <w:rFonts w:ascii="arial" w:eastAsia="arial" w:hAnsi="arial" w:cs="arial"/>
            <w:i/>
            <w:color w:val="0077CC"/>
            <w:sz w:val="20"/>
            <w:u w:val="single"/>
            <w:shd w:val="clear" w:color="auto" w:fill="FFFFFF"/>
            <w:lang w:val="en-US" w:eastAsia="en-US" w:bidi="ar-SA"/>
          </w:rPr>
          <w:t>-school-career/</w:t>
        </w:r>
      </w:hyperlink>
      <w:r>
        <w:rPr>
          <w:rFonts w:ascii="arial" w:eastAsia="arial" w:hAnsi="arial" w:cs="arial"/>
          <w:color w:val="000000"/>
          <w:sz w:val="20"/>
          <w:lang w:val="en-US" w:eastAsia="en-US" w:bidi="ar-SA"/>
        </w:rPr>
        <w:t xml:space="preserve"> [ 50]: </w:t>
      </w:r>
      <w:hyperlink r:id="rId564" w:history="1">
        <w:r>
          <w:rPr>
            <w:rFonts w:ascii="arial" w:eastAsia="arial" w:hAnsi="arial" w:cs="arial"/>
            <w:i/>
            <w:color w:val="0077CC"/>
            <w:sz w:val="20"/>
            <w:u w:val="single"/>
            <w:shd w:val="clear" w:color="auto" w:fill="FFFFFF"/>
            <w:lang w:val="en-US" w:eastAsia="en-US" w:bidi="ar-SA"/>
          </w:rPr>
          <w:t>https://howappealing.abovethelaw.com/2022/03/20/#175734</w:t>
        </w:r>
      </w:hyperlink>
      <w:r>
        <w:rPr>
          <w:rFonts w:ascii="arial" w:eastAsia="arial" w:hAnsi="arial" w:cs="arial"/>
          <w:color w:val="000000"/>
          <w:sz w:val="20"/>
          <w:lang w:val="en-US" w:eastAsia="en-US" w:bidi="ar-SA"/>
        </w:rPr>
        <w:t xml:space="preserve"> [ 51]: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[ 52]: </w:t>
      </w:r>
      <w:hyperlink r:id="rId565" w:history="1">
        <w:r>
          <w:rPr>
            <w:rFonts w:ascii="arial" w:eastAsia="arial" w:hAnsi="arial" w:cs="arial"/>
            <w:i/>
            <w:color w:val="0077CC"/>
            <w:sz w:val="20"/>
            <w:u w:val="single"/>
            <w:shd w:val="clear" w:color="auto" w:fill="FFFFFF"/>
            <w:lang w:val="en-US" w:eastAsia="en-US" w:bidi="ar-SA"/>
          </w:rPr>
          <w:t>https://news.bloomberglaw.com/us-law-week/gop-dark-money-criticisms-in-supreme-court-fight-mirror-democrats-1</w:t>
        </w:r>
      </w:hyperlink>
      <w:r>
        <w:rPr>
          <w:rFonts w:ascii="arial" w:eastAsia="arial" w:hAnsi="arial" w:cs="arial"/>
          <w:color w:val="000000"/>
          <w:sz w:val="20"/>
          <w:lang w:val="en-US" w:eastAsia="en-US" w:bidi="ar-SA"/>
        </w:rPr>
        <w:t xml:space="preserve"> [ 53]: </w:t>
      </w:r>
      <w:hyperlink r:id="rId566" w:history="1">
        <w:r>
          <w:rPr>
            <w:rFonts w:ascii="arial" w:eastAsia="arial" w:hAnsi="arial" w:cs="arial"/>
            <w:i/>
            <w:color w:val="0077CC"/>
            <w:sz w:val="20"/>
            <w:u w:val="single"/>
            <w:shd w:val="clear" w:color="auto" w:fill="FFFFFF"/>
            <w:lang w:val="en-US" w:eastAsia="en-US" w:bidi="ar-SA"/>
          </w:rPr>
          <w:t>https://howappealing.abovethelaw.com/2022/03/20/#175728</w:t>
        </w:r>
      </w:hyperlink>
      <w:r>
        <w:rPr>
          <w:rFonts w:ascii="arial" w:eastAsia="arial" w:hAnsi="arial" w:cs="arial"/>
          <w:color w:val="000000"/>
          <w:sz w:val="20"/>
          <w:lang w:val="en-US" w:eastAsia="en-US" w:bidi="ar-SA"/>
        </w:rPr>
        <w:t xml:space="preserve"> [ 54]: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[ 55]: </w:t>
      </w:r>
      <w:hyperlink r:id="rId567" w:history="1">
        <w:r>
          <w:rPr>
            <w:rFonts w:ascii="arial" w:eastAsia="arial" w:hAnsi="arial" w:cs="arial"/>
            <w:i/>
            <w:color w:val="0077CC"/>
            <w:sz w:val="20"/>
            <w:u w:val="single"/>
            <w:shd w:val="clear" w:color="auto" w:fill="FFFFFF"/>
            <w:lang w:val="en-US" w:eastAsia="en-US" w:bidi="ar-SA"/>
          </w:rPr>
          <w:t>https://www.theguardian.com/law/2022/mar/20/</w:t>
        </w:r>
      </w:hyperlink>
      <w:hyperlink r:id="rId567" w:history="1">
        <w:r>
          <w:rPr>
            <w:rFonts w:ascii="arial" w:eastAsia="arial" w:hAnsi="arial" w:cs="arial"/>
            <w:b/>
            <w:i/>
            <w:color w:val="0077CC"/>
            <w:sz w:val="20"/>
            <w:u w:val="single"/>
            <w:shd w:val="clear" w:color="auto" w:fill="FFFFFF"/>
            <w:lang w:val="en-US" w:eastAsia="en-US" w:bidi="ar-SA"/>
          </w:rPr>
          <w:t>ketanji</w:t>
        </w:r>
      </w:hyperlink>
      <w:hyperlink r:id="rId567" w:history="1">
        <w:r>
          <w:rPr>
            <w:rFonts w:ascii="arial" w:eastAsia="arial" w:hAnsi="arial" w:cs="arial"/>
            <w:i/>
            <w:color w:val="0077CC"/>
            <w:sz w:val="20"/>
            <w:u w:val="single"/>
            <w:shd w:val="clear" w:color="auto" w:fill="FFFFFF"/>
            <w:lang w:val="en-US" w:eastAsia="en-US" w:bidi="ar-SA"/>
          </w:rPr>
          <w:t>-</w:t>
        </w:r>
      </w:hyperlink>
      <w:hyperlink r:id="rId567" w:history="1">
        <w:r>
          <w:rPr>
            <w:rFonts w:ascii="arial" w:eastAsia="arial" w:hAnsi="arial" w:cs="arial"/>
            <w:b/>
            <w:i/>
            <w:color w:val="0077CC"/>
            <w:sz w:val="20"/>
            <w:u w:val="single"/>
            <w:shd w:val="clear" w:color="auto" w:fill="FFFFFF"/>
            <w:lang w:val="en-US" w:eastAsia="en-US" w:bidi="ar-SA"/>
          </w:rPr>
          <w:t>brown</w:t>
        </w:r>
      </w:hyperlink>
      <w:hyperlink r:id="rId567" w:history="1">
        <w:r>
          <w:rPr>
            <w:rFonts w:ascii="arial" w:eastAsia="arial" w:hAnsi="arial" w:cs="arial"/>
            <w:i/>
            <w:color w:val="0077CC"/>
            <w:sz w:val="20"/>
            <w:u w:val="single"/>
            <w:shd w:val="clear" w:color="auto" w:fill="FFFFFF"/>
            <w:lang w:val="en-US" w:eastAsia="en-US" w:bidi="ar-SA"/>
          </w:rPr>
          <w:t>-</w:t>
        </w:r>
      </w:hyperlink>
      <w:hyperlink r:id="rId567" w:history="1">
        <w:r>
          <w:rPr>
            <w:rFonts w:ascii="arial" w:eastAsia="arial" w:hAnsi="arial" w:cs="arial"/>
            <w:b/>
            <w:i/>
            <w:color w:val="0077CC"/>
            <w:sz w:val="20"/>
            <w:u w:val="single"/>
            <w:shd w:val="clear" w:color="auto" w:fill="FFFFFF"/>
            <w:lang w:val="en-US" w:eastAsia="en-US" w:bidi="ar-SA"/>
          </w:rPr>
          <w:t>jackson</w:t>
        </w:r>
      </w:hyperlink>
      <w:hyperlink r:id="rId567" w:history="1">
        <w:r>
          <w:rPr>
            <w:rFonts w:ascii="arial" w:eastAsia="arial" w:hAnsi="arial" w:cs="arial"/>
            <w:i/>
            <w:color w:val="0077CC"/>
            <w:sz w:val="20"/>
            <w:u w:val="single"/>
            <w:shd w:val="clear" w:color="auto" w:fill="FFFFFF"/>
            <w:lang w:val="en-US" w:eastAsia="en-US" w:bidi="ar-SA"/>
          </w:rPr>
          <w:t>-supreme-court-nomination-hearings-josh-hawley-dick-durbin</w:t>
        </w:r>
      </w:hyperlink>
      <w:r>
        <w:rPr>
          <w:rFonts w:ascii="arial" w:eastAsia="arial" w:hAnsi="arial" w:cs="arial"/>
          <w:color w:val="000000"/>
          <w:sz w:val="20"/>
          <w:lang w:val="en-US" w:eastAsia="en-US" w:bidi="ar-SA"/>
        </w:rPr>
        <w:t xml:space="preserve"> [ 56]: </w:t>
      </w:r>
      <w:hyperlink r:id="rId568" w:history="1">
        <w:r>
          <w:rPr>
            <w:rFonts w:ascii="arial" w:eastAsia="arial" w:hAnsi="arial" w:cs="arial"/>
            <w:i/>
            <w:color w:val="0077CC"/>
            <w:sz w:val="20"/>
            <w:u w:val="single"/>
            <w:shd w:val="clear" w:color="auto" w:fill="FFFFFF"/>
            <w:lang w:val="en-US" w:eastAsia="en-US" w:bidi="ar-SA"/>
          </w:rPr>
          <w:t>https://www.stltoday.com/opinion/editorial/editorial-hawley-goes-for-the-jugular-against-the-first-black-woman-supreme-court-nominee/article_3e12a2d2-eab8-5810-ba3c-d875fda05921.html</w:t>
        </w:r>
      </w:hyperlink>
      <w:r>
        <w:rPr>
          <w:rFonts w:ascii="arial" w:eastAsia="arial" w:hAnsi="arial" w:cs="arial"/>
          <w:color w:val="000000"/>
          <w:sz w:val="20"/>
          <w:lang w:val="en-US" w:eastAsia="en-US" w:bidi="ar-SA"/>
        </w:rPr>
        <w:t xml:space="preserve"> [ 57]: </w:t>
      </w:r>
      <w:hyperlink r:id="rId569" w:history="1">
        <w:r>
          <w:rPr>
            <w:rFonts w:ascii="arial" w:eastAsia="arial" w:hAnsi="arial" w:cs="arial"/>
            <w:i/>
            <w:color w:val="0077CC"/>
            <w:sz w:val="20"/>
            <w:u w:val="single"/>
            <w:shd w:val="clear" w:color="auto" w:fill="FFFFFF"/>
            <w:lang w:val="en-US" w:eastAsia="en-US" w:bidi="ar-SA"/>
          </w:rPr>
          <w:t>https://howappealing.abovethelaw.com/2022/03/20/#175722</w:t>
        </w:r>
      </w:hyperlink>
      <w:r>
        <w:rPr>
          <w:rFonts w:ascii="arial" w:eastAsia="arial" w:hAnsi="arial" w:cs="arial"/>
          <w:color w:val="000000"/>
          <w:sz w:val="20"/>
          <w:lang w:val="en-US" w:eastAsia="en-US" w:bidi="ar-SA"/>
        </w:rPr>
        <w:t xml:space="preserve"> [ 58]: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[ 59]: </w:t>
      </w:r>
      <w:hyperlink r:id="rId570" w:history="1">
        <w:r>
          <w:rPr>
            <w:rFonts w:ascii="arial" w:eastAsia="arial" w:hAnsi="arial" w:cs="arial"/>
            <w:i/>
            <w:color w:val="0077CC"/>
            <w:sz w:val="20"/>
            <w:u w:val="single"/>
            <w:shd w:val="clear" w:color="auto" w:fill="FFFFFF"/>
            <w:lang w:val="en-US" w:eastAsia="en-US" w:bidi="ar-SA"/>
          </w:rPr>
          <w:t>https://www.politico.com/news/2022/03/20/durbin-supreme-court-nominee-</w:t>
        </w:r>
      </w:hyperlink>
      <w:hyperlink r:id="rId570" w:history="1">
        <w:r>
          <w:rPr>
            <w:rFonts w:ascii="arial" w:eastAsia="arial" w:hAnsi="arial" w:cs="arial"/>
            <w:b/>
            <w:i/>
            <w:color w:val="0077CC"/>
            <w:sz w:val="20"/>
            <w:u w:val="single"/>
            <w:shd w:val="clear" w:color="auto" w:fill="FFFFFF"/>
            <w:lang w:val="en-US" w:eastAsia="en-US" w:bidi="ar-SA"/>
          </w:rPr>
          <w:t>ketanji</w:t>
        </w:r>
      </w:hyperlink>
      <w:hyperlink r:id="rId570" w:history="1">
        <w:r>
          <w:rPr>
            <w:rFonts w:ascii="arial" w:eastAsia="arial" w:hAnsi="arial" w:cs="arial"/>
            <w:i/>
            <w:color w:val="0077CC"/>
            <w:sz w:val="20"/>
            <w:u w:val="single"/>
            <w:shd w:val="clear" w:color="auto" w:fill="FFFFFF"/>
            <w:lang w:val="en-US" w:eastAsia="en-US" w:bidi="ar-SA"/>
          </w:rPr>
          <w:t>-</w:t>
        </w:r>
      </w:hyperlink>
      <w:hyperlink r:id="rId570" w:history="1">
        <w:r>
          <w:rPr>
            <w:rFonts w:ascii="arial" w:eastAsia="arial" w:hAnsi="arial" w:cs="arial"/>
            <w:b/>
            <w:i/>
            <w:color w:val="0077CC"/>
            <w:sz w:val="20"/>
            <w:u w:val="single"/>
            <w:shd w:val="clear" w:color="auto" w:fill="FFFFFF"/>
            <w:lang w:val="en-US" w:eastAsia="en-US" w:bidi="ar-SA"/>
          </w:rPr>
          <w:t>brown</w:t>
        </w:r>
      </w:hyperlink>
      <w:hyperlink r:id="rId570" w:history="1">
        <w:r>
          <w:rPr>
            <w:rFonts w:ascii="arial" w:eastAsia="arial" w:hAnsi="arial" w:cs="arial"/>
            <w:i/>
            <w:color w:val="0077CC"/>
            <w:sz w:val="20"/>
            <w:u w:val="single"/>
            <w:shd w:val="clear" w:color="auto" w:fill="FFFFFF"/>
            <w:lang w:val="en-US" w:eastAsia="en-US" w:bidi="ar-SA"/>
          </w:rPr>
          <w:t>-</w:t>
        </w:r>
      </w:hyperlink>
      <w:hyperlink r:id="rId570" w:history="1">
        <w:r>
          <w:rPr>
            <w:rFonts w:ascii="arial" w:eastAsia="arial" w:hAnsi="arial" w:cs="arial"/>
            <w:b/>
            <w:i/>
            <w:color w:val="0077CC"/>
            <w:sz w:val="20"/>
            <w:u w:val="single"/>
            <w:shd w:val="clear" w:color="auto" w:fill="FFFFFF"/>
            <w:lang w:val="en-US" w:eastAsia="en-US" w:bidi="ar-SA"/>
          </w:rPr>
          <w:t>jackson</w:t>
        </w:r>
      </w:hyperlink>
      <w:hyperlink r:id="rId570" w:history="1">
        <w:r>
          <w:rPr>
            <w:rFonts w:ascii="arial" w:eastAsia="arial" w:hAnsi="arial" w:cs="arial"/>
            <w:i/>
            <w:color w:val="0077CC"/>
            <w:sz w:val="20"/>
            <w:u w:val="single"/>
            <w:shd w:val="clear" w:color="auto" w:fill="FFFFFF"/>
            <w:lang w:val="en-US" w:eastAsia="en-US" w:bidi="ar-SA"/>
          </w:rPr>
          <w:t>-00018579</w:t>
        </w:r>
      </w:hyperlink>
      <w:r>
        <w:rPr>
          <w:rFonts w:ascii="arial" w:eastAsia="arial" w:hAnsi="arial" w:cs="arial"/>
          <w:color w:val="000000"/>
          <w:sz w:val="20"/>
          <w:lang w:val="en-US" w:eastAsia="en-US" w:bidi="ar-SA"/>
        </w:rPr>
        <w:t xml:space="preserve"> [ 60]: </w:t>
      </w:r>
      <w:hyperlink r:id="rId571" w:history="1">
        <w:r>
          <w:rPr>
            <w:rFonts w:ascii="arial" w:eastAsia="arial" w:hAnsi="arial" w:cs="arial"/>
            <w:i/>
            <w:color w:val="0077CC"/>
            <w:sz w:val="20"/>
            <w:u w:val="single"/>
            <w:shd w:val="clear" w:color="auto" w:fill="FFFFFF"/>
            <w:lang w:val="en-US" w:eastAsia="en-US" w:bidi="ar-SA"/>
          </w:rPr>
          <w:t>https://howappealing.abovethelaw.com/2022/03/20/#175716</w:t>
        </w:r>
      </w:hyperlink>
      <w:r>
        <w:rPr>
          <w:rFonts w:ascii="arial" w:eastAsia="arial" w:hAnsi="arial" w:cs="arial"/>
          <w:color w:val="000000"/>
          <w:sz w:val="20"/>
          <w:lang w:val="en-US" w:eastAsia="en-US" w:bidi="ar-SA"/>
        </w:rPr>
        <w:t xml:space="preserve"> [ 61]: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[ 62]: </w:t>
      </w:r>
      <w:hyperlink r:id="rId572" w:history="1">
        <w:r>
          <w:rPr>
            <w:rFonts w:ascii="arial" w:eastAsia="arial" w:hAnsi="arial" w:cs="arial"/>
            <w:i/>
            <w:color w:val="0077CC"/>
            <w:sz w:val="20"/>
            <w:u w:val="single"/>
            <w:shd w:val="clear" w:color="auto" w:fill="FFFFFF"/>
            <w:lang w:val="en-US" w:eastAsia="en-US" w:bidi="ar-SA"/>
          </w:rPr>
          <w:t>https://www.cnn.com/2022/03/20/politics/supreme-court-direction-justices-conservative/index.html</w:t>
        </w:r>
      </w:hyperlink>
      <w:r>
        <w:rPr>
          <w:rFonts w:ascii="arial" w:eastAsia="arial" w:hAnsi="arial" w:cs="arial"/>
          <w:color w:val="000000"/>
          <w:sz w:val="20"/>
          <w:lang w:val="en-US" w:eastAsia="en-US" w:bidi="ar-SA"/>
        </w:rPr>
        <w:t xml:space="preserve"> [ 63]: </w:t>
      </w:r>
      <w:hyperlink r:id="rId573" w:history="1">
        <w:r>
          <w:rPr>
            <w:rFonts w:ascii="arial" w:eastAsia="arial" w:hAnsi="arial" w:cs="arial"/>
            <w:i/>
            <w:color w:val="0077CC"/>
            <w:sz w:val="20"/>
            <w:u w:val="single"/>
            <w:shd w:val="clear" w:color="auto" w:fill="FFFFFF"/>
            <w:lang w:val="en-US" w:eastAsia="en-US" w:bidi="ar-SA"/>
          </w:rPr>
          <w:t>https://howappealing.abovethelaw.com/2022/03/20/#175710</w:t>
        </w:r>
      </w:hyperlink>
      <w:r>
        <w:rPr>
          <w:rFonts w:ascii="arial" w:eastAsia="arial" w:hAnsi="arial" w:cs="arial"/>
          <w:color w:val="000000"/>
          <w:sz w:val="20"/>
          <w:lang w:val="en-US" w:eastAsia="en-US" w:bidi="ar-SA"/>
        </w:rPr>
        <w:t xml:space="preserve"> [ 64]: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[ 65]: </w:t>
      </w:r>
      <w:hyperlink r:id="rId574" w:history="1">
        <w:r>
          <w:rPr>
            <w:rFonts w:ascii="arial" w:eastAsia="arial" w:hAnsi="arial" w:cs="arial"/>
            <w:i/>
            <w:color w:val="0077CC"/>
            <w:sz w:val="20"/>
            <w:u w:val="single"/>
            <w:shd w:val="clear" w:color="auto" w:fill="FFFFFF"/>
            <w:lang w:val="en-US" w:eastAsia="en-US" w:bidi="ar-SA"/>
          </w:rPr>
          <w:t>https://www.washingtonpost.com/opinions/2022/03/18/ginni-thomas-media-conversative/</w:t>
        </w:r>
      </w:hyperlink>
      <w:r>
        <w:rPr>
          <w:rFonts w:ascii="arial" w:eastAsia="arial" w:hAnsi="arial" w:cs="arial"/>
          <w:color w:val="000000"/>
          <w:sz w:val="20"/>
          <w:lang w:val="en-US" w:eastAsia="en-US" w:bidi="ar-SA"/>
        </w:rPr>
        <w:t xml:space="preserve"> [ 66]: </w:t>
      </w:r>
      <w:hyperlink r:id="rId575" w:history="1">
        <w:r>
          <w:rPr>
            <w:rFonts w:ascii="arial" w:eastAsia="arial" w:hAnsi="arial" w:cs="arial"/>
            <w:i/>
            <w:color w:val="0077CC"/>
            <w:sz w:val="20"/>
            <w:u w:val="single"/>
            <w:shd w:val="clear" w:color="auto" w:fill="FFFFFF"/>
            <w:lang w:val="en-US" w:eastAsia="en-US" w:bidi="ar-SA"/>
          </w:rPr>
          <w:t>https://howappealing.abovethelaw.com/2022/03/20/#175704</w:t>
        </w:r>
      </w:hyperlink>
      <w:r>
        <w:rPr>
          <w:rFonts w:ascii="arial" w:eastAsia="arial" w:hAnsi="arial" w:cs="arial"/>
          <w:color w:val="000000"/>
          <w:sz w:val="20"/>
          <w:lang w:val="en-US" w:eastAsia="en-US" w:bidi="ar-SA"/>
        </w:rPr>
        <w:t xml:space="preserve"> [ 67]: </w:t>
      </w:r>
      <w:hyperlink r:id="rId390" w:history="1">
        <w:r>
          <w:rPr>
            <w:rFonts w:ascii="arial" w:eastAsia="arial" w:hAnsi="arial" w:cs="arial"/>
            <w:i/>
            <w:color w:val="0077CC"/>
            <w:sz w:val="20"/>
            <w:u w:val="single"/>
            <w:shd w:val="clear" w:color="auto" w:fill="FFFFFF"/>
            <w:lang w:val="en-US" w:eastAsia="en-US" w:bidi="ar-SA"/>
          </w:rPr>
          <w:t>appellateblog@hotmail.com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 xml:space="preserve">JUDGE </w:t>
        </w:r>
      </w:hyperlink>
      <w:hyperlink r:id="rId93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1" w:history="1">
        <w:r>
          <w:rPr>
            <w:rFonts w:ascii="arial" w:eastAsia="arial" w:hAnsi="arial" w:cs="arial"/>
            <w:b/>
            <w:bCs/>
            <w:i/>
            <w:color w:val="0077CC"/>
            <w:kern w:val="32"/>
            <w:sz w:val="28"/>
            <w:szCs w:val="32"/>
            <w:u w:val="single"/>
            <w:shd w:val="clear" w:color="auto" w:fill="FFFFFF"/>
            <w:lang w:val="en-US" w:eastAsia="en-US" w:bidi="ar-SA"/>
          </w:rPr>
          <w:t>BROWN</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1"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31" w:history="1">
        <w:r>
          <w:rPr>
            <w:rFonts w:ascii="arial" w:eastAsia="arial" w:hAnsi="arial" w:cs="arial"/>
            <w:b/>
            <w:bCs/>
            <w:i/>
            <w:color w:val="0077CC"/>
            <w:kern w:val="32"/>
            <w:sz w:val="28"/>
            <w:szCs w:val="32"/>
            <w:u w:val="single"/>
            <w:shd w:val="clear" w:color="auto" w:fill="FFFFFF"/>
            <w:lang w:val="en-US" w:eastAsia="en-US" w:bidi="ar-SA"/>
          </w:rPr>
          <w:t>; SENATE CONFIRMATION HEARINGS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News Transcript NIGHTLINE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American Broadcasting Companies,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BYRON PITTS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Reporters:</w:t>
      </w:r>
      <w:r>
        <w:rPr>
          <w:rFonts w:ascii="arial" w:eastAsia="arial" w:hAnsi="arial" w:cs="arial"/>
          <w:color w:val="000000"/>
          <w:sz w:val="20"/>
          <w:lang w:val="en-US" w:eastAsia="en-US" w:bidi="ar-SA"/>
        </w:rPr>
        <w:t> RACHEL SCOTT (NEW YORK, NY USA)</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CONTENT: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HEARING, CRUZ, GRAHAM, HAWLEY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(Off-camera) We turn now to the senate hearings for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Today, some Republicans went on the offensive. Here's ABC's congressional correspondent Rachel Scott.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here standing on the shoulders of generations of Americans who never had anything close to this kind of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historic confirmation hearing continued into its second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doesn't matter to me whether the argument is being made by the president of the United States or a death row inmate. What I'm doing is looking at the argument. I'm looking at the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She was grilled throughout the contentious 13-hour session by senators. Some Republicans questioning her record and accusing her of being soft on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TOM COTTON (REP) (ARKANSAS)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twisted the law, and you rewrote it so you could cut the sentence of a drug kingpin.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JOSH HAWLEY (REP) (MISSOURI)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said over and over, part of my concern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that she has not followed the prosecutors' sentences.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TARA SETMAYER, SR. ADVISER, THE LINCOLN PROJECT, UVA CENTER FOR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TARA SETMAYER (RESIDENT SCHOLAR AT HARVARD KENNEDY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quite clear the agenda of the Republicans is transparent. It's political. It was performative. And it was obvious to anyone watching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Yesterday,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became the first black woman in 233 years to sit for confirmation hearings for a seat on the Supreme Court. Of the 115 Supreme Court justices, 108 have been white men. Only five women have ever served. And only two of those justices have been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TED CRUZ (REP)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go back to, to your work as a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The day was full of heated moments, some from her Harvard Law School colleague Ted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TED CRUZ (REP)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critical race theory taught in schools, is it taught kindergarten through 12th?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I don't know. I don't think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The Texas senator questioning the first black female SCOTUS nominee on critical race theory, an academic theory of racism's systemic impact on society that has become a lightning-rod term used by conservatives.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TED CRUZ (REP)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views every conflict as, as a racial conflict. Do you think that's an accurate way of viewing society and the world we live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I don't think so, but I've never studied critical race theory. And I've never used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Other senators coming to her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CHRIS COONS (DEM) (DELAWARE)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hear that cited in any reference to your opinions as a judge. And in your nine years on the bench and more than 570 decisions, have you ever used, employed, relied upon critical race theory to determine the outcome of any case or to impose any sentence or as a, as a framework for your decision-making?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Senator.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TARA SETMAYER (RESIDENT SCHOLAR AT HARVARD KENNEDY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are masters at creating culture wars. They've been successful in, in making this an issue. So he did that. He used the largest platform to go on a diatribe about critical race theory.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TED CRUZ (REP)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most stunning.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Cruz sitting by a stack of children's books, an aide holding up blown-up passages from books like "Anti-Racist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TED CRUZ (REP)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portion of the book says, "Babies are taught to be racist or anti-racist." Do you agree with this book that is being taught with kids that, that babies are racist?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I do not believe that any child should be made to feel as though they are racist or though they are not valued or though they are less than, that they are victims, that they are oppressors.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And for the second day, Senator Josh Hawley accused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of being too lenient on child pornography offenders, pressing her on a 2013 case she presided over as a federal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JOSH HAWLEY (REP) (MISSOURI)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whole discussion is about why you're only giving him three months. Help me understand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particular defendant had just graduated from high school. And some of the materials that he was looking at were older teenagers, were older victims. And the point, Senator, is that you, you said before, "The probation office is making recommendations and they do so on a case-by-case basis." That is what Congress requires. That, this is not done at the level of,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JOSH HAWLEY (REP) (MISSOURI)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you had discretion, Judge. You admit that, right? I just want to be clear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sentencing as discretionary act of a judge, but it's not a numbers game. It's not, I, I understand that Congress wanted the guidelines to be mandatory. The Supreme Court, in 2005, determined that they couldn't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But perhaps the most unexpected moment was when Senator Lindsey Graham criticized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representing detainees held at the US military prison in Guantanamo Bay during her time as a federal public defender.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LINDSAY GRAHAM (REP)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just don't understand what you're saying, quite frankly.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Many believed Senator Graham would provide bipartisan support after he voted for the 51-year-old in her current role as DC Circuit Court of Appeals judge. But today, his stance was unclear.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LINDSAY GRAHAM (REP)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suggesting the system has failed miserably and advocates to change the system, like she was, was, was advocating, would destroy our ability to protect this country. This whole thing by the left about this war ain't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RACHEL SCOTT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But throughout the long day,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maintained her composure, with just a hint of emotion at the very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CLIP OF SENATE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CORY BOOKER (DEM)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do you get the grit and the guts to get back up and keep on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(SCOTUS NOMINEE)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Senator, I think that too is something that I learned from my grandparents, who didn't have a lot of formal education, but who were the hardest working people I've ever known. And who just got up every day and put one foot after the other and provided for their families. I reflect on them in the context of this historic moment, and I focus at times on my faith. When I'm going through hard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Our thanks to Rachel.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"LOUDER AND PROUDER"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Up next, the beloved TV series "Proud Family" is back. In 17 years, they haven't mellowed.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NIGHTLINE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NIGHTLINE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 xml:space="preserve">NOW Hails </w:t>
        </w:r>
      </w:hyperlink>
      <w:hyperlink r:id="rId93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8" w:history="1">
        <w:r>
          <w:rPr>
            <w:rFonts w:ascii="arial" w:eastAsia="arial" w:hAnsi="arial" w:cs="arial"/>
            <w:b/>
            <w:bCs/>
            <w:i/>
            <w:color w:val="0077CC"/>
            <w:kern w:val="32"/>
            <w:sz w:val="28"/>
            <w:szCs w:val="32"/>
            <w:u w:val="single"/>
            <w:shd w:val="clear" w:color="auto" w:fill="FFFFFF"/>
            <w:lang w:val="en-US" w:eastAsia="en-US" w:bidi="ar-SA"/>
          </w:rPr>
          <w:t>Brown</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38" w:history="1">
        <w:r>
          <w:rPr>
            <w:rFonts w:ascii="arial" w:eastAsia="arial" w:hAnsi="arial" w:cs="arial"/>
            <w:b/>
            <w:bCs/>
            <w:i/>
            <w:color w:val="0077CC"/>
            <w:kern w:val="32"/>
            <w:sz w:val="28"/>
            <w:szCs w:val="32"/>
            <w:u w:val="single"/>
            <w:shd w:val="clear" w:color="auto" w:fill="FFFFFF"/>
            <w:lang w:val="en-US" w:eastAsia="en-US" w:bidi="ar-SA"/>
          </w:rPr>
          <w:t>'s Historic SCOTUS Nomination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2022 Saturday 9:50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(TNSPol) -- The National Organization for Women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Organization for Women (NOW) commends President Joe Biden's anticipated historic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U.S. Supreme Court.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the experience, background, and perspective that comes from not only her professional career but her lived experience as a Black woman in America. As a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contribute a necessary viewpoint to ensure justice is 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we celebrate, and prepare for what will inevitably be a concerted and ugly campaign to oppose this nomination, based on misogyny, racism, and lies. But we know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an impeccable record as a fair, knowledgeable, and empathetic jurist who evaluates the law holistically to make the justice system more accessible for those it 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Black woman to sit on the nation's highest court,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to SCOTUS will be a milestone that is long overdue. She will be an advocate for justice and for the intersectional issues that matter to NOW--and for the millions who finally have a Supreme Court that is beginning to look like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MSTRUCK-7757436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 xml:space="preserve">Michelle Obama: </w:t>
        </w:r>
      </w:hyperlink>
      <w:hyperlink r:id="rId945"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5" w:history="1">
        <w:r>
          <w:rPr>
            <w:rFonts w:ascii="arial" w:eastAsia="arial" w:hAnsi="arial" w:cs="arial"/>
            <w:b/>
            <w:bCs/>
            <w:i/>
            <w:color w:val="0077CC"/>
            <w:kern w:val="32"/>
            <w:sz w:val="28"/>
            <w:szCs w:val="32"/>
            <w:u w:val="single"/>
            <w:shd w:val="clear" w:color="auto" w:fill="FFFFFF"/>
            <w:lang w:val="en-US" w:eastAsia="en-US" w:bidi="ar-SA"/>
          </w:rPr>
          <w:t>Brown</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5"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Gives Black Women and Girls 'A New Dream to Dream'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EUR/Electronic Urban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1:06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Fisher Jack</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29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07, 2022( EUR/Electronic Urban Report: </w:t>
      </w:r>
      <w:hyperlink r:id="rId746" w:history="1">
        <w:r>
          <w:rPr>
            <w:rFonts w:ascii="arial" w:eastAsia="arial" w:hAnsi="arial" w:cs="arial"/>
            <w:i/>
            <w:color w:val="0077CC"/>
            <w:sz w:val="20"/>
            <w:u w:val="single"/>
            <w:shd w:val="clear" w:color="auto" w:fill="FFFFFF"/>
            <w:lang w:val="en-US" w:eastAsia="en-US" w:bidi="ar-SA"/>
          </w:rPr>
          <w:t>http://www.eurweb.com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https://eurweb.com/wp-content/uploads/2022/04/</w:t>
        </w:r>
      </w:hyperlink>
      <w:hyperlink r:id="rId946" w:history="1">
        <w:r>
          <w:rPr>
            <w:rFonts w:ascii="arial" w:eastAsia="arial" w:hAnsi="arial" w:cs="arial"/>
            <w:b/>
            <w:i/>
            <w:color w:val="0077CC"/>
            <w:sz w:val="20"/>
            <w:u w:val="single"/>
            <w:shd w:val="clear" w:color="auto" w:fill="FFFFFF"/>
            <w:lang w:val="en-US" w:eastAsia="en-US" w:bidi="ar-SA"/>
          </w:rPr>
          <w:t>Ketanji</w:t>
        </w:r>
      </w:hyperlink>
      <w:hyperlink r:id="rId946" w:history="1">
        <w:r>
          <w:rPr>
            <w:rFonts w:ascii="arial" w:eastAsia="arial" w:hAnsi="arial" w:cs="arial"/>
            <w:i/>
            <w:color w:val="0077CC"/>
            <w:sz w:val="20"/>
            <w:u w:val="single"/>
            <w:shd w:val="clear" w:color="auto" w:fill="FFFFFF"/>
            <w:lang w:val="en-US" w:eastAsia="en-US" w:bidi="ar-SA"/>
          </w:rPr>
          <w:t>-</w:t>
        </w:r>
      </w:hyperlink>
      <w:hyperlink r:id="rId946" w:history="1">
        <w:r>
          <w:rPr>
            <w:rFonts w:ascii="arial" w:eastAsia="arial" w:hAnsi="arial" w:cs="arial"/>
            <w:b/>
            <w:i/>
            <w:color w:val="0077CC"/>
            <w:sz w:val="20"/>
            <w:u w:val="single"/>
            <w:shd w:val="clear" w:color="auto" w:fill="FFFFFF"/>
            <w:lang w:val="en-US" w:eastAsia="en-US" w:bidi="ar-SA"/>
          </w:rPr>
          <w:t>Brown</w:t>
        </w:r>
      </w:hyperlink>
      <w:hyperlink r:id="rId946" w:history="1">
        <w:r>
          <w:rPr>
            <w:rFonts w:ascii="arial" w:eastAsia="arial" w:hAnsi="arial" w:cs="arial"/>
            <w:i/>
            <w:color w:val="0077CC"/>
            <w:sz w:val="20"/>
            <w:u w:val="single"/>
            <w:shd w:val="clear" w:color="auto" w:fill="FFFFFF"/>
            <w:lang w:val="en-US" w:eastAsia="en-US" w:bidi="ar-SA"/>
          </w:rPr>
          <w:t>-</w:t>
        </w:r>
      </w:hyperlink>
      <w:hyperlink r:id="rId946" w:history="1">
        <w:r>
          <w:rPr>
            <w:rFonts w:ascii="arial" w:eastAsia="arial" w:hAnsi="arial" w:cs="arial"/>
            <w:b/>
            <w:i/>
            <w:color w:val="0077CC"/>
            <w:sz w:val="20"/>
            <w:u w:val="single"/>
            <w:shd w:val="clear" w:color="auto" w:fill="FFFFFF"/>
            <w:lang w:val="en-US" w:eastAsia="en-US" w:bidi="ar-SA"/>
          </w:rPr>
          <w:t>Jackson</w:t>
        </w:r>
      </w:hyperlink>
      <w:hyperlink r:id="rId946" w:history="1">
        <w:r>
          <w:rPr>
            <w:rFonts w:ascii="arial" w:eastAsia="arial" w:hAnsi="arial" w:cs="arial"/>
            <w:i/>
            <w:color w:val="0077CC"/>
            <w:sz w:val="20"/>
            <w:u w:val="single"/>
            <w:shd w:val="clear" w:color="auto" w:fill="FFFFFF"/>
            <w:lang w:val="en-US" w:eastAsia="en-US" w:bidi="ar-SA"/>
          </w:rPr>
          <w:t>-Michelle-Obama-Getty.jpgKetanji</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Michelle Obama (Getty)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*(CNN) — Former first lady Michelle Obama[1] praised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Thursday, thanking the judge, newly confirmed to the US Supreme Court[2], for giving Black women and girls 'a new dream to dream, a new path to forge, and a future we can all be hopeful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so moved to see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confirmed this afternoon,' the former first lady wrote in an Instagram post[3]. 'Like so many of you, I can't help but feel a sense of pride — a sense of joy — to know that this deserving, accomplished Black woman will help chart our nation's course. So many women of color now have a new role model to look up to as she serves on the highest court of the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Expressing her gratitude, Obama continued: 'Thank you,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giving Black girls and women everywhere — including my daughters — a new dream to dream, a new path to forge, and a future we can all be hopeful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NEWS ON EURWEB: Senate CONFIRMS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She's FIRST Black Woman on Supreme Court[4]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Hours earlier,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made history[5] as the first Black woman confirmed to serve on the nation's highest court. Kamala Harris, the first Black woman to serve as vice president, presided over the chamber during the vote in her capacity as president of the Senate.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sworn in after Justice Stephen Breyer[6] retires sometime this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President Barack Obama[7], who made history as America's first Black president, also congratulated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a tweet[8], saying, 'This is a great day for America, and a proud moment in our history.'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The-CNN-Wire &amp;  2022 Cable News Network, Inc., a WarnerMedia Company. All rights reserved.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947" w:history="1">
        <w:r>
          <w:rPr>
            <w:rFonts w:ascii="arial" w:eastAsia="arial" w:hAnsi="arial" w:cs="arial"/>
            <w:i/>
            <w:color w:val="0077CC"/>
            <w:sz w:val="20"/>
            <w:u w:val="single"/>
            <w:shd w:val="clear" w:color="auto" w:fill="FFFFFF"/>
            <w:lang w:val="en-US" w:eastAsia="en-US" w:bidi="ar-SA"/>
          </w:rPr>
          <w:t>https://www.cnn.com/2012/12/26/us/michelle-obama---fast-facts/index.html</w:t>
        </w:r>
      </w:hyperlink>
      <w:r>
        <w:rPr>
          <w:rFonts w:ascii="arial" w:eastAsia="arial" w:hAnsi="arial" w:cs="arial"/>
          <w:color w:val="000000"/>
          <w:sz w:val="20"/>
          <w:lang w:val="en-US" w:eastAsia="en-US" w:bidi="ar-SA"/>
        </w:rPr>
        <w:t xml:space="preserve"> [ 2]: </w:t>
      </w:r>
      <w:hyperlink r:id="rId948" w:history="1">
        <w:r>
          <w:rPr>
            <w:rFonts w:ascii="arial" w:eastAsia="arial" w:hAnsi="arial" w:cs="arial"/>
            <w:i/>
            <w:color w:val="0077CC"/>
            <w:sz w:val="20"/>
            <w:u w:val="single"/>
            <w:shd w:val="clear" w:color="auto" w:fill="FFFFFF"/>
            <w:lang w:val="en-US" w:eastAsia="en-US" w:bidi="ar-SA"/>
          </w:rPr>
          <w:t>https://www.cnn.com/2022/04/07/politics/</w:t>
        </w:r>
      </w:hyperlink>
      <w:hyperlink r:id="rId948" w:history="1">
        <w:r>
          <w:rPr>
            <w:rFonts w:ascii="arial" w:eastAsia="arial" w:hAnsi="arial" w:cs="arial"/>
            <w:b/>
            <w:i/>
            <w:color w:val="0077CC"/>
            <w:sz w:val="20"/>
            <w:u w:val="single"/>
            <w:shd w:val="clear" w:color="auto" w:fill="FFFFFF"/>
            <w:lang w:val="en-US" w:eastAsia="en-US" w:bidi="ar-SA"/>
          </w:rPr>
          <w:t>ketanji</w:t>
        </w:r>
      </w:hyperlink>
      <w:hyperlink r:id="rId948" w:history="1">
        <w:r>
          <w:rPr>
            <w:rFonts w:ascii="arial" w:eastAsia="arial" w:hAnsi="arial" w:cs="arial"/>
            <w:i/>
            <w:color w:val="0077CC"/>
            <w:sz w:val="20"/>
            <w:u w:val="single"/>
            <w:shd w:val="clear" w:color="auto" w:fill="FFFFFF"/>
            <w:lang w:val="en-US" w:eastAsia="en-US" w:bidi="ar-SA"/>
          </w:rPr>
          <w:t>-</w:t>
        </w:r>
      </w:hyperlink>
      <w:hyperlink r:id="rId948" w:history="1">
        <w:r>
          <w:rPr>
            <w:rFonts w:ascii="arial" w:eastAsia="arial" w:hAnsi="arial" w:cs="arial"/>
            <w:b/>
            <w:i/>
            <w:color w:val="0077CC"/>
            <w:sz w:val="20"/>
            <w:u w:val="single"/>
            <w:shd w:val="clear" w:color="auto" w:fill="FFFFFF"/>
            <w:lang w:val="en-US" w:eastAsia="en-US" w:bidi="ar-SA"/>
          </w:rPr>
          <w:t>brown</w:t>
        </w:r>
      </w:hyperlink>
      <w:hyperlink r:id="rId948" w:history="1">
        <w:r>
          <w:rPr>
            <w:rFonts w:ascii="arial" w:eastAsia="arial" w:hAnsi="arial" w:cs="arial"/>
            <w:i/>
            <w:color w:val="0077CC"/>
            <w:sz w:val="20"/>
            <w:u w:val="single"/>
            <w:shd w:val="clear" w:color="auto" w:fill="FFFFFF"/>
            <w:lang w:val="en-US" w:eastAsia="en-US" w:bidi="ar-SA"/>
          </w:rPr>
          <w:t>-</w:t>
        </w:r>
      </w:hyperlink>
      <w:hyperlink r:id="rId948" w:history="1">
        <w:r>
          <w:rPr>
            <w:rFonts w:ascii="arial" w:eastAsia="arial" w:hAnsi="arial" w:cs="arial"/>
            <w:b/>
            <w:i/>
            <w:color w:val="0077CC"/>
            <w:sz w:val="20"/>
            <w:u w:val="single"/>
            <w:shd w:val="clear" w:color="auto" w:fill="FFFFFF"/>
            <w:lang w:val="en-US" w:eastAsia="en-US" w:bidi="ar-SA"/>
          </w:rPr>
          <w:t>jackson</w:t>
        </w:r>
      </w:hyperlink>
      <w:hyperlink r:id="rId948" w:history="1">
        <w:r>
          <w:rPr>
            <w:rFonts w:ascii="arial" w:eastAsia="arial" w:hAnsi="arial" w:cs="arial"/>
            <w:i/>
            <w:color w:val="0077CC"/>
            <w:sz w:val="20"/>
            <w:u w:val="single"/>
            <w:shd w:val="clear" w:color="auto" w:fill="FFFFFF"/>
            <w:lang w:val="en-US" w:eastAsia="en-US" w:bidi="ar-SA"/>
          </w:rPr>
          <w:t>-senate-vote-latest/index.html</w:t>
        </w:r>
      </w:hyperlink>
      <w:r>
        <w:rPr>
          <w:rFonts w:ascii="arial" w:eastAsia="arial" w:hAnsi="arial" w:cs="arial"/>
          <w:color w:val="000000"/>
          <w:sz w:val="20"/>
          <w:lang w:val="en-US" w:eastAsia="en-US" w:bidi="ar-SA"/>
        </w:rPr>
        <w:t xml:space="preserve"> [ 3]: </w:t>
      </w:r>
      <w:hyperlink r:id="rId369" w:history="1">
        <w:r>
          <w:rPr>
            <w:rFonts w:ascii="arial" w:eastAsia="arial" w:hAnsi="arial" w:cs="arial"/>
            <w:i/>
            <w:color w:val="0077CC"/>
            <w:sz w:val="20"/>
            <w:u w:val="single"/>
            <w:shd w:val="clear" w:color="auto" w:fill="FFFFFF"/>
            <w:lang w:val="en-US" w:eastAsia="en-US" w:bidi="ar-SA"/>
          </w:rPr>
          <w:t>https://www.instagram.com/p/CcD--EzO00t/?utm_source=ig_web_copy_link</w:t>
        </w:r>
      </w:hyperlink>
      <w:r>
        <w:rPr>
          <w:rFonts w:ascii="arial" w:eastAsia="arial" w:hAnsi="arial" w:cs="arial"/>
          <w:color w:val="000000"/>
          <w:sz w:val="20"/>
          <w:lang w:val="en-US" w:eastAsia="en-US" w:bidi="ar-SA"/>
        </w:rPr>
        <w:t xml:space="preserve"> [ 4]: </w:t>
      </w:r>
      <w:hyperlink r:id="rId949" w:history="1">
        <w:r>
          <w:rPr>
            <w:rFonts w:ascii="arial" w:eastAsia="arial" w:hAnsi="arial" w:cs="arial"/>
            <w:i/>
            <w:color w:val="0077CC"/>
            <w:sz w:val="20"/>
            <w:u w:val="single"/>
            <w:shd w:val="clear" w:color="auto" w:fill="FFFFFF"/>
            <w:lang w:val="en-US" w:eastAsia="en-US" w:bidi="ar-SA"/>
          </w:rPr>
          <w:t>https://eurweb.com/2022/04/07/senate-confirms-</w:t>
        </w:r>
      </w:hyperlink>
      <w:hyperlink r:id="rId949" w:history="1">
        <w:r>
          <w:rPr>
            <w:rFonts w:ascii="arial" w:eastAsia="arial" w:hAnsi="arial" w:cs="arial"/>
            <w:b/>
            <w:i/>
            <w:color w:val="0077CC"/>
            <w:sz w:val="20"/>
            <w:u w:val="single"/>
            <w:shd w:val="clear" w:color="auto" w:fill="FFFFFF"/>
            <w:lang w:val="en-US" w:eastAsia="en-US" w:bidi="ar-SA"/>
          </w:rPr>
          <w:t>ketanji</w:t>
        </w:r>
      </w:hyperlink>
      <w:hyperlink r:id="rId949" w:history="1">
        <w:r>
          <w:rPr>
            <w:rFonts w:ascii="arial" w:eastAsia="arial" w:hAnsi="arial" w:cs="arial"/>
            <w:i/>
            <w:color w:val="0077CC"/>
            <w:sz w:val="20"/>
            <w:u w:val="single"/>
            <w:shd w:val="clear" w:color="auto" w:fill="FFFFFF"/>
            <w:lang w:val="en-US" w:eastAsia="en-US" w:bidi="ar-SA"/>
          </w:rPr>
          <w:t>-</w:t>
        </w:r>
      </w:hyperlink>
      <w:hyperlink r:id="rId949" w:history="1">
        <w:r>
          <w:rPr>
            <w:rFonts w:ascii="arial" w:eastAsia="arial" w:hAnsi="arial" w:cs="arial"/>
            <w:b/>
            <w:i/>
            <w:color w:val="0077CC"/>
            <w:sz w:val="20"/>
            <w:u w:val="single"/>
            <w:shd w:val="clear" w:color="auto" w:fill="FFFFFF"/>
            <w:lang w:val="en-US" w:eastAsia="en-US" w:bidi="ar-SA"/>
          </w:rPr>
          <w:t>brown</w:t>
        </w:r>
      </w:hyperlink>
      <w:hyperlink r:id="rId949" w:history="1">
        <w:r>
          <w:rPr>
            <w:rFonts w:ascii="arial" w:eastAsia="arial" w:hAnsi="arial" w:cs="arial"/>
            <w:i/>
            <w:color w:val="0077CC"/>
            <w:sz w:val="20"/>
            <w:u w:val="single"/>
            <w:shd w:val="clear" w:color="auto" w:fill="FFFFFF"/>
            <w:lang w:val="en-US" w:eastAsia="en-US" w:bidi="ar-SA"/>
          </w:rPr>
          <w:t>-</w:t>
        </w:r>
      </w:hyperlink>
      <w:hyperlink r:id="rId949" w:history="1">
        <w:r>
          <w:rPr>
            <w:rFonts w:ascii="arial" w:eastAsia="arial" w:hAnsi="arial" w:cs="arial"/>
            <w:b/>
            <w:i/>
            <w:color w:val="0077CC"/>
            <w:sz w:val="20"/>
            <w:u w:val="single"/>
            <w:shd w:val="clear" w:color="auto" w:fill="FFFFFF"/>
            <w:lang w:val="en-US" w:eastAsia="en-US" w:bidi="ar-SA"/>
          </w:rPr>
          <w:t>jackson</w:t>
        </w:r>
      </w:hyperlink>
      <w:hyperlink r:id="rId949" w:history="1">
        <w:r>
          <w:rPr>
            <w:rFonts w:ascii="arial" w:eastAsia="arial" w:hAnsi="arial" w:cs="arial"/>
            <w:i/>
            <w:color w:val="0077CC"/>
            <w:sz w:val="20"/>
            <w:u w:val="single"/>
            <w:shd w:val="clear" w:color="auto" w:fill="FFFFFF"/>
            <w:lang w:val="en-US" w:eastAsia="en-US" w:bidi="ar-SA"/>
          </w:rPr>
          <w:t>-shes-first-black-woman-on-supreme-court/</w:t>
        </w:r>
      </w:hyperlink>
      <w:r>
        <w:rPr>
          <w:rFonts w:ascii="arial" w:eastAsia="arial" w:hAnsi="arial" w:cs="arial"/>
          <w:color w:val="000000"/>
          <w:sz w:val="20"/>
          <w:lang w:val="en-US" w:eastAsia="en-US" w:bidi="ar-SA"/>
        </w:rPr>
        <w:t xml:space="preserve"> [ 5]: </w:t>
      </w:r>
      <w:hyperlink r:id="rId950" w:history="1">
        <w:r>
          <w:rPr>
            <w:rFonts w:ascii="arial" w:eastAsia="arial" w:hAnsi="arial" w:cs="arial"/>
            <w:i/>
            <w:color w:val="0077CC"/>
            <w:sz w:val="20"/>
            <w:u w:val="single"/>
            <w:shd w:val="clear" w:color="auto" w:fill="FFFFFF"/>
            <w:lang w:val="en-US" w:eastAsia="en-US" w:bidi="ar-SA"/>
          </w:rPr>
          <w:t>https://www.cnn.com/politics/live-news/</w:t>
        </w:r>
      </w:hyperlink>
      <w:hyperlink r:id="rId950" w:history="1">
        <w:r>
          <w:rPr>
            <w:rFonts w:ascii="arial" w:eastAsia="arial" w:hAnsi="arial" w:cs="arial"/>
            <w:b/>
            <w:i/>
            <w:color w:val="0077CC"/>
            <w:sz w:val="20"/>
            <w:u w:val="single"/>
            <w:shd w:val="clear" w:color="auto" w:fill="FFFFFF"/>
            <w:lang w:val="en-US" w:eastAsia="en-US" w:bidi="ar-SA"/>
          </w:rPr>
          <w:t>ketanji</w:t>
        </w:r>
      </w:hyperlink>
      <w:hyperlink r:id="rId950" w:history="1">
        <w:r>
          <w:rPr>
            <w:rFonts w:ascii="arial" w:eastAsia="arial" w:hAnsi="arial" w:cs="arial"/>
            <w:i/>
            <w:color w:val="0077CC"/>
            <w:sz w:val="20"/>
            <w:u w:val="single"/>
            <w:shd w:val="clear" w:color="auto" w:fill="FFFFFF"/>
            <w:lang w:val="en-US" w:eastAsia="en-US" w:bidi="ar-SA"/>
          </w:rPr>
          <w:t>-</w:t>
        </w:r>
      </w:hyperlink>
      <w:hyperlink r:id="rId950" w:history="1">
        <w:r>
          <w:rPr>
            <w:rFonts w:ascii="arial" w:eastAsia="arial" w:hAnsi="arial" w:cs="arial"/>
            <w:b/>
            <w:i/>
            <w:color w:val="0077CC"/>
            <w:sz w:val="20"/>
            <w:u w:val="single"/>
            <w:shd w:val="clear" w:color="auto" w:fill="FFFFFF"/>
            <w:lang w:val="en-US" w:eastAsia="en-US" w:bidi="ar-SA"/>
          </w:rPr>
          <w:t>brown</w:t>
        </w:r>
      </w:hyperlink>
      <w:hyperlink r:id="rId950" w:history="1">
        <w:r>
          <w:rPr>
            <w:rFonts w:ascii="arial" w:eastAsia="arial" w:hAnsi="arial" w:cs="arial"/>
            <w:i/>
            <w:color w:val="0077CC"/>
            <w:sz w:val="20"/>
            <w:u w:val="single"/>
            <w:shd w:val="clear" w:color="auto" w:fill="FFFFFF"/>
            <w:lang w:val="en-US" w:eastAsia="en-US" w:bidi="ar-SA"/>
          </w:rPr>
          <w:t>-</w:t>
        </w:r>
      </w:hyperlink>
      <w:hyperlink r:id="rId950" w:history="1">
        <w:r>
          <w:rPr>
            <w:rFonts w:ascii="arial" w:eastAsia="arial" w:hAnsi="arial" w:cs="arial"/>
            <w:b/>
            <w:i/>
            <w:color w:val="0077CC"/>
            <w:sz w:val="20"/>
            <w:u w:val="single"/>
            <w:shd w:val="clear" w:color="auto" w:fill="FFFFFF"/>
            <w:lang w:val="en-US" w:eastAsia="en-US" w:bidi="ar-SA"/>
          </w:rPr>
          <w:t>jackson</w:t>
        </w:r>
      </w:hyperlink>
      <w:hyperlink r:id="rId950" w:history="1">
        <w:r>
          <w:rPr>
            <w:rFonts w:ascii="arial" w:eastAsia="arial" w:hAnsi="arial" w:cs="arial"/>
            <w:i/>
            <w:color w:val="0077CC"/>
            <w:sz w:val="20"/>
            <w:u w:val="single"/>
            <w:shd w:val="clear" w:color="auto" w:fill="FFFFFF"/>
            <w:lang w:val="en-US" w:eastAsia="en-US" w:bidi="ar-SA"/>
          </w:rPr>
          <w:t>-senate-confirmation-vote/index.html</w:t>
        </w:r>
      </w:hyperlink>
      <w:r>
        <w:rPr>
          <w:rFonts w:ascii="arial" w:eastAsia="arial" w:hAnsi="arial" w:cs="arial"/>
          <w:color w:val="000000"/>
          <w:sz w:val="20"/>
          <w:lang w:val="en-US" w:eastAsia="en-US" w:bidi="ar-SA"/>
        </w:rPr>
        <w:t xml:space="preserve"> [ 6]: </w:t>
      </w:r>
      <w:hyperlink r:id="rId951" w:history="1">
        <w:r>
          <w:rPr>
            <w:rFonts w:ascii="arial" w:eastAsia="arial" w:hAnsi="arial" w:cs="arial"/>
            <w:i/>
            <w:color w:val="0077CC"/>
            <w:sz w:val="20"/>
            <w:u w:val="single"/>
            <w:shd w:val="clear" w:color="auto" w:fill="FFFFFF"/>
            <w:lang w:val="en-US" w:eastAsia="en-US" w:bidi="ar-SA"/>
          </w:rPr>
          <w:t>https://www.cnn.com/2022/01/27/politics/supreme-court-role-justice-breyer/index.html</w:t>
        </w:r>
      </w:hyperlink>
      <w:r>
        <w:rPr>
          <w:rFonts w:ascii="arial" w:eastAsia="arial" w:hAnsi="arial" w:cs="arial"/>
          <w:color w:val="000000"/>
          <w:sz w:val="20"/>
          <w:lang w:val="en-US" w:eastAsia="en-US" w:bidi="ar-SA"/>
        </w:rPr>
        <w:t xml:space="preserve"> [ 7]: </w:t>
      </w:r>
      <w:hyperlink r:id="rId952" w:history="1">
        <w:r>
          <w:rPr>
            <w:rFonts w:ascii="arial" w:eastAsia="arial" w:hAnsi="arial" w:cs="arial"/>
            <w:i/>
            <w:color w:val="0077CC"/>
            <w:sz w:val="20"/>
            <w:u w:val="single"/>
            <w:shd w:val="clear" w:color="auto" w:fill="FFFFFF"/>
            <w:lang w:val="en-US" w:eastAsia="en-US" w:bidi="ar-SA"/>
          </w:rPr>
          <w:t>https://www.cnn.com/specials/barack-obama</w:t>
        </w:r>
      </w:hyperlink>
      <w:r>
        <w:rPr>
          <w:rFonts w:ascii="arial" w:eastAsia="arial" w:hAnsi="arial" w:cs="arial"/>
          <w:color w:val="000000"/>
          <w:sz w:val="20"/>
          <w:lang w:val="en-US" w:eastAsia="en-US" w:bidi="ar-SA"/>
        </w:rPr>
        <w:t xml:space="preserve"> [ 8]: </w:t>
      </w:r>
      <w:hyperlink r:id="rId953" w:history="1">
        <w:r>
          <w:rPr>
            <w:rFonts w:ascii="arial" w:eastAsia="arial" w:hAnsi="arial" w:cs="arial"/>
            <w:i/>
            <w:color w:val="0077CC"/>
            <w:sz w:val="20"/>
            <w:u w:val="single"/>
            <w:shd w:val="clear" w:color="auto" w:fill="FFFFFF"/>
            <w:lang w:val="en-US" w:eastAsia="en-US" w:bidi="ar-SA"/>
          </w:rPr>
          <w:t>https://twitter.com/BarackObama/status/1512159547842048011?s=20&amp;t=mo6NFydtWeFH78yghltJTA</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0" w:history="1">
        <w:r>
          <w:rPr>
            <w:rFonts w:ascii="arial" w:eastAsia="arial" w:hAnsi="arial" w:cs="arial"/>
            <w:b/>
            <w:bCs/>
            <w:i/>
            <w:color w:val="0077CC"/>
            <w:kern w:val="32"/>
            <w:sz w:val="28"/>
            <w:szCs w:val="32"/>
            <w:u w:val="single"/>
            <w:shd w:val="clear" w:color="auto" w:fill="FFFFFF"/>
            <w:lang w:val="en-US" w:eastAsia="en-US" w:bidi="ar-SA"/>
          </w:rPr>
          <w:t>Brown</w:t>
        </w:r>
      </w:hyperlink>
      <w:hyperlink r:id="rId9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60" w:history="1">
        <w:r>
          <w:rPr>
            <w:rFonts w:ascii="arial" w:eastAsia="arial" w:hAnsi="arial" w:cs="arial"/>
            <w:b/>
            <w:bCs/>
            <w:i/>
            <w:color w:val="0077CC"/>
            <w:kern w:val="32"/>
            <w:sz w:val="28"/>
            <w:szCs w:val="32"/>
            <w:u w:val="single"/>
            <w:shd w:val="clear" w:color="auto" w:fill="FFFFFF"/>
            <w:lang w:val="en-US" w:eastAsia="en-US" w:bidi="ar-SA"/>
          </w:rPr>
          <w:t>'s confirmation hearing shows nation still deeply divided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 Sun-Times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Sun-Times Media,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Mitchell</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Supreme Court nominee&amp;nbsp;</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listens to Sen. Ted Cruz, R-Texas, on Wednesday, during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hearing.Alex Brandon/Associated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hoped we would see something fresh national healing, even in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Senate Judiciary Committee confirmation hearings.After all, it's been a long, long time coming.If confirmed,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first Black woman to sit on the U.S. Supreme Court since it was first assembled in 1790.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Opinion bug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Opinion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assurances were made that led me to believe politicians had finally gotten over the Trump-itis that turned politics into a blood sport.Sen. Charles E. Grassley, R-Iowa, the top Republican on the committee, said the process would be "respectful" and promised Republicans would not try to turn it into a "spectacle."And Lindsey Graham, R-S.C., said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not be "vilified" or attacked for her religious views or be "accused of doing something she could not defend herself against before it's too late."After four days of hearings, the headlines told a different story:"QAnon Cheers Republican Attacks 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The New York Times said. Axios' online headline called the hearings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political circus Supreme Court hearing." The Guardian had a similar theme: "Republicans turn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hearing into a political circus."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questioned by Sen. Marsha Blackburn, R-Tenn., (front left) during her testimony before the Senate Judiciary Committee on Wednesday.Susan Walsh/Associated Press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final day of the hearings, Sen. Dick Durbin, D-Ill., chairman of the committee, noted the attacks from Republicans were "unfair, unrelenting and beneath the dignity of the U.S. Senate."I don't know how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got through hours of bullying from people who seemed more interested in tearing her down than they were in learning about her judicial philosophy.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SWEET: 6 takeaways from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Supreme Court confirmation hearing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stunned when Sen. Ted Cruz, R-Texas, went ballistic after being told his time was up. Even after Durbin banged the gavel, Cruz refused to shut up.Cruz used his time to try and link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Critical Race Theory concept that has people of his ilk darn near hysterical.Most people don't even know what Critical Race Theory is, and Cruz didn't bother to explain it.Instead, the senator waved it like red meat in front of a pack of hungry hounds.The NAACP Legal Defense and Educational Fund Inc. describes Critical Race Theory as "an academic and legal framework that denotes that systemic racism is part of American society from education and housing to employment and health care."</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had nothing to do with the spread of this concept in the mainstream.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Cornyn, R-Texas, (left) speaks during the Senate Judiciary Committee confirmation hearing for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Wednesday. Senate Judiciary Committee Chairman Sen. Dick Durbin, D-Ill. (right) and ranking member Sen. Chuck Grassley, R-Iowa, (center) listen.Susan Walsh/Associated Press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confirmation hearings, Cruz also mischaracterized two children's books that he found offensive and were being used at a private school where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served on the board."I have not reviewed any of those books, any of those ideas they don't come up in my work as a judge, which I am, respectfully, here to address,"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responded.Some senators accused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of being "soft on crime" particularly on pedophiles even though she received the highest rating from the American Bar Association's Standing Committee on the Federal Judiciary.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COLUMN: Sen. Josh Hawley's attack on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no merit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repeatedly walked the senators through the decision-making process that led to her sentencing in some criminal cases, Republicans stuck with the "soft on crime" narrative.It was exasperating to watch, so I can imagine how exhausting it was for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sit through.</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maintained her composure despite being falsely accused, being called a liar and being rudely interrupted by pompous white men.It took an impassioned speech by Sen. Cory Booker, D-N.J., to move her to tears."Your family and you speak to service, service, service. And I'm telling you right now I'm not letting anybody in the Senate steal my joy," Booker told her.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listens as Sen. Cory Booker, D-N.J., speaks during her Senate Judiciary Committee confirmation hearing on Capitol Hill Wednesday.Alex Brandon/Associated Press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didn't get [here] because of some left-wing agenda. You didn't get here because of some dark-money groups. You got here how every Black woman in America who's gotten anywhere has done. By being like Ginger Rogers said: 'I did everything Fred Astaire did but backward in heels,'" Booker said."Nobody's stealing my joy. Nobody's making me angry. I'm not going to let my joy be stolen," he said defiantly.Me either.No one said the road would be easy.But joy does indeed come in the morning.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7" w:history="1">
        <w:r>
          <w:rPr>
            <w:rFonts w:ascii="arial" w:eastAsia="arial" w:hAnsi="arial" w:cs="arial"/>
            <w:b/>
            <w:bCs/>
            <w:i/>
            <w:color w:val="0077CC"/>
            <w:kern w:val="32"/>
            <w:sz w:val="28"/>
            <w:szCs w:val="32"/>
            <w:u w:val="single"/>
            <w:shd w:val="clear" w:color="auto" w:fill="FFFFFF"/>
            <w:lang w:val="en-US" w:eastAsia="en-US" w:bidi="ar-SA"/>
          </w:rPr>
          <w:t xml:space="preserve">About Judge </w:t>
        </w:r>
      </w:hyperlink>
      <w:hyperlink r:id="rId96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7" w:history="1">
        <w:r>
          <w:rPr>
            <w:rFonts w:ascii="arial" w:eastAsia="arial" w:hAnsi="arial" w:cs="arial"/>
            <w:b/>
            <w:bCs/>
            <w:i/>
            <w:color w:val="0077CC"/>
            <w:kern w:val="32"/>
            <w:sz w:val="28"/>
            <w:szCs w:val="32"/>
            <w:u w:val="single"/>
            <w:shd w:val="clear" w:color="auto" w:fill="FFFFFF"/>
            <w:lang w:val="en-US" w:eastAsia="en-US" w:bidi="ar-SA"/>
          </w:rPr>
          <w:t>Brown</w:t>
        </w:r>
      </w:hyperlink>
      <w:hyperlink r:id="rId9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7"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Atlanta Journal Constitution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 Friday 03:50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Atlanta Journal-Constitution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8" type="#_x0000_t75" style="width:161.98pt;height:33.75pt">
            <v:imagedata r:id="rId9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Associated Press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Federal appeals court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President Joe Biden's expected nominee to the U.S. Supreme Court, is the first Black woman selected to serve on the court.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attended Harvard as an undergraduate and for law school, and served on the U.S. Sentencing Commission, before becoming a federal judge in 2013. She was born in Washington, D.C., and grew up in Miami.</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50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appeals court J</w:t>
      </w:r>
      <w:hyperlink r:id="rId969" w:history="1">
        <w:r>
          <w:rPr>
            <w:rFonts w:ascii="arial" w:eastAsia="arial" w:hAnsi="arial" w:cs="arial"/>
            <w:i/>
            <w:color w:val="0077CC"/>
            <w:sz w:val="20"/>
            <w:u w:val="single"/>
            <w:shd w:val="clear" w:color="auto" w:fill="FFFFFF"/>
            <w:lang w:val="en-US" w:eastAsia="en-US" w:bidi="ar-SA"/>
          </w:rPr>
          <w:t xml:space="preserve">udge </w:t>
        </w:r>
      </w:hyperlink>
      <w:hyperlink r:id="rId969" w:history="1">
        <w:r>
          <w:rPr>
            <w:rFonts w:ascii="arial" w:eastAsia="arial" w:hAnsi="arial" w:cs="arial"/>
            <w:b/>
            <w:i/>
            <w:color w:val="0077CC"/>
            <w:sz w:val="20"/>
            <w:u w:val="single"/>
            <w:shd w:val="clear" w:color="auto" w:fill="FFFFFF"/>
            <w:lang w:val="en-US" w:eastAsia="en-US" w:bidi="ar-SA"/>
          </w:rPr>
          <w:t>Ketanji</w:t>
        </w:r>
      </w:hyperlink>
      <w:hyperlink r:id="rId969" w:history="1">
        <w:r>
          <w:rPr>
            <w:rFonts w:ascii="arial" w:eastAsia="arial" w:hAnsi="arial" w:cs="arial"/>
            <w:i/>
            <w:color w:val="0077CC"/>
            <w:sz w:val="20"/>
            <w:u w:val="single"/>
            <w:shd w:val="clear" w:color="auto" w:fill="FFFFFF"/>
            <w:lang w:val="en-US" w:eastAsia="en-US" w:bidi="ar-SA"/>
          </w:rPr>
          <w:t xml:space="preserve"> </w:t>
        </w:r>
      </w:hyperlink>
      <w:hyperlink r:id="rId969" w:history="1">
        <w:r>
          <w:rPr>
            <w:rFonts w:ascii="arial" w:eastAsia="arial" w:hAnsi="arial" w:cs="arial"/>
            <w:b/>
            <w:i/>
            <w:color w:val="0077CC"/>
            <w:sz w:val="20"/>
            <w:u w:val="single"/>
            <w:shd w:val="clear" w:color="auto" w:fill="FFFFFF"/>
            <w:lang w:val="en-US" w:eastAsia="en-US" w:bidi="ar-SA"/>
          </w:rPr>
          <w:t>Brown</w:t>
        </w:r>
      </w:hyperlink>
      <w:hyperlink r:id="rId969" w:history="1">
        <w:r>
          <w:rPr>
            <w:rFonts w:ascii="arial" w:eastAsia="arial" w:hAnsi="arial" w:cs="arial"/>
            <w:i/>
            <w:color w:val="0077CC"/>
            <w:sz w:val="20"/>
            <w:u w:val="single"/>
            <w:shd w:val="clear" w:color="auto" w:fill="FFFFFF"/>
            <w:lang w:val="en-US" w:eastAsia="en-US" w:bidi="ar-SA"/>
          </w:rPr>
          <w:t xml:space="preserve"> </w:t>
        </w:r>
      </w:hyperlink>
      <w:hyperlink r:id="rId969" w:history="1">
        <w:r>
          <w:rPr>
            <w:rFonts w:ascii="arial" w:eastAsia="arial" w:hAnsi="arial" w:cs="arial"/>
            <w:b/>
            <w:i/>
            <w:color w:val="0077CC"/>
            <w:sz w:val="20"/>
            <w:u w:val="single"/>
            <w:shd w:val="clear" w:color="auto" w:fill="FFFFFF"/>
            <w:lang w:val="en-US" w:eastAsia="en-US" w:bidi="ar-SA"/>
          </w:rPr>
          <w:t>Jackson</w:t>
        </w:r>
      </w:hyperlink>
      <w:r>
        <w:rPr>
          <w:rFonts w:ascii="arial" w:eastAsia="arial" w:hAnsi="arial" w:cs="arial"/>
          <w:color w:val="000000"/>
          <w:sz w:val="20"/>
          <w:lang w:val="en-US" w:eastAsia="en-US" w:bidi="ar-SA"/>
        </w:rPr>
        <w:t xml:space="preserve"> will be President Joe Biden's nominee to the U.S. Supreme Court, </w:t>
      </w:r>
      <w:hyperlink r:id="rId969" w:history="1">
        <w:r>
          <w:rPr>
            <w:rFonts w:ascii="arial" w:eastAsia="arial" w:hAnsi="arial" w:cs="arial"/>
            <w:i/>
            <w:color w:val="0077CC"/>
            <w:sz w:val="20"/>
            <w:u w:val="single"/>
            <w:shd w:val="clear" w:color="auto" w:fill="FFFFFF"/>
            <w:lang w:val="en-US" w:eastAsia="en-US" w:bidi="ar-SA"/>
          </w:rPr>
          <w:t>the White House said Friday</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is the first Black woman selected to serve on the court.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the current court's second Black justice - Justice Clarence Thomas, a conservative, is the other - and just the third in history. She would be the high court's first former public defender, though she also possesses the elite legal background of other 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is a former clerk for Justice Stephen Breyer, the justice she would replace. Breyer, 83, is retiring at the end of the term this summer.                 </w:t>
      </w:r>
    </w:p>
    <w:p>
      <w:pPr>
        <w:keepNext w:val="0"/>
        <w:spacing w:before="240" w:after="0" w:line="260" w:lineRule="atLeast"/>
        <w:ind w:left="0" w:right="0" w:firstLine="0"/>
        <w:jc w:val="both"/>
        <w:rPr>
          <w:lang w:val="en-US" w:eastAsia="en-US" w:bidi="ar-SA"/>
        </w:rPr>
      </w:pPr>
      <w:hyperlink r:id="rId970" w:history="1">
        <w:r>
          <w:rPr>
            <w:rFonts w:ascii="arial" w:eastAsia="arial" w:hAnsi="arial" w:cs="arial"/>
            <w:i/>
            <w:color w:val="0077CC"/>
            <w:sz w:val="20"/>
            <w:u w:val="single"/>
            <w:shd w:val="clear" w:color="auto" w:fill="FFFFFF"/>
            <w:lang w:val="en-US" w:eastAsia="en-US" w:bidi="ar-SA"/>
          </w:rPr>
          <w:t xml:space="preserve">People familiar with the matter say President Joe Biden will nominate </w:t>
        </w:r>
      </w:hyperlink>
      <w:hyperlink r:id="rId970" w:history="1">
        <w:r>
          <w:rPr>
            <w:rFonts w:ascii="arial" w:eastAsia="arial" w:hAnsi="arial" w:cs="arial"/>
            <w:b/>
            <w:i/>
            <w:color w:val="0077CC"/>
            <w:sz w:val="20"/>
            <w:u w:val="single"/>
            <w:shd w:val="clear" w:color="auto" w:fill="FFFFFF"/>
            <w:lang w:val="en-US" w:eastAsia="en-US" w:bidi="ar-SA"/>
          </w:rPr>
          <w:t>Ketanji</w:t>
        </w:r>
      </w:hyperlink>
      <w:hyperlink r:id="rId970" w:history="1">
        <w:r>
          <w:rPr>
            <w:rFonts w:ascii="arial" w:eastAsia="arial" w:hAnsi="arial" w:cs="arial"/>
            <w:i/>
            <w:color w:val="0077CC"/>
            <w:sz w:val="20"/>
            <w:u w:val="single"/>
            <w:shd w:val="clear" w:color="auto" w:fill="FFFFFF"/>
            <w:lang w:val="en-US" w:eastAsia="en-US" w:bidi="ar-SA"/>
          </w:rPr>
          <w:t xml:space="preserve"> </w:t>
        </w:r>
      </w:hyperlink>
      <w:hyperlink r:id="rId970" w:history="1">
        <w:r>
          <w:rPr>
            <w:rFonts w:ascii="arial" w:eastAsia="arial" w:hAnsi="arial" w:cs="arial"/>
            <w:b/>
            <w:i/>
            <w:color w:val="0077CC"/>
            <w:sz w:val="20"/>
            <w:u w:val="single"/>
            <w:shd w:val="clear" w:color="auto" w:fill="FFFFFF"/>
            <w:lang w:val="en-US" w:eastAsia="en-US" w:bidi="ar-SA"/>
          </w:rPr>
          <w:t>Brown</w:t>
        </w:r>
      </w:hyperlink>
      <w:hyperlink r:id="rId970" w:history="1">
        <w:r>
          <w:rPr>
            <w:rFonts w:ascii="arial" w:eastAsia="arial" w:hAnsi="arial" w:cs="arial"/>
            <w:i/>
            <w:color w:val="0077CC"/>
            <w:sz w:val="20"/>
            <w:u w:val="single"/>
            <w:shd w:val="clear" w:color="auto" w:fill="FFFFFF"/>
            <w:lang w:val="en-US" w:eastAsia="en-US" w:bidi="ar-SA"/>
          </w:rPr>
          <w:t xml:space="preserve"> </w:t>
        </w:r>
      </w:hyperlink>
      <w:hyperlink r:id="rId970" w:history="1">
        <w:r>
          <w:rPr>
            <w:rFonts w:ascii="arial" w:eastAsia="arial" w:hAnsi="arial" w:cs="arial"/>
            <w:b/>
            <w:i/>
            <w:color w:val="0077CC"/>
            <w:sz w:val="20"/>
            <w:u w:val="single"/>
            <w:shd w:val="clear" w:color="auto" w:fill="FFFFFF"/>
            <w:lang w:val="en-US" w:eastAsia="en-US" w:bidi="ar-SA"/>
          </w:rPr>
          <w:t>Jackson</w:t>
        </w:r>
      </w:hyperlink>
      <w:hyperlink r:id="rId970" w:history="1">
        <w:r>
          <w:rPr>
            <w:rFonts w:ascii="arial" w:eastAsia="arial" w:hAnsi="arial" w:cs="arial"/>
            <w:i/>
            <w:color w:val="0077CC"/>
            <w:sz w:val="20"/>
            <w:u w:val="single"/>
            <w:shd w:val="clear" w:color="auto" w:fill="FFFFFF"/>
            <w:lang w:val="en-US" w:eastAsia="en-US" w:bidi="ar-SA"/>
          </w:rPr>
          <w:t xml:space="preserve"> for a seat on the Supreme Court, replacing retiring Justice Stephen Breyer. (AP Graphic)" alt="People familiar with the matter say President Joe Biden will nominate </w:t>
        </w:r>
      </w:hyperlink>
      <w:hyperlink r:id="rId970" w:history="1">
        <w:r>
          <w:rPr>
            <w:rFonts w:ascii="arial" w:eastAsia="arial" w:hAnsi="arial" w:cs="arial"/>
            <w:b/>
            <w:i/>
            <w:color w:val="0077CC"/>
            <w:sz w:val="20"/>
            <w:u w:val="single"/>
            <w:shd w:val="clear" w:color="auto" w:fill="FFFFFF"/>
            <w:lang w:val="en-US" w:eastAsia="en-US" w:bidi="ar-SA"/>
          </w:rPr>
          <w:t>Ketanji</w:t>
        </w:r>
      </w:hyperlink>
      <w:hyperlink r:id="rId970" w:history="1">
        <w:r>
          <w:rPr>
            <w:rFonts w:ascii="arial" w:eastAsia="arial" w:hAnsi="arial" w:cs="arial"/>
            <w:i/>
            <w:color w:val="0077CC"/>
            <w:sz w:val="20"/>
            <w:u w:val="single"/>
            <w:shd w:val="clear" w:color="auto" w:fill="FFFFFF"/>
            <w:lang w:val="en-US" w:eastAsia="en-US" w:bidi="ar-SA"/>
          </w:rPr>
          <w:t xml:space="preserve"> </w:t>
        </w:r>
      </w:hyperlink>
      <w:hyperlink r:id="rId970" w:history="1">
        <w:r>
          <w:rPr>
            <w:rFonts w:ascii="arial" w:eastAsia="arial" w:hAnsi="arial" w:cs="arial"/>
            <w:b/>
            <w:i/>
            <w:color w:val="0077CC"/>
            <w:sz w:val="20"/>
            <w:u w:val="single"/>
            <w:shd w:val="clear" w:color="auto" w:fill="FFFFFF"/>
            <w:lang w:val="en-US" w:eastAsia="en-US" w:bidi="ar-SA"/>
          </w:rPr>
          <w:t>Brown</w:t>
        </w:r>
      </w:hyperlink>
      <w:hyperlink r:id="rId970" w:history="1">
        <w:r>
          <w:rPr>
            <w:rFonts w:ascii="arial" w:eastAsia="arial" w:hAnsi="arial" w:cs="arial"/>
            <w:i/>
            <w:color w:val="0077CC"/>
            <w:sz w:val="20"/>
            <w:u w:val="single"/>
            <w:shd w:val="clear" w:color="auto" w:fill="FFFFFF"/>
            <w:lang w:val="en-US" w:eastAsia="en-US" w:bidi="ar-SA"/>
          </w:rPr>
          <w:t xml:space="preserve"> </w:t>
        </w:r>
      </w:hyperlink>
      <w:hyperlink r:id="rId970" w:history="1">
        <w:r>
          <w:rPr>
            <w:rFonts w:ascii="arial" w:eastAsia="arial" w:hAnsi="arial" w:cs="arial"/>
            <w:b/>
            <w:i/>
            <w:color w:val="0077CC"/>
            <w:sz w:val="20"/>
            <w:u w:val="single"/>
            <w:shd w:val="clear" w:color="auto" w:fill="FFFFFF"/>
            <w:lang w:val="en-US" w:eastAsia="en-US" w:bidi="ar-SA"/>
          </w:rPr>
          <w:t>Jackson</w:t>
        </w:r>
      </w:hyperlink>
      <w:hyperlink r:id="rId970" w:history="1">
        <w:r>
          <w:rPr>
            <w:rFonts w:ascii="arial" w:eastAsia="arial" w:hAnsi="arial" w:cs="arial"/>
            <w:i/>
            <w:color w:val="0077CC"/>
            <w:sz w:val="20"/>
            <w:u w:val="single"/>
            <w:shd w:val="clear" w:color="auto" w:fill="FFFFFF"/>
            <w:lang w:val="en-US" w:eastAsia="en-US" w:bidi="ar-SA"/>
          </w:rPr>
          <w:t xml:space="preserve"> for a seat on the Supreme Court, replacing retiring Justice Stephen Breyer. (AP Graphic)</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Kevin S. Vineys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attended Harvard as an undergraduate and for law school, and served on the U.S. Sentencing Commission, the agency that develops federal sentencing policy, before becoming a federal judge in 2013.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serves on the U.S. Court of Appeals for the District of Columbia Circuit, a position that Biden elevated her to last year from her previous job as a federal trial court judge. She was confirmed to that post on a 53-44 Senate vote, winning the backing of three Republicans: South Carolina's Lindsey Graham, Maine's Susan Collins and Alaska's Lisa Murkowski.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GOP connection: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related by marriage to former House Speaker Paul Ryan of Wisconsin.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born in Washington, D.C., and grew up in Miami. She has said that her parents, Johnny and Ellery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chose her name to express their pride in her family's African ancestry. They asked an aunt who was in the Peace Corps in Africa at the time to send a list of African girls' names and they picked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Onyika, which they were told meant "lovely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traces her interest in the law to when she was in preschool and her father was in law school and they would sit together at the dining room table, she with coloring books and he with law books. Her father became an attorney for the county school board and her mom was a high school principal. She has a brother who is nine years younger who served in the Army, including in Iraq, and is now a lawyer.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0" style="position:absolute;z-index:251837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Vacancy,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a U.S. Circuit Judge on the U.S. Court of Appeals for the District of Columbia Circuit, poses for a portrait, Friday, Feb., 18, 2022, in her office at the court in Washington. (AP Photo/Jacquelyn Martin)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 xml:space="preserve">BLUNT ROCHESTER STATEMENT ON THE CONFIRMATION OF </w:t>
        </w:r>
      </w:hyperlink>
      <w:hyperlink r:id="rId97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7" w:history="1">
        <w:r>
          <w:rPr>
            <w:rFonts w:ascii="arial" w:eastAsia="arial" w:hAnsi="arial" w:cs="arial"/>
            <w:b/>
            <w:bCs/>
            <w:i/>
            <w:color w:val="0077CC"/>
            <w:kern w:val="32"/>
            <w:sz w:val="28"/>
            <w:szCs w:val="32"/>
            <w:u w:val="single"/>
            <w:shd w:val="clear" w:color="auto" w:fill="FFFFFF"/>
            <w:lang w:val="en-US" w:eastAsia="en-US" w:bidi="ar-SA"/>
          </w:rPr>
          <w:t>BROWN</w:t>
        </w:r>
      </w:hyperlink>
      <w:hyperlink r:id="rId9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77" w:history="1">
        <w:r>
          <w:rPr>
            <w:rFonts w:ascii="arial" w:eastAsia="arial" w:hAnsi="arial" w:cs="arial"/>
            <w:b/>
            <w:bCs/>
            <w:i/>
            <w:color w:val="0077CC"/>
            <w:kern w:val="32"/>
            <w:sz w:val="28"/>
            <w:szCs w:val="32"/>
            <w:u w:val="single"/>
            <w:shd w:val="clear" w:color="auto" w:fill="FFFFFF"/>
            <w:lang w:val="en-US" w:eastAsia="en-US" w:bidi="ar-SA"/>
          </w:rPr>
          <w:t xml:space="preserve"> TO THE UNITED STATES SUPREME COURT; Rep. Lisa Blunt Rochester (D-DE)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Congresswoman Lisa Blunt Rochester (D-Del.), the first woman and first African American to represent Delaware in Congress issued the following statement on the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an Associate Justice of the United States Supreme Court.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confirmed by a bipartisan vote in the United States Senate earlier this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filled with pride today to see the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Her ability, knowledge, and experience made her uniquely qualified as she takes her seat as the first Black woman on the United States Supreme Court. Her credentials were underscored by the bipartisan vote to confirm her as our next Associate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father once wrote me a note that read, 'You become what you see, unless you see what you want to become.' Today - and for years to come - millions of Black girls all across America will look to the highest court in our land and will know what they can become. Our country has already benefited from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example. Now we will benefit from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978" w:history="1">
        <w:r>
          <w:rPr>
            <w:rFonts w:ascii="arial" w:eastAsia="arial" w:hAnsi="arial" w:cs="arial"/>
            <w:i/>
            <w:color w:val="0077CC"/>
            <w:sz w:val="20"/>
            <w:u w:val="single"/>
            <w:shd w:val="clear" w:color="auto" w:fill="FFFFFF"/>
            <w:lang w:val="en-US" w:eastAsia="en-US" w:bidi="ar-SA"/>
          </w:rPr>
          <w:t>https://bluntrochester.house.gov/news/documentsingle.aspx?DocumentID=2825</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 xml:space="preserve">Heinrich Meets With Supreme Court Nominee Judge </w:t>
        </w:r>
      </w:hyperlink>
      <w:hyperlink r:id="rId985"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5" w:history="1">
        <w:r>
          <w:rPr>
            <w:rFonts w:ascii="arial" w:eastAsia="arial" w:hAnsi="arial" w:cs="arial"/>
            <w:b/>
            <w:bCs/>
            <w:i/>
            <w:color w:val="0077CC"/>
            <w:kern w:val="32"/>
            <w:sz w:val="28"/>
            <w:szCs w:val="32"/>
            <w:u w:val="single"/>
            <w:shd w:val="clear" w:color="auto" w:fill="FFFFFF"/>
            <w:lang w:val="en-US" w:eastAsia="en-US" w:bidi="ar-SA"/>
          </w:rPr>
          <w:t>Brown</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5"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85" w:history="1">
        <w:r>
          <w:rPr>
            <w:rFonts w:ascii="arial" w:eastAsia="arial" w:hAnsi="arial" w:cs="arial"/>
            <w:b/>
            <w:bCs/>
            <w:i/>
            <w:color w:val="0077CC"/>
            <w:kern w:val="32"/>
            <w:sz w:val="28"/>
            <w:szCs w:val="32"/>
            <w:u w:val="single"/>
            <w:shd w:val="clear" w:color="auto" w:fill="FFFFFF"/>
            <w:lang w:val="en-US" w:eastAsia="en-US" w:bidi="ar-SA"/>
          </w:rPr>
          <w:t>, Calls For Her Senate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Office of the Senator Martin Heinrich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U.S Senator Martin Heinrich (D-N.M )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President Biden ’ s nominee to serve on the U.S Supreme Court, following Justice Stephen Breyer ’ s retirement at the end of this term. The Senate Judiciary Committee held a confirmation hearing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last week and is expected to report her nomination to the full Senate for consideration and a final confirmation vote as early as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&amp; VIDEO: U.S Senator Martin Heinrich Meets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extremely qualified to serve on the Supreme Court. After hearing from her directly, I am even more proud to support her historic nomination,” said Heinrich. “She brings a strong record of experience serving as a judge on the federal bench and practicing law in the criminal justice system. I take my constitutional duty to consider Supreme Court nominees very seriously, and it was important to hear directly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about the evenhanded and fair way that she approaches legal decisions. We also discussed her approach to issues impacting New Mexico and the West, including water law and Tribal sovereignty.'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all of my colleagues in the Senate will join me in working to swiftly confirm her as our next Supreme Court Justice,” Heinrich continued.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2" w:history="1">
        <w:r>
          <w:rPr>
            <w:rFonts w:ascii="arial" w:eastAsia="arial" w:hAnsi="arial" w:cs="arial"/>
            <w:b/>
            <w:bCs/>
            <w:i/>
            <w:color w:val="0077CC"/>
            <w:kern w:val="32"/>
            <w:sz w:val="28"/>
            <w:szCs w:val="32"/>
            <w:u w:val="single"/>
            <w:shd w:val="clear" w:color="auto" w:fill="FFFFFF"/>
            <w:lang w:val="en-US" w:eastAsia="en-US" w:bidi="ar-SA"/>
          </w:rPr>
          <w:t>BROWN</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RUSHED THROUGH SUPREME COURT CONFIRMATION IN 53-47 VOTE (APRIL 7,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Fairfax, VA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Americans for Limited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Americans for Limited Government President Rick Manning today issued the following statement in response to the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next Supreme Court Justice by a 53 to 47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disappointed that the U.S. Senate chose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the next Supreme Court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join the Court upon the retirement of Justice Stephen Breyer at the beginning of July. It is disturbing that the Senate did not compel the Biden administration to provide tens of thousands of relevant records prior to confirmation given there was zero time pressure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"Notably Democratic Senator Joe Manchin of West Virginia joined Republican Senators Susan Collins, Mitt Romney and Lisa Murkowski in voting for a nominee who has been characterized as the most radical nominee in American history and who Senate Minority Leader Mitch McConnell said "the Biden Administration let the radicals run the show" in choosing. For the sake of America, I hope the radical left is ultimately as disappointed in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conservatives are with Chief Justice John Roberts."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media availability contact Americans for Limited Government at 703-383-0880 or </w:t>
      </w:r>
      <w:hyperlink r:id="rId993" w:history="1">
        <w:r>
          <w:rPr>
            <w:rFonts w:ascii="arial" w:eastAsia="arial" w:hAnsi="arial" w:cs="arial"/>
            <w:i/>
            <w:color w:val="0077CC"/>
            <w:sz w:val="20"/>
            <w:u w:val="single"/>
            <w:shd w:val="clear" w:color="auto" w:fill="FFFFFF"/>
            <w:lang w:val="en-US" w:eastAsia="en-US" w:bidi="ar-SA"/>
          </w:rPr>
          <w:t>media@limitgov.org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 xml:space="preserve">NOW Hails </w:t>
        </w:r>
      </w:hyperlink>
      <w:hyperlink r:id="rId100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0"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0"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00" w:history="1">
        <w:r>
          <w:rPr>
            <w:rFonts w:ascii="arial" w:eastAsia="arial" w:hAnsi="arial" w:cs="arial"/>
            <w:b/>
            <w:bCs/>
            <w:i/>
            <w:color w:val="0077CC"/>
            <w:kern w:val="32"/>
            <w:sz w:val="28"/>
            <w:szCs w:val="32"/>
            <w:u w:val="single"/>
            <w:shd w:val="clear" w:color="auto" w:fill="FFFFFF"/>
            <w:lang w:val="en-US" w:eastAsia="en-US" w:bidi="ar-SA"/>
          </w:rPr>
          <w:t>’s Historic SCOTUS Nomination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3"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National Organization for Women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Organization for Women (NOW) commends President Joe Biden ’ s anticipated historic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U.S Supreme Court.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the experience, background, and perspective that comes from not only her professional career but her lived experience as a Black woman in America. As a Supreme Court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contribute a necessary viewpoint to ensure justice is 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we celebrate, and prepare for what will inevitably be a concerted and ugly campaign to oppose this nomination, based on misogyny, racism, and lies. But we know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an impeccable record as a fair, knowledgeable, and empathetic jurist who evaluates the law holistically to make the justice system more accessible for those it 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Black woman to sit on the nation ’ s highest court,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 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 confirmation to SCOTUS will be a milestone that is long overdue. She will be an advocate for justice and for the intersectional issues that matter to NOW—and for the millions who finally have a Supreme Court that is beginning to look like America.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1"/>
          <w:headerReference w:type="default" r:id="rId1002"/>
          <w:footerReference w:type="even" r:id="rId1003"/>
          <w:footerReference w:type="default" r:id="rId1004"/>
          <w:headerReference w:type="first" r:id="rId1005"/>
          <w:footerReference w:type="first" r:id="rId100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7" w:history="1">
        <w:r>
          <w:rPr>
            <w:rFonts w:ascii="arial" w:eastAsia="arial" w:hAnsi="arial" w:cs="arial"/>
            <w:b/>
            <w:bCs/>
            <w:i/>
            <w:color w:val="0077CC"/>
            <w:kern w:val="32"/>
            <w:sz w:val="28"/>
            <w:szCs w:val="32"/>
            <w:u w:val="single"/>
            <w:shd w:val="clear" w:color="auto" w:fill="FFFFFF"/>
            <w:lang w:val="en-US" w:eastAsia="en-US" w:bidi="ar-SA"/>
          </w:rPr>
          <w:t xml:space="preserve">LEGISLATIVE BLACK CAUCUS MEMBERS APPLAUD JUDGE </w:t>
        </w:r>
      </w:hyperlink>
      <w:hyperlink r:id="rId100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7"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07" w:history="1">
        <w:r>
          <w:rPr>
            <w:rFonts w:ascii="arial" w:eastAsia="arial" w:hAnsi="arial" w:cs="arial"/>
            <w:b/>
            <w:bCs/>
            <w:i/>
            <w:color w:val="0077CC"/>
            <w:kern w:val="32"/>
            <w:sz w:val="28"/>
            <w:szCs w:val="32"/>
            <w:u w:val="single"/>
            <w:shd w:val="clear" w:color="auto" w:fill="FFFFFF"/>
            <w:lang w:val="en-US" w:eastAsia="en-US" w:bidi="ar-SA"/>
          </w:rPr>
          <w:t>'S SUPREME COURT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TRENTON, N.J., April 8 -- The New Jersey Assembly's Democrats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Jersey Legislative Black Caucus issued the following statement today regarding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to the Supreme Court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is a momentous and glorious day.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made history as the first Black woman to be confirmed to the Supreme Court of the United States. This critical and long-overdue confirmation brings us one-step closer to ensuring our nation's highest Court reflects the growing demographic of our population.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highly qualified, and this is exemplified in her legal acumen, career, and accomplishments. Diversity at all levels of government is necessary to move our country forward. Representation matters and having a Black woman sit on the highest Court in the nation will lead to progress and promote the promise of equal justice under law for all people. Today's confirmation will inspire the nation and countless people.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wealth of knowledge, experience as a federal judge, and dedication to upholding the rule of law will serve her well as she joins the Supreme Court. We commend President Biden for nominating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applaud the U.S. Senate for voting in favor of her confirmation." For any query with respect to this article or any other content requirement, please contact Editor at </w:t>
      </w:r>
      <w:hyperlink r:id="rId76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 xml:space="preserve">Sen. Shaheen Celebrates </w:t>
        </w:r>
      </w:hyperlink>
      <w:hyperlink r:id="rId101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4"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14" w:history="1">
        <w:r>
          <w:rPr>
            <w:rFonts w:ascii="arial" w:eastAsia="arial" w:hAnsi="arial" w:cs="arial"/>
            <w:b/>
            <w:bCs/>
            <w:i/>
            <w:color w:val="0077CC"/>
            <w:kern w:val="32"/>
            <w:sz w:val="28"/>
            <w:szCs w:val="32"/>
            <w:u w:val="single"/>
            <w:shd w:val="clear" w:color="auto" w:fill="FFFFFF"/>
            <w:lang w:val="en-US" w:eastAsia="en-US" w:bidi="ar-SA"/>
          </w:rPr>
          <w:t>'s Confirmation to Serve on U.S.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7:31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Jeanne Shaheen, D-New Hampshire,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Senator Jeanne Shaheen (D-NH) released the following statement after the Senate's bipartisan confirmation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as the next U.S. Supreme Court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is a historic day for America.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brings a wealth of experience, integrity and expertise, as well as background as a public defender, all of which will make her an exceptional Supreme Court justice. Not only is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undeniably qualified, but she makes history as the first Black woman to serve on the highest court in our land. Our courts should look like and reflect the people they serve, and this is a historic milestone to make our institutions more democratic," said Shaheen. "When I met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was struck by her unshakable values and commitment to the law.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very best of America, and it's an honor to confirm her to the highest court in the land - securing her place in America's history books."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Shaheen submitted remarks for the record in support of the historic nomination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which can be viewed here: </w:t>
      </w:r>
      <w:hyperlink r:id="rId1015" w:history="1">
        <w:r>
          <w:rPr>
            <w:rFonts w:ascii="arial" w:eastAsia="arial" w:hAnsi="arial" w:cs="arial"/>
            <w:i/>
            <w:color w:val="0077CC"/>
            <w:sz w:val="20"/>
            <w:u w:val="single"/>
            <w:shd w:val="clear" w:color="auto" w:fill="FFFFFF"/>
            <w:lang w:val="en-US" w:eastAsia="en-US" w:bidi="ar-SA"/>
          </w:rPr>
          <w:t>https://www.shaheen.senate.gov/download/kbj-statement-for-the-record</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MSTRUCK-7803262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6"/>
          <w:headerReference w:type="default" r:id="rId1017"/>
          <w:footerReference w:type="even" r:id="rId1018"/>
          <w:footerReference w:type="default" r:id="rId1019"/>
          <w:headerReference w:type="first" r:id="rId1020"/>
          <w:footerReference w:type="first" r:id="rId102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2" w:history="1">
        <w:r>
          <w:rPr>
            <w:rFonts w:ascii="arial" w:eastAsia="arial" w:hAnsi="arial" w:cs="arial"/>
            <w:b/>
            <w:bCs/>
            <w:i/>
            <w:color w:val="0077CC"/>
            <w:kern w:val="32"/>
            <w:sz w:val="28"/>
            <w:szCs w:val="32"/>
            <w:u w:val="single"/>
            <w:shd w:val="clear" w:color="auto" w:fill="FFFFFF"/>
            <w:lang w:val="en-US" w:eastAsia="en-US" w:bidi="ar-SA"/>
          </w:rPr>
          <w:t xml:space="preserve">Sen. Coons votes to confirm </w:t>
        </w:r>
      </w:hyperlink>
      <w:hyperlink r:id="rId102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2"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22"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Coons votes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Today, U.S. Senator Chris Coons (D-Del.), a member of the Senate Judiciary Committee, voted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Associate Justice to the U.S. Supreme Court. Senator Coons issued the following statement after the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 was honored to vote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become an Associate Justice of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learned during my meeting with her last month and in our week of confirmation hearings in the Judiciary Committee,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 deep understanding of the Constitution, a balanced judicial temperament, and a great sense of the role of a judge in our democracy. She is a working mother, and a devoted daughter, sister, wife, and friend; someone with a wealth of judicial experience who earnestly knows and loves the Constitution from which our freedoms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decisions impact the lives of millions of Americans and the health of our system of democracy and the rule of law; it matters who sits on this Court and takes part in these decisions.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stands on the shoulders of those who went before her. Her parents were both proud HBCU graduates who went on to devote their careers to public education; her uncles and her brother served in law enforcement and the military.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so well grounded in the institutions and traditions that have made our nation great, and it fills me with confidence to know that a person of her character and skill, with her background and judicial temperament will serve on the Supreme Court."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3"/>
          <w:headerReference w:type="default" r:id="rId1024"/>
          <w:footerReference w:type="even" r:id="rId1025"/>
          <w:footerReference w:type="default" r:id="rId1026"/>
          <w:headerReference w:type="first" r:id="rId1027"/>
          <w:footerReference w:type="first" r:id="rId102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9" w:history="1">
        <w:r>
          <w:rPr>
            <w:rFonts w:ascii="arial" w:eastAsia="arial" w:hAnsi="arial" w:cs="arial"/>
            <w:b/>
            <w:bCs/>
            <w:i/>
            <w:color w:val="0077CC"/>
            <w:kern w:val="32"/>
            <w:sz w:val="28"/>
            <w:szCs w:val="32"/>
            <w:u w:val="single"/>
            <w:shd w:val="clear" w:color="auto" w:fill="FFFFFF"/>
            <w:lang w:val="en-US" w:eastAsia="en-US" w:bidi="ar-SA"/>
          </w:rPr>
          <w:t xml:space="preserve">NEA Applauds Nomination of Judge </w:t>
        </w:r>
      </w:hyperlink>
      <w:hyperlink r:id="rId102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9"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9"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29" w:history="1">
        <w:r>
          <w:rPr>
            <w:rFonts w:ascii="arial" w:eastAsia="arial" w:hAnsi="arial" w:cs="arial"/>
            <w:b/>
            <w:bCs/>
            <w:i/>
            <w:color w:val="0077CC"/>
            <w:kern w:val="32"/>
            <w:sz w:val="28"/>
            <w:szCs w:val="32"/>
            <w:u w:val="single"/>
            <w:shd w:val="clear" w:color="auto" w:fill="FFFFFF"/>
            <w:lang w:val="en-US" w:eastAsia="en-US" w:bidi="ar-SA"/>
          </w:rPr>
          <w:t xml:space="preserve">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2022 Saturday 9:51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(TNSPol) -- The National Education Association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Biden today nominated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U.S. Supreme Court. The 3-million-member National Education Association applauds his effort to bring much-needed diversity to the highest court in the nation. While much work still needs to be done to correct the lack of diversity at every level of the justice system, today's nomination of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momentous step forward toward equal justice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statement can be attributed to NEA President Becky Pringle: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long past time for the first Black woman Supreme Court Justice. For people who look like me, for people who come to this country yearning to be free, for people who have far too long been denied the equality and justice that the Constitution promised in its poetry, this nomination means that 'We the People' -- all of us -- are on the path to a more perfect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brilliant jurist, highly qualified, and has the impeccable credentials to do the job. She is a fair-minded and even-handed jurist who will uphold the law fairly and equally. On the bench,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demonstrated her understanding of the issues facing working people, public education, and students and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reflects the very best of the legal profession and the very best of America. The daughter of public-school teachers, a public high school graduate as well as a top law school graduate from Harvard Law School,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decades of judicial and public service experience including eight years as a Judge on the D.C. District Court and over a year on the D.C. Circuit Court, the most powerful appellate court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"Diversity on the federal bench isn't a 'nice to have' -- it's a necessity.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a new, much-needed perspective to the Supreme Court. I have no doubt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live up to the legacies of Justices Thurgood Marshall and Sandra Day O'Connor and bring us closer to the promise of equal justice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nomination, President Biden demonstrates his continued commitment to building a government that looks like America, one that will reflect the great diversity of our country, work to unite our country, and build back a better future for all Americans. The 3 million members of the National Education Association urge the Senate to swiftly hold hearings and bring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floor for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Union]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Staci Maiers, 202/270-5333, </w:t>
      </w:r>
      <w:hyperlink r:id="rId1030" w:history="1">
        <w:r>
          <w:rPr>
            <w:rFonts w:ascii="arial" w:eastAsia="arial" w:hAnsi="arial" w:cs="arial"/>
            <w:i/>
            <w:color w:val="0077CC"/>
            <w:sz w:val="20"/>
            <w:u w:val="single"/>
            <w:shd w:val="clear" w:color="auto" w:fill="FFFFFF"/>
            <w:lang w:val="en-US" w:eastAsia="en-US" w:bidi="ar-SA"/>
          </w:rPr>
          <w:t>smaiers@nea.org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MSTRUCK-7758010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1"/>
          <w:headerReference w:type="default" r:id="rId1032"/>
          <w:footerReference w:type="even" r:id="rId1033"/>
          <w:footerReference w:type="default" r:id="rId1034"/>
          <w:headerReference w:type="first" r:id="rId1035"/>
          <w:footerReference w:type="first" r:id="rId103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7" w:history="1">
        <w:r>
          <w:rPr>
            <w:rFonts w:ascii="arial" w:eastAsia="arial" w:hAnsi="arial" w:cs="arial"/>
            <w:b/>
            <w:bCs/>
            <w:i/>
            <w:color w:val="0077CC"/>
            <w:kern w:val="32"/>
            <w:sz w:val="28"/>
            <w:szCs w:val="32"/>
            <w:u w:val="single"/>
            <w:shd w:val="clear" w:color="auto" w:fill="FFFFFF"/>
            <w:lang w:val="en-US" w:eastAsia="en-US" w:bidi="ar-SA"/>
          </w:rPr>
          <w:t xml:space="preserve">LEGISLATIVE BLACK CAUCUS MEMBERS APPLAUD JUDGE </w:t>
        </w:r>
      </w:hyperlink>
      <w:hyperlink r:id="rId103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37"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3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37" w:history="1">
        <w:r>
          <w:rPr>
            <w:rFonts w:ascii="arial" w:eastAsia="arial" w:hAnsi="arial" w:cs="arial"/>
            <w:b/>
            <w:bCs/>
            <w:i/>
            <w:color w:val="0077CC"/>
            <w:kern w:val="32"/>
            <w:sz w:val="28"/>
            <w:szCs w:val="32"/>
            <w:u w:val="single"/>
            <w:shd w:val="clear" w:color="auto" w:fill="FFFFFF"/>
            <w:lang w:val="en-US" w:eastAsia="en-US" w:bidi="ar-SA"/>
          </w:rPr>
          <w:t>'S SUPREME COURT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TRENTON, NJ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New Jersey General Assembly, Majority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Jersey Legislative Black Caucus issued the following statement today regarding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to the Supreme Court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is a momentous and glorious day.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made history as the first Black woman to be confirmed to the Supreme Court of the United States. This critical and long-overdue confirmation brings us one-step closer to ensuring our nation's highest Court reflects the growing demographic of our population.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highly qualified, and this is exemplified in her legal acumen, career, and accomplishments. Diversity at all levels of government is necessary to move our country forward. Representation matters and having a Black woman sit on the highest Court in the nation will lead to progress and promote the promise of equal justice under law for all people. Today's confirmation will inspire the nation and countless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wealth of knowledge, experience as a federal judge, and dedication to upholding the rule of law will serve her well as she joins the Supreme Court. We commend President Biden for nominating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applaud the U.S. Senate for voting in favor of her confirmation."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8"/>
          <w:headerReference w:type="default" r:id="rId1039"/>
          <w:footerReference w:type="even" r:id="rId1040"/>
          <w:footerReference w:type="default" r:id="rId1041"/>
          <w:headerReference w:type="first" r:id="rId1042"/>
          <w:footerReference w:type="first" r:id="rId104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4" w:history="1">
        <w:r>
          <w:rPr>
            <w:rFonts w:ascii="arial" w:eastAsia="arial" w:hAnsi="arial" w:cs="arial"/>
            <w:b/>
            <w:bCs/>
            <w:i/>
            <w:color w:val="0077CC"/>
            <w:kern w:val="32"/>
            <w:sz w:val="28"/>
            <w:szCs w:val="32"/>
            <w:u w:val="single"/>
            <w:shd w:val="clear" w:color="auto" w:fill="FFFFFF"/>
            <w:lang w:val="en-US" w:eastAsia="en-US" w:bidi="ar-SA"/>
          </w:rPr>
          <w:t xml:space="preserve">FEINSTEIN ON </w:t>
        </w:r>
      </w:hyperlink>
      <w:hyperlink r:id="rId104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4"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44" w:history="1">
        <w:r>
          <w:rPr>
            <w:rFonts w:ascii="arial" w:eastAsia="arial" w:hAnsi="arial" w:cs="arial"/>
            <w:b/>
            <w:bCs/>
            <w:i/>
            <w:color w:val="0077CC"/>
            <w:kern w:val="32"/>
            <w:sz w:val="28"/>
            <w:szCs w:val="32"/>
            <w:u w:val="single"/>
            <w:shd w:val="clear" w:color="auto" w:fill="FFFFFF"/>
            <w:lang w:val="en-US" w:eastAsia="en-US" w:bidi="ar-SA"/>
          </w:rPr>
          <w:t xml:space="preserve"> HEARINGS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 8:30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DC, March 24 -- The office of Sen. Dianne Feinstein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Dianne Feinstein (D-Calif.) today released the following statement on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Supreme Court nomination: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Judiciary Committee's confirmation hearings conclude, one thing is abundantly clear: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immensely qualified and well-suited to serve on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impressed throughout the hearings by her character, intellect, life and professional experiences as well as the deep understanding of the law she exhibited while answering tough questions. She has strong and broad support from judges and legal experts across the ideological spectrum as well as from numerous law enforcement and civic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importantly, I was impressed with the fact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understands that the court is not an academic body and that instead, its decisions can have a profound effect on everyday Americans.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my 10th set of confirmation hearings for a Supreme Court justice. I take the Senate's constitutional 'advise and consent' role very seriously. After reviewing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I have no doubt she will make an outstanding justice." For any query with respect to this article or any other content requirement, please contact Editor at </w:t>
      </w:r>
      <w:hyperlink r:id="rId760"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5"/>
          <w:headerReference w:type="default" r:id="rId1046"/>
          <w:footerReference w:type="even" r:id="rId1047"/>
          <w:footerReference w:type="default" r:id="rId1048"/>
          <w:headerReference w:type="first" r:id="rId1049"/>
          <w:footerReference w:type="first" r:id="rId105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1" w:history="1">
        <w:r>
          <w:rPr>
            <w:rFonts w:ascii="arial" w:eastAsia="arial" w:hAnsi="arial" w:cs="arial"/>
            <w:b/>
            <w:bCs/>
            <w:i/>
            <w:color w:val="0077CC"/>
            <w:kern w:val="32"/>
            <w:sz w:val="28"/>
            <w:szCs w:val="32"/>
            <w:u w:val="single"/>
            <w:shd w:val="clear" w:color="auto" w:fill="FFFFFF"/>
            <w:lang w:val="en-US" w:eastAsia="en-US" w:bidi="ar-SA"/>
          </w:rPr>
          <w:t xml:space="preserve">McConnell: No final decision yet on confirming </w:t>
        </w:r>
      </w:hyperlink>
      <w:hyperlink r:id="rId105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51"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51"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Axios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2022 Sunday 6:20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Ivana Saric</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63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20, 2022( Axios: </w:t>
      </w:r>
      <w:hyperlink r:id="rId367" w:history="1">
        <w:r>
          <w:rPr>
            <w:rFonts w:ascii="arial" w:eastAsia="arial" w:hAnsi="arial" w:cs="arial"/>
            <w:i/>
            <w:color w:val="0077CC"/>
            <w:sz w:val="20"/>
            <w:u w:val="single"/>
            <w:shd w:val="clear" w:color="auto" w:fill="FFFFFF"/>
            <w:lang w:val="en-US" w:eastAsia="en-US" w:bidi="ar-SA"/>
          </w:rPr>
          <w:t>https://link.axios.com/join/am-signup?source=aci</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https://cdn.jwplayer.com/players/dyrMZiAu-AeXnLRNE.html</w:t>
        </w:r>
      </w:hyperlink>
      <w:r>
        <w:rPr>
          <w:rFonts w:ascii="arial" w:eastAsia="arial" w:hAnsi="arial" w:cs="arial"/>
          <w:color w:val="000000"/>
          <w:sz w:val="20"/>
          <w:lang w:val="en-US" w:eastAsia="en-US" w:bidi="ar-SA"/>
        </w:rPr>
        <w:t xml:space="preserve">[1] Senate Minority Leader Mitch McConnell (R-Ky.) hasn't decided whether he'll vote to confirm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 told CBS' "Face the Nation"[2] on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it matters: If confirmed,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the first Black woman to serve on the Supreme Court and the first justice in decades [3]to have significant experience representing criminal defendants.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garnered support from both Republicans[4] and Democrats[5]. The big picture: When asked by host Margaret Brennan — who observed that McConnell had voted against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a previous appointment — how he was feeling about his vote, McConnell stressed that his mind was not made up. "We had a very good conversation in my office and I asked her, you know, typically the Supreme Court nominees of both parties have never answered the questions. What they typically say is that something might come before me and I don't want toprejudgehow Imight actually vote," McConnell said.McConnell said that during their conversation he observed that Supreme Court Justices Ruth Bader Ginsburg and Stephen Breyer had opposed court packing[6] and asked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her stance."She wouldn't do that. So, in the meantime, the committee will ask her all the tough questions. I haven't made a final decision as to how I'm going to vote." Go deeper: [7]Biden nominates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1052" w:history="1">
        <w:r>
          <w:rPr>
            <w:rFonts w:ascii="arial" w:eastAsia="arial" w:hAnsi="arial" w:cs="arial"/>
            <w:i/>
            <w:color w:val="0077CC"/>
            <w:sz w:val="20"/>
            <w:u w:val="single"/>
            <w:shd w:val="clear" w:color="auto" w:fill="FFFFFF"/>
            <w:lang w:val="en-US" w:eastAsia="en-US" w:bidi="ar-SA"/>
          </w:rPr>
          <w:t>https://cdn.jwplayer.com/players/dyrMZiAu-AeXnLRNE.html</w:t>
        </w:r>
      </w:hyperlink>
      <w:r>
        <w:rPr>
          <w:rFonts w:ascii="arial" w:eastAsia="arial" w:hAnsi="arial" w:cs="arial"/>
          <w:color w:val="000000"/>
          <w:sz w:val="20"/>
          <w:lang w:val="en-US" w:eastAsia="en-US" w:bidi="ar-SA"/>
        </w:rPr>
        <w:t xml:space="preserve"> [ 2]: </w:t>
      </w:r>
      <w:hyperlink r:id="rId1053" w:history="1">
        <w:r>
          <w:rPr>
            <w:rFonts w:ascii="arial" w:eastAsia="arial" w:hAnsi="arial" w:cs="arial"/>
            <w:i/>
            <w:color w:val="0077CC"/>
            <w:sz w:val="20"/>
            <w:u w:val="single"/>
            <w:shd w:val="clear" w:color="auto" w:fill="FFFFFF"/>
            <w:lang w:val="en-US" w:eastAsia="en-US" w:bidi="ar-SA"/>
          </w:rPr>
          <w:t>https://www.cbsnews.com/news/mitch-mcconnell-transcript-face-the-nation-03-20-2022/</w:t>
        </w:r>
      </w:hyperlink>
      <w:r>
        <w:rPr>
          <w:rFonts w:ascii="arial" w:eastAsia="arial" w:hAnsi="arial" w:cs="arial"/>
          <w:color w:val="000000"/>
          <w:sz w:val="20"/>
          <w:lang w:val="en-US" w:eastAsia="en-US" w:bidi="ar-SA"/>
        </w:rPr>
        <w:t xml:space="preserve"> [ 3]: </w:t>
      </w:r>
      <w:hyperlink r:id="rId867" w:history="1">
        <w:r>
          <w:rPr>
            <w:rFonts w:ascii="arial" w:eastAsia="arial" w:hAnsi="arial" w:cs="arial"/>
            <w:i/>
            <w:color w:val="0077CC"/>
            <w:sz w:val="20"/>
            <w:u w:val="single"/>
            <w:shd w:val="clear" w:color="auto" w:fill="FFFFFF"/>
            <w:lang w:val="en-US" w:eastAsia="en-US" w:bidi="ar-SA"/>
          </w:rPr>
          <w:t>https://www.axios.com/biden-supreme-court-</w:t>
        </w:r>
      </w:hyperlink>
      <w:hyperlink r:id="rId867" w:history="1">
        <w:r>
          <w:rPr>
            <w:rFonts w:ascii="arial" w:eastAsia="arial" w:hAnsi="arial" w:cs="arial"/>
            <w:b/>
            <w:i/>
            <w:color w:val="0077CC"/>
            <w:sz w:val="20"/>
            <w:u w:val="single"/>
            <w:shd w:val="clear" w:color="auto" w:fill="FFFFFF"/>
            <w:lang w:val="en-US" w:eastAsia="en-US" w:bidi="ar-SA"/>
          </w:rPr>
          <w:t>ketanji</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brown</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jackson</w:t>
        </w:r>
      </w:hyperlink>
      <w:hyperlink r:id="rId867" w:history="1">
        <w:r>
          <w:rPr>
            <w:rFonts w:ascii="arial" w:eastAsia="arial" w:hAnsi="arial" w:cs="arial"/>
            <w:i/>
            <w:color w:val="0077CC"/>
            <w:sz w:val="20"/>
            <w:u w:val="single"/>
            <w:shd w:val="clear" w:color="auto" w:fill="FFFFFF"/>
            <w:lang w:val="en-US" w:eastAsia="en-US" w:bidi="ar-SA"/>
          </w:rPr>
          <w:t>-e8edcb83-e56c-47b2-94b6-2e4e0ad40d28.html</w:t>
        </w:r>
      </w:hyperlink>
      <w:r>
        <w:rPr>
          <w:rFonts w:ascii="arial" w:eastAsia="arial" w:hAnsi="arial" w:cs="arial"/>
          <w:color w:val="000000"/>
          <w:sz w:val="20"/>
          <w:lang w:val="en-US" w:eastAsia="en-US" w:bidi="ar-SA"/>
        </w:rPr>
        <w:t xml:space="preserve"> [ 4]: </w:t>
      </w:r>
      <w:hyperlink r:id="rId868" w:history="1">
        <w:r>
          <w:rPr>
            <w:rFonts w:ascii="arial" w:eastAsia="arial" w:hAnsi="arial" w:cs="arial"/>
            <w:i/>
            <w:color w:val="0077CC"/>
            <w:sz w:val="20"/>
            <w:u w:val="single"/>
            <w:shd w:val="clear" w:color="auto" w:fill="FFFFFF"/>
            <w:lang w:val="en-US" w:eastAsia="en-US" w:bidi="ar-SA"/>
          </w:rPr>
          <w:t>https://www.judiciary.senate.gov/press/dem/releases/a-proven-consensus-builder-</w:t>
        </w:r>
      </w:hyperlink>
      <w:hyperlink r:id="rId868" w:history="1">
        <w:r>
          <w:rPr>
            <w:rFonts w:ascii="arial" w:eastAsia="arial" w:hAnsi="arial" w:cs="arial"/>
            <w:b/>
            <w:i/>
            <w:color w:val="0077CC"/>
            <w:sz w:val="20"/>
            <w:u w:val="single"/>
            <w:shd w:val="clear" w:color="auto" w:fill="FFFFFF"/>
            <w:lang w:val="en-US" w:eastAsia="en-US" w:bidi="ar-SA"/>
          </w:rPr>
          <w:t>ketanji</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brown</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jackson</w:t>
        </w:r>
      </w:hyperlink>
      <w:hyperlink r:id="rId868" w:history="1">
        <w:r>
          <w:rPr>
            <w:rFonts w:ascii="arial" w:eastAsia="arial" w:hAnsi="arial" w:cs="arial"/>
            <w:i/>
            <w:color w:val="0077CC"/>
            <w:sz w:val="20"/>
            <w:u w:val="single"/>
            <w:shd w:val="clear" w:color="auto" w:fill="FFFFFF"/>
            <w:lang w:val="en-US" w:eastAsia="en-US" w:bidi="ar-SA"/>
          </w:rPr>
          <w:t>-receives-broad-support-from-across-the-political-spectrum</w:t>
        </w:r>
      </w:hyperlink>
      <w:r>
        <w:rPr>
          <w:rFonts w:ascii="arial" w:eastAsia="arial" w:hAnsi="arial" w:cs="arial"/>
          <w:color w:val="000000"/>
          <w:sz w:val="20"/>
          <w:lang w:val="en-US" w:eastAsia="en-US" w:bidi="ar-SA"/>
        </w:rPr>
        <w:t xml:space="preserve"> [ 5]: </w:t>
      </w:r>
      <w:hyperlink r:id="rId869" w:history="1">
        <w:r>
          <w:rPr>
            <w:rFonts w:ascii="arial" w:eastAsia="arial" w:hAnsi="arial" w:cs="arial"/>
            <w:i/>
            <w:color w:val="0077CC"/>
            <w:sz w:val="20"/>
            <w:u w:val="single"/>
            <w:shd w:val="clear" w:color="auto" w:fill="FFFFFF"/>
            <w:lang w:val="en-US" w:eastAsia="en-US" w:bidi="ar-SA"/>
          </w:rPr>
          <w:t>https://www.axios.com/progressives-scotus-confirmation-spending-f45f2d0a-f977-43d9-972d-effb4b55a49e.html</w:t>
        </w:r>
      </w:hyperlink>
      <w:r>
        <w:rPr>
          <w:rFonts w:ascii="arial" w:eastAsia="arial" w:hAnsi="arial" w:cs="arial"/>
          <w:color w:val="000000"/>
          <w:sz w:val="20"/>
          <w:lang w:val="en-US" w:eastAsia="en-US" w:bidi="ar-SA"/>
        </w:rPr>
        <w:t xml:space="preserve"> [ 6]: </w:t>
      </w:r>
      <w:hyperlink r:id="rId1054" w:history="1">
        <w:r>
          <w:rPr>
            <w:rFonts w:ascii="arial" w:eastAsia="arial" w:hAnsi="arial" w:cs="arial"/>
            <w:i/>
            <w:color w:val="0077CC"/>
            <w:sz w:val="20"/>
            <w:u w:val="single"/>
            <w:shd w:val="clear" w:color="auto" w:fill="FFFFFF"/>
            <w:lang w:val="en-US" w:eastAsia="en-US" w:bidi="ar-SA"/>
          </w:rPr>
          <w:t>https://www.axios.com/supreme-court-pack-biden-breyer-trust-785f008a-cd6e-4b41-b6be-6f7ebf99cbaf.html</w:t>
        </w:r>
      </w:hyperlink>
      <w:r>
        <w:rPr>
          <w:rFonts w:ascii="arial" w:eastAsia="arial" w:hAnsi="arial" w:cs="arial"/>
          <w:color w:val="000000"/>
          <w:sz w:val="20"/>
          <w:lang w:val="en-US" w:eastAsia="en-US" w:bidi="ar-SA"/>
        </w:rPr>
        <w:t xml:space="preserve"> [ 7]: </w:t>
      </w:r>
      <w:hyperlink r:id="rId867" w:history="1">
        <w:r>
          <w:rPr>
            <w:rFonts w:ascii="arial" w:eastAsia="arial" w:hAnsi="arial" w:cs="arial"/>
            <w:i/>
            <w:color w:val="0077CC"/>
            <w:sz w:val="20"/>
            <w:u w:val="single"/>
            <w:shd w:val="clear" w:color="auto" w:fill="FFFFFF"/>
            <w:lang w:val="en-US" w:eastAsia="en-US" w:bidi="ar-SA"/>
          </w:rPr>
          <w:t>https://www.axios.com/biden-supreme-court-</w:t>
        </w:r>
      </w:hyperlink>
      <w:hyperlink r:id="rId867" w:history="1">
        <w:r>
          <w:rPr>
            <w:rFonts w:ascii="arial" w:eastAsia="arial" w:hAnsi="arial" w:cs="arial"/>
            <w:b/>
            <w:i/>
            <w:color w:val="0077CC"/>
            <w:sz w:val="20"/>
            <w:u w:val="single"/>
            <w:shd w:val="clear" w:color="auto" w:fill="FFFFFF"/>
            <w:lang w:val="en-US" w:eastAsia="en-US" w:bidi="ar-SA"/>
          </w:rPr>
          <w:t>ketanji</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brown</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jackson</w:t>
        </w:r>
      </w:hyperlink>
      <w:hyperlink r:id="rId867" w:history="1">
        <w:r>
          <w:rPr>
            <w:rFonts w:ascii="arial" w:eastAsia="arial" w:hAnsi="arial" w:cs="arial"/>
            <w:i/>
            <w:color w:val="0077CC"/>
            <w:sz w:val="20"/>
            <w:u w:val="single"/>
            <w:shd w:val="clear" w:color="auto" w:fill="FFFFFF"/>
            <w:lang w:val="en-US" w:eastAsia="en-US" w:bidi="ar-SA"/>
          </w:rPr>
          <w:t>-e8edcb83-e56c-47b2-94b6-2e4e0ad40d28.html</w:t>
        </w:r>
      </w:hyperlink>
      <w:r>
        <w:rPr>
          <w:rFonts w:ascii="arial" w:eastAsia="arial" w:hAnsi="arial" w:cs="arial"/>
          <w:color w:val="000000"/>
          <w:sz w:val="20"/>
          <w:lang w:val="en-US" w:eastAsia="en-US" w:bidi="ar-SA"/>
        </w:rPr>
        <w:t xml:space="preserve"> [ 8]: </w:t>
      </w:r>
      <w:hyperlink r:id="rId867" w:history="1">
        <w:r>
          <w:rPr>
            <w:rFonts w:ascii="arial" w:eastAsia="arial" w:hAnsi="arial" w:cs="arial"/>
            <w:i/>
            <w:color w:val="0077CC"/>
            <w:sz w:val="20"/>
            <w:u w:val="single"/>
            <w:shd w:val="clear" w:color="auto" w:fill="FFFFFF"/>
            <w:lang w:val="en-US" w:eastAsia="en-US" w:bidi="ar-SA"/>
          </w:rPr>
          <w:t>https://www.axios.com/biden-supreme-court-</w:t>
        </w:r>
      </w:hyperlink>
      <w:hyperlink r:id="rId867" w:history="1">
        <w:r>
          <w:rPr>
            <w:rFonts w:ascii="arial" w:eastAsia="arial" w:hAnsi="arial" w:cs="arial"/>
            <w:b/>
            <w:i/>
            <w:color w:val="0077CC"/>
            <w:sz w:val="20"/>
            <w:u w:val="single"/>
            <w:shd w:val="clear" w:color="auto" w:fill="FFFFFF"/>
            <w:lang w:val="en-US" w:eastAsia="en-US" w:bidi="ar-SA"/>
          </w:rPr>
          <w:t>ketanji</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brown</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jackson</w:t>
        </w:r>
      </w:hyperlink>
      <w:hyperlink r:id="rId867" w:history="1">
        <w:r>
          <w:rPr>
            <w:rFonts w:ascii="arial" w:eastAsia="arial" w:hAnsi="arial" w:cs="arial"/>
            <w:i/>
            <w:color w:val="0077CC"/>
            <w:sz w:val="20"/>
            <w:u w:val="single"/>
            <w:shd w:val="clear" w:color="auto" w:fill="FFFFFF"/>
            <w:lang w:val="en-US" w:eastAsia="en-US" w:bidi="ar-SA"/>
          </w:rPr>
          <w:t>-e8edcb83-e56c-47b2-94b6-2e4e0ad40d28.html</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5"/>
          <w:headerReference w:type="default" r:id="rId1056"/>
          <w:footerReference w:type="even" r:id="rId1057"/>
          <w:footerReference w:type="default" r:id="rId1058"/>
          <w:headerReference w:type="first" r:id="rId1059"/>
          <w:footerReference w:type="first" r:id="rId1060"/>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1" w:history="1">
        <w:r>
          <w:rPr>
            <w:rFonts w:ascii="arial" w:eastAsia="arial" w:hAnsi="arial" w:cs="arial"/>
            <w:b/>
            <w:bCs/>
            <w:i/>
            <w:color w:val="0077CC"/>
            <w:kern w:val="32"/>
            <w:sz w:val="28"/>
            <w:szCs w:val="32"/>
            <w:u w:val="single"/>
            <w:shd w:val="clear" w:color="auto" w:fill="FFFFFF"/>
            <w:lang w:val="en-US" w:eastAsia="en-US" w:bidi="ar-SA"/>
          </w:rPr>
          <w:t xml:space="preserve">HELP CONFIRM JUDGE </w:t>
        </w:r>
      </w:hyperlink>
      <w:hyperlink r:id="rId106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1"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1"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61" w:history="1">
        <w:r>
          <w:rPr>
            <w:rFonts w:ascii="arial" w:eastAsia="arial" w:hAnsi="arial" w:cs="arial"/>
            <w:b/>
            <w:bCs/>
            <w:i/>
            <w:color w:val="0077CC"/>
            <w:kern w:val="32"/>
            <w:sz w:val="28"/>
            <w:szCs w:val="32"/>
            <w:u w:val="single"/>
            <w:shd w:val="clear" w:color="auto" w:fill="FFFFFF"/>
            <w:lang w:val="en-US" w:eastAsia="en-US" w:bidi="ar-SA"/>
          </w:rPr>
          <w:t xml:space="preserve"> TO THE U.S.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Progressive Democrats of America (PDA):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She's Highly Qualified, Experienced, and a Person of IntegrityWhy Do Republicans Hate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to the U.S. Supreme Court is moving forward despite continuing Republican smears and efforts to derail the process. All Senate Democrats and three Republican SenatorsCollins, Murkowski, and Romneyhave declared their intent to vote in favor of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breath-taking display of memory loss and inability to reason, Sen. Ted Cruz claimed that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prove to be the most extreme and furthest-left justice ever to serve on the United States Supreme Court." Hmm, Rest in Power, Louis Brandeis, William Brennan, William O. Douglas, Thurgood Marshall, Earl Warren, and most recently, Ruth Bader Ginsburg.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Progressive Democrats of America fully supports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elevation to the U.S. Supreme Court, and we encourage you to call your Senators and urge them to vote for her confirmation this week. Let us know if you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please contribute what you can to help PDA support progressive candidates and policies across the nation. We're counting on you.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2"/>
          <w:headerReference w:type="default" r:id="rId1063"/>
          <w:footerReference w:type="even" r:id="rId1064"/>
          <w:footerReference w:type="default" r:id="rId1065"/>
          <w:headerReference w:type="first" r:id="rId1066"/>
          <w:footerReference w:type="first" r:id="rId1067"/>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8" w:history="1">
        <w:r>
          <w:rPr>
            <w:rFonts w:ascii="arial" w:eastAsia="arial" w:hAnsi="arial" w:cs="arial"/>
            <w:b/>
            <w:bCs/>
            <w:i/>
            <w:color w:val="0077CC"/>
            <w:kern w:val="32"/>
            <w:sz w:val="28"/>
            <w:szCs w:val="32"/>
            <w:u w:val="single"/>
            <w:shd w:val="clear" w:color="auto" w:fill="FFFFFF"/>
            <w:lang w:val="en-US" w:eastAsia="en-US" w:bidi="ar-SA"/>
          </w:rPr>
          <w:t xml:space="preserve">Miami-Dade Mayor Levine Cava on the Confirmation of </w:t>
        </w:r>
      </w:hyperlink>
      <w:hyperlink r:id="rId106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8"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68" w:history="1">
        <w:r>
          <w:rPr>
            <w:rFonts w:ascii="arial" w:eastAsia="arial" w:hAnsi="arial" w:cs="arial"/>
            <w:b/>
            <w:bCs/>
            <w:i/>
            <w:color w:val="0077CC"/>
            <w:kern w:val="32"/>
            <w:sz w:val="28"/>
            <w:szCs w:val="32"/>
            <w:u w:val="single"/>
            <w:shd w:val="clear" w:color="auto" w:fill="FFFFFF"/>
            <w:lang w:val="en-US" w:eastAsia="en-US" w:bidi="ar-SA"/>
          </w:rPr>
          <w:t xml:space="preserve"> to the Supreme Court of the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Florida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(TNStalk) -- Miami-Dade County Mayor Daniella Levine Cava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States Senate confirmed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United States Supreme Court. In response to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Miami-Dade Mayor Daniella Levine Cava released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fills me with deep Miami-Dade pride.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grew up and attended public schools right here in our community, and we know she will make an exceptional Supreme Court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the first Black woman to serve on the Supreme Court. That is historical, in and of itself. But that her nomination was supported by a broad coalition representing every corner of our county is further cause for celebration.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Fraternal Order of Police and International Association of Chiefs of Police to bi-partisan support in the Senate, to the majority of surveyed Americans,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confirmation today makes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enjoy a long and fruitful career on the high court. She will be an inspiration for generations to come. I look forward to following her career closely."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MSTRUCK-7803645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9"/>
          <w:headerReference w:type="default" r:id="rId1070"/>
          <w:footerReference w:type="even" r:id="rId1071"/>
          <w:footerReference w:type="default" r:id="rId1072"/>
          <w:headerReference w:type="first" r:id="rId1073"/>
          <w:footerReference w:type="first" r:id="rId1074"/>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5" w:history="1">
        <w:r>
          <w:rPr>
            <w:rFonts w:ascii="arial" w:eastAsia="arial" w:hAnsi="arial" w:cs="arial"/>
            <w:b/>
            <w:bCs/>
            <w:i/>
            <w:color w:val="0077CC"/>
            <w:kern w:val="32"/>
            <w:sz w:val="28"/>
            <w:szCs w:val="32"/>
            <w:u w:val="single"/>
            <w:shd w:val="clear" w:color="auto" w:fill="FFFFFF"/>
            <w:lang w:val="en-US" w:eastAsia="en-US" w:bidi="ar-SA"/>
          </w:rPr>
          <w:t xml:space="preserve">Menendez Statement on Confirmation of </w:t>
        </w:r>
      </w:hyperlink>
      <w:hyperlink r:id="rId1075"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5"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5"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to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4"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Office of the Senator Bob Menendez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Senator Bob Menendez (D-N.J ) issued the following statement on the confirmation of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our vote today to confirm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an Associate Justice of the Supreme Court, not only has the U.S Senate made history, it has also witnessed — in real time — the bending of the moral arc of the universe towards justice and proved to women and girls everywhere that they too can be one of the nine guardians entrusted by the Constitution to ensure equal justice under law for all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only the second Supreme Court Justice ever to have served at all three levels of our federal judiciary, I have no doubt that, given her impeccable credentials and lived experiences,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faithfully carry out the duties entrusted to her by the Constitution. Her extensive knowledge about what the law can do, what it can limit, and what it can unlock make her an outstanding Justice who will usher the highest court of the land to a new era — more clearly reflecting who we are as a nation and what we stand for as a fair, just, and hopeful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cast my ‘yes ’ vote on behalf of New Jerseyans everywhere, I could not help but think of what this meant for the three angels in my life — my granddaughters, Evangelina, Ofelia, and Olivia. After today ’ s historic vote, they will grow up knowing that, thanks to trailblazers like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there isn ’ t a single thing they can ’ t accomplish.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6"/>
          <w:headerReference w:type="default" r:id="rId1077"/>
          <w:footerReference w:type="even" r:id="rId1078"/>
          <w:footerReference w:type="default" r:id="rId1079"/>
          <w:headerReference w:type="first" r:id="rId1080"/>
          <w:footerReference w:type="first" r:id="rId108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2" w:history="1">
        <w:r>
          <w:rPr>
            <w:rFonts w:ascii="arial" w:eastAsia="arial" w:hAnsi="arial" w:cs="arial"/>
            <w:b/>
            <w:bCs/>
            <w:i/>
            <w:color w:val="0077CC"/>
            <w:kern w:val="32"/>
            <w:sz w:val="28"/>
            <w:szCs w:val="32"/>
            <w:u w:val="single"/>
            <w:shd w:val="clear" w:color="auto" w:fill="FFFFFF"/>
            <w:lang w:val="en-US" w:eastAsia="en-US" w:bidi="ar-SA"/>
          </w:rPr>
          <w:t xml:space="preserve">Congressional Black Caucus Foundation Releases Statement on Judge </w:t>
        </w:r>
      </w:hyperlink>
      <w:hyperlink r:id="rId1082"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2"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2"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82" w:history="1">
        <w:r>
          <w:rPr>
            <w:rFonts w:ascii="arial" w:eastAsia="arial" w:hAnsi="arial" w:cs="arial"/>
            <w:b/>
            <w:bCs/>
            <w:i/>
            <w:color w:val="0077CC"/>
            <w:kern w:val="32"/>
            <w:sz w:val="28"/>
            <w:szCs w:val="32"/>
            <w:u w:val="single"/>
            <w:shd w:val="clear" w:color="auto" w:fill="FFFFFF"/>
            <w:lang w:val="en-US" w:eastAsia="en-US" w:bidi="ar-SA"/>
          </w:rPr>
          <w:t>'s Historic Nomination to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(TNStalk) -- The Congressional Black Caucus Foundation issued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Nicole Austin-Hillery, President and CEO of The Congressional Black Caucus Foundation, Incorporated (CBCF), released the following statement on the Senate confirmation of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United States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The Congressional Black Caucus Foundation, Incorporated, I would like to congratulate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 her trailblazing appointment and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is a historic day for all Americans, especially for young Black girls and women, who will now see an outstanding representation of themselves placed in the highest court in the land as the 116th Associate Justice of the United States Supreme Court. This is what true democracy looks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to be one of our nation's brightest legal minds with exceptional credentials and an unwavering dedication to the rule of law. From her time as a public defender through her role as a circuit court judge in the United States Court of Appeals for the District of Columbia,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proven that she is committed to equal justice under the law and understands the profound impact the Supreme Court's decisions have on the lives of the American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has proven that President Joe Biden and the United States Senate made the right decision. One that was principled and committed to equal justice. We must recognize this has been an opportunity long denied to Black women, and now there will be a fourth qualified woman as the next Associate Justice of the highest court in the land. Now is the time for the voice and leadership of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this is her position to hold. Congratulations, Associate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Political]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Kyla M. Clark, 202/263-2812, </w:t>
      </w:r>
      <w:hyperlink r:id="rId1083" w:history="1">
        <w:r>
          <w:rPr>
            <w:rFonts w:ascii="arial" w:eastAsia="arial" w:hAnsi="arial" w:cs="arial"/>
            <w:i/>
            <w:color w:val="0077CC"/>
            <w:sz w:val="20"/>
            <w:u w:val="single"/>
            <w:shd w:val="clear" w:color="auto" w:fill="FFFFFF"/>
            <w:lang w:val="en-US" w:eastAsia="en-US" w:bidi="ar-SA"/>
          </w:rPr>
          <w:t>media@cbcfinc.org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MSTRUCK-7802829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4"/>
          <w:headerReference w:type="default" r:id="rId1085"/>
          <w:footerReference w:type="even" r:id="rId1086"/>
          <w:footerReference w:type="default" r:id="rId1087"/>
          <w:headerReference w:type="first" r:id="rId1088"/>
          <w:footerReference w:type="first" r:id="rId1089"/>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0" w:history="1">
        <w:r>
          <w:rPr>
            <w:rFonts w:ascii="arial" w:eastAsia="arial" w:hAnsi="arial" w:cs="arial"/>
            <w:b/>
            <w:bCs/>
            <w:i/>
            <w:color w:val="0077CC"/>
            <w:kern w:val="32"/>
            <w:sz w:val="28"/>
            <w:szCs w:val="32"/>
            <w:u w:val="single"/>
            <w:shd w:val="clear" w:color="auto" w:fill="FFFFFF"/>
            <w:lang w:val="en-US" w:eastAsia="en-US" w:bidi="ar-SA"/>
          </w:rPr>
          <w:t xml:space="preserve">Young Statement on Supreme Court Nominee Judge </w:t>
        </w:r>
      </w:hyperlink>
      <w:hyperlink r:id="rId1090"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0"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0"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1"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Office of the Senator Todd Young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U.S Senator Todd Young (R-Ind.) issued the following statement on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carefully reviewing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 judicial record and statements, I will not be supporting her nomination. The role of a Supreme Court justice is to apply the law as written and uphold the Constitution, not legislate from the bench. Both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 record and testimony during her confirmation hearings indicate that she does not adhere to originalism as her guiding judicial philosophy.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nominee to our nation ’ s highest court deserves a thorough but fair vetting, which was not afforded to President Trump ’ s Supreme Court nominees. Restoring civility to the Supreme Court confirmation process is in our national interest. It can help rebuild trust in both the Court and the Senate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this process, I have taken my constitutional responsibilities seriously by researching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 record and reviewing her testimony. I appreciated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taking time to meet with me this week and respond to my questions, but I will be a no vote when her nomination comes to the Senate floor.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1"/>
          <w:headerReference w:type="default" r:id="rId1092"/>
          <w:footerReference w:type="even" r:id="rId1093"/>
          <w:footerReference w:type="default" r:id="rId1094"/>
          <w:headerReference w:type="first" r:id="rId1095"/>
          <w:footerReference w:type="first" r:id="rId1096"/>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7" w:history="1">
        <w:r>
          <w:rPr>
            <w:rFonts w:ascii="arial" w:eastAsia="arial" w:hAnsi="arial" w:cs="arial"/>
            <w:b/>
            <w:bCs/>
            <w:i/>
            <w:color w:val="0077CC"/>
            <w:kern w:val="32"/>
            <w:sz w:val="28"/>
            <w:szCs w:val="32"/>
            <w:u w:val="single"/>
            <w:shd w:val="clear" w:color="auto" w:fill="FFFFFF"/>
            <w:lang w:val="en-US" w:eastAsia="en-US" w:bidi="ar-SA"/>
          </w:rPr>
          <w:t xml:space="preserve">ICYMI: ROSEN MEETS WITH SUPREME COURT NOMINEE JUDGE </w:t>
        </w:r>
      </w:hyperlink>
      <w:hyperlink r:id="rId1097"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0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7" w:history="1">
        <w:r>
          <w:rPr>
            <w:rFonts w:ascii="arial" w:eastAsia="arial" w:hAnsi="arial" w:cs="arial"/>
            <w:b/>
            <w:bCs/>
            <w:i/>
            <w:color w:val="0077CC"/>
            <w:kern w:val="32"/>
            <w:sz w:val="28"/>
            <w:szCs w:val="32"/>
            <w:u w:val="single"/>
            <w:shd w:val="clear" w:color="auto" w:fill="FFFFFF"/>
            <w:lang w:val="en-US" w:eastAsia="en-US" w:bidi="ar-SA"/>
          </w:rPr>
          <w:t>BROWN</w:t>
        </w:r>
      </w:hyperlink>
      <w:hyperlink r:id="rId10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7"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097" w:history="1">
        <w:r>
          <w:rPr>
            <w:rFonts w:ascii="arial" w:eastAsia="arial" w:hAnsi="arial" w:cs="arial"/>
            <w:b/>
            <w:bCs/>
            <w:i/>
            <w:color w:val="0077CC"/>
            <w:kern w:val="32"/>
            <w:sz w:val="28"/>
            <w:szCs w:val="32"/>
            <w:u w:val="single"/>
            <w:shd w:val="clear" w:color="auto" w:fill="FFFFFF"/>
            <w:lang w:val="en-US" w:eastAsia="en-US" w:bidi="ar-SA"/>
          </w:rPr>
          <w:t>, ANNOUNCES SUPPORT FOR HER CONFIRMATION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Nevada Senator Jacky Rosen: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Yesterday, U.S. Senator Jacky Rosen (D-NV)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President Joe Biden's nominee to serve on the U.S. Supreme Court. Following the meeting, Senator Rosen announced her support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nomination, citing her broad experience, remarkable qualifications, vast legal knowledge, and sound judgment.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been confirmed by the Senate on a bipartisan basis three separate times before as a federal circuit judge, a district court judge, and a U.S. Sentencing Commission member. She was unanimously rated "Well Qualified" for the Supreme Court by the American Bar Association. She will be the first former public defender and first Black woman to serve on the Supreme Court, bringing both professional and demographic diversity to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Vegas Review-Journal: Two more GOP senators back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confirmation all but assured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Gary Martin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Rosen told reporters following the meeting that she would vote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so qualified. You saw her demeanor at the hearing... She's been confirmed multiple times here in the Senate. I think she will make a great associate justice," Rosen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Rosen said she talked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about Nevada, its ethnic and economic diversity, as well as women's reproductive health and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KSNV Las Vegas: Senator Jacky Rosen meets with Judge Kentanji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offers her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"'...Judge Kentanji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demonstrated her broad experience, her remarkable qualifications, her vast legal knowledge, and her sound judgment as a thoughtful and evenhanded jurist," Rosen said, announcing her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KVVU: Rosen Meets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"Nevada Senator Jacky Rosen met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today and she says she'll vote to confirm. 'She doesn't give you an opinion, she talks about how she looks at legal precedent, and how she would think and analyze as a judge, as she's been doing,' said Senator Rosen."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KTVN: Rosen Meets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"Earlier today Nevada Senator Jacky Rosen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said she has 'remarkable qualifications.'"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KRNV: Rosen Meets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"[Rosen] says she takes this responsibility seriously and believes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fit for the job. Well after meeting with her and checking her record, Rosen says, "I am confident she will be an exceptional Justice who upholds the Constitution and supports the rule of law."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98"/>
          <w:headerReference w:type="default" r:id="rId1099"/>
          <w:footerReference w:type="even" r:id="rId1100"/>
          <w:footerReference w:type="default" r:id="rId1101"/>
          <w:headerReference w:type="first" r:id="rId1102"/>
          <w:footerReference w:type="first" r:id="rId110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6" w:name="Bookmark_94"/>
      <w:bookmarkEnd w:id="186"/>
    </w:p>
    <w:p>
      <w:pPr>
        <w:rPr>
          <w:rFonts w:ascii="arial" w:eastAsia="arial" w:hAnsi="arial" w:cs="arial"/>
          <w:sz w:val="20"/>
          <w:lang w:val="en-US" w:eastAsia="en-US" w:bidi="ar-SA"/>
        </w:rPr>
      </w:pPr>
      <w:r>
        <w:pict>
          <v:shape id="_x0000_i132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104" w:history="1">
        <w:r>
          <w:rPr>
            <w:rFonts w:ascii="arial" w:eastAsia="arial" w:hAnsi="arial" w:cs="arial"/>
            <w:b/>
            <w:bCs/>
            <w:i/>
            <w:color w:val="0077CC"/>
            <w:kern w:val="32"/>
            <w:sz w:val="28"/>
            <w:szCs w:val="32"/>
            <w:u w:val="single"/>
            <w:shd w:val="clear" w:color="auto" w:fill="FFFFFF"/>
            <w:lang w:val="en-US" w:eastAsia="en-US" w:bidi="ar-SA"/>
          </w:rPr>
          <w:t xml:space="preserve">Live Updates: </w:t>
        </w:r>
      </w:hyperlink>
      <w:hyperlink r:id="rId110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04"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04"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104" w:history="1">
        <w:r>
          <w:rPr>
            <w:rFonts w:ascii="arial" w:eastAsia="arial" w:hAnsi="arial" w:cs="arial"/>
            <w:b/>
            <w:bCs/>
            <w:i/>
            <w:color w:val="0077CC"/>
            <w:kern w:val="32"/>
            <w:sz w:val="28"/>
            <w:szCs w:val="32"/>
            <w:u w:val="single"/>
            <w:shd w:val="clear" w:color="auto" w:fill="FFFFFF"/>
            <w:lang w:val="en-US" w:eastAsia="en-US" w:bidi="ar-SA"/>
          </w:rPr>
          <w:t xml:space="preserve"> Nominated to Supreme Court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Newsweek.com</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25, 2022 Friday 12:00 PM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 2022 Newsweek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28" type="#_x0000_t75" style="width:166.48pt;height:42.74pt">
            <v:imagedata r:id="rId21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Erin Brady</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first Black woman selected to serve on the United States Supreme Court.</w:t>
      </w:r>
    </w:p>
    <w:p>
      <w:pPr>
        <w:keepNext/>
        <w:spacing w:before="240" w:after="0" w:line="340" w:lineRule="atLeast"/>
        <w:ind w:left="0" w:right="0" w:firstLine="0"/>
        <w:jc w:val="left"/>
        <w:rPr>
          <w:rFonts w:ascii="arial" w:eastAsia="arial" w:hAnsi="arial" w:cs="arial"/>
          <w:sz w:val="20"/>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29" style="position:absolute;z-index:25175347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President Joe Biden announced February 25 that he plans to nominate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first Black woman to be selected for the nation's highest court."President Biden sought a candidate with exceptional credentials, unimpeachable character, and unwavering dedication to the rule of law. He also sought a nominee—much like Justice Breyer—who is wise, pragmatic, and has a deep understanding of the Constitution as an enduring charter of liberty," wrote the White House.However, the Republican National Committee called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radical, left-wing activist," accusing her of advocating for terrorists.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Tennessee Republican Senator Marsha Blackburn has criticized President Joe Biden for what she says is "inappropriate timing" in announcing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his Supreme Court Justice nominee.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statement, Blackburn claims that Biden's announcement of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should not have happened due to </w:t>
      </w:r>
      <w:hyperlink r:id="rId1105" w:history="1">
        <w:r>
          <w:rPr>
            <w:rFonts w:ascii="arial" w:eastAsia="arial" w:hAnsi="arial" w:cs="arial"/>
            <w:i/>
            <w:color w:val="0077CC"/>
            <w:sz w:val="20"/>
            <w:u w:val="single"/>
            <w:shd w:val="clear" w:color="auto" w:fill="FFFFFF"/>
            <w:lang w:val="en-US" w:eastAsia="en-US" w:bidi="ar-SA"/>
          </w:rPr>
          <w:t>Russia's invasion of Ukraine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"President Biden's announcement just days after an unprovoked full scale invasion by Russia is extremely inappropriate," said Blackburn. "Once again, Biden is putting the demands of the radical progressive left ahead of what is best for our nation"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announcement does coincide with the ongoing conflict between Russia and Ukraine, its timing aligns with what Biden has already said regarding his nominee. When Judge Stephen Breyer announced his retirement, Biden said that he planned to announce his replacement by the end of February.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White House has released an outline of Supreme Court Justice nominee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facts that the American public should know about 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grew up in Miami, Florida, with a school principal mother and a school board lawyer father. She's a Harvard alumnus, carrying degrees from both Harvard College and Harvard Law School.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White House also outlines her history of bipartisan support in previous positions. According to them, "she's been confirmed by the U.S. Senate with bipartisan support three different times – most recently as a judge on the D.C. Circuit in 2021." Among these bipartisan voters was Republican Sen. Lindsey Graham, although he has denounced her Supreme Court nomination.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also has a connection to retired Supreme Court Justice Stephen Breyer, as she previously served as his law clerk. Finally, she will be what the White House calls "the first former federal public defender to serve on the Supreme Court."</w:t>
      </w:r>
    </w:p>
    <w:p>
      <w:pPr>
        <w:keepNext w:val="0"/>
        <w:spacing w:before="240" w:after="0" w:line="260" w:lineRule="atLeast"/>
        <w:ind w:left="0" w:right="0" w:firstLine="0"/>
        <w:jc w:val="both"/>
        <w:rPr>
          <w:rFonts w:ascii="arial" w:eastAsia="arial" w:hAnsi="arial" w:cs="arial"/>
          <w:sz w:val="20"/>
          <w:lang w:val="en-US" w:eastAsia="en-US" w:bidi="ar-SA"/>
        </w:rPr>
      </w:pPr>
      <w:hyperlink r:id="rId1106" w:history="1">
        <w:r>
          <w:rPr>
            <w:rFonts w:ascii="arial" w:eastAsia="arial" w:hAnsi="arial" w:cs="arial"/>
            <w:i/>
            <w:color w:val="0077CC"/>
            <w:sz w:val="20"/>
            <w:u w:val="single"/>
            <w:shd w:val="clear" w:color="auto" w:fill="FFFFFF"/>
            <w:lang w:val="en-US" w:eastAsia="en-US" w:bidi="ar-SA"/>
          </w:rPr>
          <w:t>Link to Image</w:t>
        </w:r>
      </w:hyperlink>
    </w:p>
    <w:p>
      <w:pPr>
        <w:keepNext/>
        <w:spacing w:before="240" w:after="0" w:line="34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8"/>
          <w:lang w:val="en-US" w:eastAsia="en-US" w:bidi="ar-SA"/>
        </w:rPr>
        <w:t>Graphic</w:t>
      </w:r>
    </w:p>
    <w:p>
      <w:pPr>
        <w:spacing w:line="60" w:lineRule="exact"/>
        <w:rPr>
          <w:rFonts w:ascii="arial" w:eastAsia="arial" w:hAnsi="arial" w:cs="arial"/>
          <w:sz w:val="20"/>
          <w:lang w:val="en-US" w:eastAsia="en-US" w:bidi="ar-SA"/>
        </w:rPr>
      </w:pPr>
      <w:r>
        <w:pict>
          <v:line id="_x0000_s1330" style="position:absolute;z-index:251855872" from="0,2pt" to="512pt,2pt" strokecolor="#009ddb" strokeweight="2pt">
            <v:stroke linestyle="single"/>
            <w10:wrap type="topAndBottom"/>
          </v:lin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Biden's Supreme Court pick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Getty Images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sworn in to testify before a Senate Judiciary Committee hearing on pending judicial nominations on Capitol Hill, April 28, 2021.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could become the first Black woman to ever sit on the Supreme Court.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1"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07"/>
          <w:headerReference w:type="default" r:id="rId1108"/>
          <w:footerReference w:type="even" r:id="rId1109"/>
          <w:footerReference w:type="default" r:id="rId1110"/>
          <w:headerReference w:type="first" r:id="rId1111"/>
          <w:footerReference w:type="first" r:id="rId1112"/>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3"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3"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3"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113" w:history="1">
        <w:r>
          <w:rPr>
            <w:rFonts w:ascii="arial" w:eastAsia="arial" w:hAnsi="arial" w:cs="arial"/>
            <w:b/>
            <w:bCs/>
            <w:i/>
            <w:color w:val="0077CC"/>
            <w:kern w:val="32"/>
            <w:sz w:val="28"/>
            <w:szCs w:val="32"/>
            <w:u w:val="single"/>
            <w:shd w:val="clear" w:color="auto" w:fill="FFFFFF"/>
            <w:lang w:val="en-US" w:eastAsia="en-US" w:bidi="ar-SA"/>
          </w:rPr>
          <w:t>: New US Supreme Court Justice gives first public remarks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EuroNews - English Version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 11:13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EuroNews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60.74pt;height:59.99pt">
            <v:imagedata r:id="rId11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celebrated her confirmation as the first Black woman appointed to the nation's highest judicial bench.</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celebrated her appointment to the US supreme court at a White House event on Friday, after becoming the first Black woman to be appointed to the nation's highest judicial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first remarks after her confirmation to the court,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keen to draw parallels between her story and the progress of racial equality in the US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'We have come a long way toward perfecting our union. In my family, it took just one generation to go from segregation to the Supreme Court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those words,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acknowledged both the struggles and progress of Black Americans in her lifetime.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now achieved something far beyond anything my grandparents could have possibly ever imagined,”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noting they had gained only grade-school educations before starting their family and later sending their children to racially segregated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path was cleared for me, so that I might rise to this occasion,” she said. “And in the poetic words of Dr. Maya Angelou, I do so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Angelou’s famous poem, “And Still I Rise,”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added: “I am the dream and the hope of the slave.”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her confirmation process,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faced rigorous and sometimes fractious moments, as republican senators cast doubt on her suitability for the role. Some said she was 'soft' on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three Republican senators crossed party lines to vote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leading to an overall senate vote of 53-47 for her appointment.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5"/>
          <w:headerReference w:type="default" r:id="rId1116"/>
          <w:footerReference w:type="even" r:id="rId1117"/>
          <w:footerReference w:type="default" r:id="rId1118"/>
          <w:headerReference w:type="first" r:id="rId1119"/>
          <w:footerReference w:type="first" r:id="rId1120"/>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1" w:history="1">
        <w:r>
          <w:rPr>
            <w:rFonts w:ascii="arial" w:eastAsia="arial" w:hAnsi="arial" w:cs="arial"/>
            <w:b/>
            <w:bCs/>
            <w:i/>
            <w:color w:val="0077CC"/>
            <w:kern w:val="32"/>
            <w:sz w:val="28"/>
            <w:szCs w:val="32"/>
            <w:u w:val="single"/>
            <w:shd w:val="clear" w:color="auto" w:fill="FFFFFF"/>
            <w:lang w:val="en-US" w:eastAsia="en-US" w:bidi="ar-SA"/>
          </w:rPr>
          <w:t xml:space="preserve">Congressman Anthony </w:t>
        </w:r>
      </w:hyperlink>
      <w:hyperlink r:id="rId1121"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21" w:history="1">
        <w:r>
          <w:rPr>
            <w:rFonts w:ascii="arial" w:eastAsia="arial" w:hAnsi="arial" w:cs="arial"/>
            <w:b/>
            <w:bCs/>
            <w:i/>
            <w:color w:val="0077CC"/>
            <w:kern w:val="32"/>
            <w:sz w:val="28"/>
            <w:szCs w:val="32"/>
            <w:u w:val="single"/>
            <w:shd w:val="clear" w:color="auto" w:fill="FFFFFF"/>
            <w:lang w:val="en-US" w:eastAsia="en-US" w:bidi="ar-SA"/>
          </w:rPr>
          <w:t xml:space="preserve">: Judge </w:t>
        </w:r>
      </w:hyperlink>
      <w:hyperlink r:id="rId112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1"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1"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121" w:history="1">
        <w:r>
          <w:rPr>
            <w:rFonts w:ascii="arial" w:eastAsia="arial" w:hAnsi="arial" w:cs="arial"/>
            <w:b/>
            <w:bCs/>
            <w:i/>
            <w:color w:val="0077CC"/>
            <w:kern w:val="32"/>
            <w:sz w:val="28"/>
            <w:szCs w:val="32"/>
            <w:u w:val="single"/>
            <w:shd w:val="clear" w:color="auto" w:fill="FFFFFF"/>
            <w:lang w:val="en-US" w:eastAsia="en-US" w:bidi="ar-SA"/>
          </w:rPr>
          <w:t xml:space="preserve"> Is Ready To Serve On The Supreme Court; "Judge </w:t>
        </w:r>
      </w:hyperlink>
      <w:hyperlink r:id="rId1121"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1"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1"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121" w:history="1">
        <w:r>
          <w:rPr>
            <w:rFonts w:ascii="arial" w:eastAsia="arial" w:hAnsi="arial" w:cs="arial"/>
            <w:b/>
            <w:bCs/>
            <w:i/>
            <w:color w:val="0077CC"/>
            <w:kern w:val="32"/>
            <w:sz w:val="28"/>
            <w:szCs w:val="32"/>
            <w:u w:val="single"/>
            <w:shd w:val="clear" w:color="auto" w:fill="FFFFFF"/>
            <w:lang w:val="en-US" w:eastAsia="en-US" w:bidi="ar-SA"/>
          </w:rPr>
          <w:t xml:space="preserve"> brings a breadth of experience to her work on the bench, which makes her supremely qualified to sit on our nation's highest court."; Rep. Anthony </w:t>
        </w:r>
      </w:hyperlink>
      <w:hyperlink r:id="rId1121"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21" w:history="1">
        <w:r>
          <w:rPr>
            <w:rFonts w:ascii="arial" w:eastAsia="arial" w:hAnsi="arial" w:cs="arial"/>
            <w:b/>
            <w:bCs/>
            <w:i/>
            <w:color w:val="0077CC"/>
            <w:kern w:val="32"/>
            <w:sz w:val="28"/>
            <w:szCs w:val="32"/>
            <w:u w:val="single"/>
            <w:shd w:val="clear" w:color="auto" w:fill="FFFFFF"/>
            <w:lang w:val="en-US" w:eastAsia="en-US" w:bidi="ar-SA"/>
          </w:rPr>
          <w:t xml:space="preserve"> (D-MD)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 Congressman Anthony G.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(MD-04), an attorney and former JAG officer, released the following statement praising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brings a breadth of experience to her work on the bench, which makes her supremely qualified to sit on our nation's highest court. Born in Washington, D.C., raised in Miami, and educated at Harvard and Harvard Law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understands how our courts shape our communities and our lives. She would bring to the job experience working as a public defender, a clerk for Justice Breyer, years on the bench, and service as Vice-Chair on the United States Sentencing Commission. To her, ensuring equal justice under the law is a calling and a public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"Nominating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historic. She would become the first Black woman to serve on the Supreme Court and only the third African American justice in our nation's nearly 246-year history. That matters. Supreme Court justices have immense power through their decisions, to shape the lives of everyday Americans. A fair and just Supreme Court reflects the perspectives, lived experiences, and diversity of our country.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break barriers, shape our nation's laws for the better, and set a new example for what a Supreme Court Justice looks like for others to follow in her footsteps."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1122" w:history="1">
        <w:r>
          <w:rPr>
            <w:rFonts w:ascii="arial" w:eastAsia="arial" w:hAnsi="arial" w:cs="arial"/>
            <w:i/>
            <w:color w:val="0077CC"/>
            <w:sz w:val="20"/>
            <w:u w:val="single"/>
            <w:shd w:val="clear" w:color="auto" w:fill="FFFFFF"/>
            <w:lang w:val="en-US" w:eastAsia="en-US" w:bidi="ar-SA"/>
          </w:rPr>
          <w:t>https://anthonybrown.house.gov/news/documentsingle.aspx?DocumentID=1642</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23"/>
          <w:headerReference w:type="default" r:id="rId1124"/>
          <w:footerReference w:type="even" r:id="rId1125"/>
          <w:footerReference w:type="default" r:id="rId1126"/>
          <w:headerReference w:type="first" r:id="rId1127"/>
          <w:footerReference w:type="first" r:id="rId112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9"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9"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29"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129" w:history="1">
        <w:r>
          <w:rPr>
            <w:rFonts w:ascii="arial" w:eastAsia="arial" w:hAnsi="arial" w:cs="arial"/>
            <w:b/>
            <w:bCs/>
            <w:i/>
            <w:color w:val="0077CC"/>
            <w:kern w:val="32"/>
            <w:sz w:val="28"/>
            <w:szCs w:val="32"/>
            <w:u w:val="single"/>
            <w:shd w:val="clear" w:color="auto" w:fill="FFFFFF"/>
            <w:lang w:val="en-US" w:eastAsia="en-US" w:bidi="ar-SA"/>
          </w:rPr>
          <w:t xml:space="preserve"> for Justice? Nay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MAL Contends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2022 Monday 7:11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65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21, 2022( MAL Contends: </w:t>
      </w:r>
      <w:hyperlink r:id="rId1130" w:history="1">
        <w:r>
          <w:rPr>
            <w:rFonts w:ascii="arial" w:eastAsia="arial" w:hAnsi="arial" w:cs="arial"/>
            <w:i/>
            <w:color w:val="0077CC"/>
            <w:sz w:val="20"/>
            <w:u w:val="single"/>
            <w:shd w:val="clear" w:color="auto" w:fill="FFFFFF"/>
            <w:lang w:val="en-US" w:eastAsia="en-US" w:bidi="ar-SA"/>
          </w:rPr>
          <w:t>http://malcontends.blogspot.com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Rise of Punishment Democrats Must Be Halted </w:t>
      </w:r>
    </w:p>
    <w:p>
      <w:pPr>
        <w:keepNext w:val="0"/>
        <w:spacing w:before="240" w:after="0" w:line="260" w:lineRule="atLeast"/>
        <w:ind w:left="0" w:right="0" w:firstLine="0"/>
        <w:jc w:val="both"/>
        <w:rPr>
          <w:lang w:val="en-US" w:eastAsia="en-US" w:bidi="ar-SA"/>
        </w:rPr>
      </w:pPr>
      <w:hyperlink r:id="rId1131" w:history="1">
        <w:r>
          <w:rPr>
            <w:rFonts w:ascii="arial" w:eastAsia="arial" w:hAnsi="arial" w:cs="arial"/>
            <w:i/>
            <w:color w:val="0077CC"/>
            <w:sz w:val="20"/>
            <w:u w:val="single"/>
            <w:shd w:val="clear" w:color="auto" w:fill="FFFFFF"/>
            <w:lang w:val="en-US" w:eastAsia="en-US" w:bidi="ar-SA"/>
          </w:rPr>
          <w:t>https://blogger.googleusercontent.com/img/a/AVvXsEgn_D25IFLjGudEh3Pd6l5SKz-quYrZfBxUv-ErpY5uVUIf2agUkXsjsLxZeAdzLjEGjcTaSyZX-kKhhHM-650DqDocUclZBsKYNO53EQdBlbrodPbLcAxBtuD95VGC5CVck-vED9HrJEucEdy2WYZKzgUrR_Zmlpo93WsvlQH2psszxIFztph80PtN=s628</w:t>
        </w:r>
      </w:hyperlink>
      <w:r>
        <w:rPr>
          <w:rFonts w:ascii="arial" w:eastAsia="arial" w:hAnsi="arial" w:cs="arial"/>
          <w:color w:val="000000"/>
          <w:sz w:val="20"/>
          <w:lang w:val="en-US" w:eastAsia="en-US" w:bidi="ar-SA"/>
        </w:rPr>
        <w:t xml:space="preserve">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[2] wants to be an associate justice of the United States Supreme Court[3]?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color is she? Gender, sex, Y-chromosome status[4], testosterone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kidding, we already know.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doesn't have these qualifications, and she would never even be under White House consideration[5], no matter what the unwoke American people[6] may want.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aboard[7].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the right skin, she's in, for Democrats.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leading racist organization, Fraternal Order of Police[8], loves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hyped by Joe Biden and Black Democrats[9], leading racist cheerleaders for slavery and involuntary servitude[10], prime objective of punishment Democrats who created the modern prison-slave state under the Clintons, Obama and Biden.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good enough for me, though Senate Democrats won't give it a thought, likely.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Identity politics is an effective cloak for punishment Democrats like Biden to hide another pro-police, corporatist politician in the federal judiciary.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the Bidens and Clintons and other punishment Democrats like Wisconsin Attorney General Joshua Kaul[11] and Kamala Harris[12] stop defending wrongful convictions, police misconduct and the ludicrous notion that the criminal justice system is reliable, their Party's judicial nominations ought not be taken at face value.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not the embodiment of 500 years of slavery and racism. And being black and female does not help in ascertaining foundational rights of human beings in America.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we have six women of seven justices serving on the Wisconsin Supreme Court.[13]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Judicial policy-making in the sphere of wrongful convictions and police misconduct, for example, did not suddenly get more intellectually honest.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Corrupt judicial politicians who are black and female are every bit as destructive as white and male corrupt politicians.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the embodiment of the modern police-prison state, and a demented Democrat Party that trades black and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people in prison for political power under cover of woke cultism.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seeks confirmation to a lifelong position in a branch of government that believes the judiciary is a super legislature and super presidency that rightfully issues edicts authored by entitled politicians.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psychologically incapable of accessing what the federal judiciary has become. She is a politician in deep with the Democrat Party and Joe Biden.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want her, I don't trust her.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1132" w:history="1">
        <w:r>
          <w:rPr>
            <w:rFonts w:ascii="arial" w:eastAsia="arial" w:hAnsi="arial" w:cs="arial"/>
            <w:i/>
            <w:color w:val="0077CC"/>
            <w:sz w:val="20"/>
            <w:u w:val="single"/>
            <w:shd w:val="clear" w:color="auto" w:fill="FFFFFF"/>
            <w:lang w:val="en-US" w:eastAsia="en-US" w:bidi="ar-SA"/>
          </w:rPr>
          <w:t>https://www.youtube.com/watch?v=MH9JxBKQ32g</w:t>
        </w:r>
      </w:hyperlink>
      <w:r>
        <w:rPr>
          <w:rFonts w:ascii="arial" w:eastAsia="arial" w:hAnsi="arial" w:cs="arial"/>
          <w:color w:val="000000"/>
          <w:sz w:val="20"/>
          <w:lang w:val="en-US" w:eastAsia="en-US" w:bidi="ar-SA"/>
        </w:rPr>
        <w:t xml:space="preserve"> [ 2]: </w:t>
      </w:r>
      <w:hyperlink r:id="rId1133" w:history="1">
        <w:r>
          <w:rPr>
            <w:rFonts w:ascii="arial" w:eastAsia="arial" w:hAnsi="arial" w:cs="arial"/>
            <w:i/>
            <w:color w:val="0077CC"/>
            <w:sz w:val="20"/>
            <w:u w:val="single"/>
            <w:shd w:val="clear" w:color="auto" w:fill="FFFFFF"/>
            <w:lang w:val="en-US" w:eastAsia="en-US" w:bidi="ar-SA"/>
          </w:rPr>
          <w:t>http://malcontends.blogspot.com/search?q=</w:t>
        </w:r>
      </w:hyperlink>
      <w:hyperlink r:id="rId1133" w:history="1">
        <w:r>
          <w:rPr>
            <w:rFonts w:ascii="arial" w:eastAsia="arial" w:hAnsi="arial" w:cs="arial"/>
            <w:b/>
            <w:i/>
            <w:color w:val="0077CC"/>
            <w:sz w:val="20"/>
            <w:u w:val="single"/>
            <w:shd w:val="clear" w:color="auto" w:fill="FFFFFF"/>
            <w:lang w:val="en-US" w:eastAsia="en-US" w:bidi="ar-SA"/>
          </w:rPr>
          <w:t>Ketanji</w:t>
        </w:r>
      </w:hyperlink>
      <w:hyperlink r:id="rId1133" w:history="1">
        <w:r>
          <w:rPr>
            <w:rFonts w:ascii="arial" w:eastAsia="arial" w:hAnsi="arial" w:cs="arial"/>
            <w:i/>
            <w:color w:val="0077CC"/>
            <w:sz w:val="20"/>
            <w:u w:val="single"/>
            <w:shd w:val="clear" w:color="auto" w:fill="FFFFFF"/>
            <w:lang w:val="en-US" w:eastAsia="en-US" w:bidi="ar-SA"/>
          </w:rPr>
          <w:t>+</w:t>
        </w:r>
      </w:hyperlink>
      <w:hyperlink r:id="rId1133" w:history="1">
        <w:r>
          <w:rPr>
            <w:rFonts w:ascii="arial" w:eastAsia="arial" w:hAnsi="arial" w:cs="arial"/>
            <w:b/>
            <w:i/>
            <w:color w:val="0077CC"/>
            <w:sz w:val="20"/>
            <w:u w:val="single"/>
            <w:shd w:val="clear" w:color="auto" w:fill="FFFFFF"/>
            <w:lang w:val="en-US" w:eastAsia="en-US" w:bidi="ar-SA"/>
          </w:rPr>
          <w:t>Brown</w:t>
        </w:r>
      </w:hyperlink>
      <w:hyperlink r:id="rId1133" w:history="1">
        <w:r>
          <w:rPr>
            <w:rFonts w:ascii="arial" w:eastAsia="arial" w:hAnsi="arial" w:cs="arial"/>
            <w:i/>
            <w:color w:val="0077CC"/>
            <w:sz w:val="20"/>
            <w:u w:val="single"/>
            <w:shd w:val="clear" w:color="auto" w:fill="FFFFFF"/>
            <w:lang w:val="en-US" w:eastAsia="en-US" w:bidi="ar-SA"/>
          </w:rPr>
          <w:t>+</w:t>
        </w:r>
      </w:hyperlink>
      <w:hyperlink r:id="rId1133" w:history="1">
        <w:r>
          <w:rPr>
            <w:rFonts w:ascii="arial" w:eastAsia="arial" w:hAnsi="arial" w:cs="arial"/>
            <w:b/>
            <w:i/>
            <w:color w:val="0077CC"/>
            <w:sz w:val="20"/>
            <w:u w:val="single"/>
            <w:shd w:val="clear" w:color="auto" w:fill="FFFFFF"/>
            <w:lang w:val="en-US" w:eastAsia="en-US" w:bidi="ar-SA"/>
          </w:rPr>
          <w:t>Jackson</w:t>
        </w:r>
      </w:hyperlink>
      <w:r>
        <w:rPr>
          <w:rFonts w:ascii="arial" w:eastAsia="arial" w:hAnsi="arial" w:cs="arial"/>
          <w:color w:val="000000"/>
          <w:sz w:val="20"/>
          <w:lang w:val="en-US" w:eastAsia="en-US" w:bidi="ar-SA"/>
        </w:rPr>
        <w:t xml:space="preserve"> [ 3]: </w:t>
      </w:r>
      <w:hyperlink r:id="rId1132" w:history="1">
        <w:r>
          <w:rPr>
            <w:rFonts w:ascii="arial" w:eastAsia="arial" w:hAnsi="arial" w:cs="arial"/>
            <w:i/>
            <w:color w:val="0077CC"/>
            <w:sz w:val="20"/>
            <w:u w:val="single"/>
            <w:shd w:val="clear" w:color="auto" w:fill="FFFFFF"/>
            <w:lang w:val="en-US" w:eastAsia="en-US" w:bidi="ar-SA"/>
          </w:rPr>
          <w:t>https://www.youtube.com/watch?v=MH9JxBKQ32g</w:t>
        </w:r>
      </w:hyperlink>
      <w:r>
        <w:rPr>
          <w:rFonts w:ascii="arial" w:eastAsia="arial" w:hAnsi="arial" w:cs="arial"/>
          <w:color w:val="000000"/>
          <w:sz w:val="20"/>
          <w:lang w:val="en-US" w:eastAsia="en-US" w:bidi="ar-SA"/>
        </w:rPr>
        <w:t xml:space="preserve"> [ 4]: </w:t>
      </w:r>
      <w:hyperlink r:id="rId1134" w:history="1">
        <w:r>
          <w:rPr>
            <w:rFonts w:ascii="arial" w:eastAsia="arial" w:hAnsi="arial" w:cs="arial"/>
            <w:i/>
            <w:color w:val="0077CC"/>
            <w:sz w:val="20"/>
            <w:u w:val="single"/>
            <w:shd w:val="clear" w:color="auto" w:fill="FFFFFF"/>
            <w:lang w:val="en-US" w:eastAsia="en-US" w:bidi="ar-SA"/>
          </w:rPr>
          <w:t>https://www.genome.gov/about-genomics/fact-sheets/Y-Chromosome-facts</w:t>
        </w:r>
      </w:hyperlink>
      <w:r>
        <w:rPr>
          <w:rFonts w:ascii="arial" w:eastAsia="arial" w:hAnsi="arial" w:cs="arial"/>
          <w:color w:val="000000"/>
          <w:sz w:val="20"/>
          <w:lang w:val="en-US" w:eastAsia="en-US" w:bidi="ar-SA"/>
        </w:rPr>
        <w:t xml:space="preserve"> [ 5]: </w:t>
      </w:r>
      <w:hyperlink r:id="rId1135" w:history="1">
        <w:r>
          <w:rPr>
            <w:rFonts w:ascii="arial" w:eastAsia="arial" w:hAnsi="arial" w:cs="arial"/>
            <w:i/>
            <w:color w:val="0077CC"/>
            <w:sz w:val="20"/>
            <w:u w:val="single"/>
            <w:shd w:val="clear" w:color="auto" w:fill="FFFFFF"/>
            <w:lang w:val="en-US" w:eastAsia="en-US" w:bidi="ar-SA"/>
          </w:rPr>
          <w:t>https://apnews.com/article/stephen-breyer-joe-biden-us-supreme-court-race-and-ethnicity-64bca7bacab91cf4c3055ed908ab6c70</w:t>
        </w:r>
      </w:hyperlink>
      <w:r>
        <w:rPr>
          <w:rFonts w:ascii="arial" w:eastAsia="arial" w:hAnsi="arial" w:cs="arial"/>
          <w:color w:val="000000"/>
          <w:sz w:val="20"/>
          <w:lang w:val="en-US" w:eastAsia="en-US" w:bidi="ar-SA"/>
        </w:rPr>
        <w:t xml:space="preserve"> [ 6]: </w:t>
      </w:r>
      <w:hyperlink r:id="rId1135" w:history="1">
        <w:r>
          <w:rPr>
            <w:rFonts w:ascii="arial" w:eastAsia="arial" w:hAnsi="arial" w:cs="arial"/>
            <w:i/>
            <w:color w:val="0077CC"/>
            <w:sz w:val="20"/>
            <w:u w:val="single"/>
            <w:shd w:val="clear" w:color="auto" w:fill="FFFFFF"/>
            <w:lang w:val="en-US" w:eastAsia="en-US" w:bidi="ar-SA"/>
          </w:rPr>
          <w:t>https://apnews.com/article/stephen-breyer-joe-biden-us-supreme-court-race-and-ethnicity-64bca7bacab91cf4c3055ed908ab6c70</w:t>
        </w:r>
      </w:hyperlink>
      <w:r>
        <w:rPr>
          <w:rFonts w:ascii="arial" w:eastAsia="arial" w:hAnsi="arial" w:cs="arial"/>
          <w:color w:val="000000"/>
          <w:sz w:val="20"/>
          <w:lang w:val="en-US" w:eastAsia="en-US" w:bidi="ar-SA"/>
        </w:rPr>
        <w:t xml:space="preserve"> [ 7]: </w:t>
      </w:r>
      <w:hyperlink r:id="rId254" w:history="1">
        <w:r>
          <w:rPr>
            <w:rFonts w:ascii="arial" w:eastAsia="arial" w:hAnsi="arial" w:cs="arial"/>
            <w:i/>
            <w:color w:val="0077CC"/>
            <w:sz w:val="20"/>
            <w:u w:val="single"/>
            <w:shd w:val="clear" w:color="auto" w:fill="FFFFFF"/>
            <w:lang w:val="en-US" w:eastAsia="en-US" w:bidi="ar-SA"/>
          </w:rPr>
          <w:t>https://www.judiciary.senate.gov/meetings/the-nomination-of-</w:t>
        </w:r>
      </w:hyperlink>
      <w:hyperlink r:id="rId254" w:history="1">
        <w:r>
          <w:rPr>
            <w:rFonts w:ascii="arial" w:eastAsia="arial" w:hAnsi="arial" w:cs="arial"/>
            <w:b/>
            <w:i/>
            <w:color w:val="0077CC"/>
            <w:sz w:val="20"/>
            <w:u w:val="single"/>
            <w:shd w:val="clear" w:color="auto" w:fill="FFFFFF"/>
            <w:lang w:val="en-US" w:eastAsia="en-US" w:bidi="ar-SA"/>
          </w:rPr>
          <w:t>ketanji</w:t>
        </w:r>
      </w:hyperlink>
      <w:hyperlink r:id="rId254" w:history="1">
        <w:r>
          <w:rPr>
            <w:rFonts w:ascii="arial" w:eastAsia="arial" w:hAnsi="arial" w:cs="arial"/>
            <w:i/>
            <w:color w:val="0077CC"/>
            <w:sz w:val="20"/>
            <w:u w:val="single"/>
            <w:shd w:val="clear" w:color="auto" w:fill="FFFFFF"/>
            <w:lang w:val="en-US" w:eastAsia="en-US" w:bidi="ar-SA"/>
          </w:rPr>
          <w:t>-</w:t>
        </w:r>
      </w:hyperlink>
      <w:hyperlink r:id="rId254" w:history="1">
        <w:r>
          <w:rPr>
            <w:rFonts w:ascii="arial" w:eastAsia="arial" w:hAnsi="arial" w:cs="arial"/>
            <w:b/>
            <w:i/>
            <w:color w:val="0077CC"/>
            <w:sz w:val="20"/>
            <w:u w:val="single"/>
            <w:shd w:val="clear" w:color="auto" w:fill="FFFFFF"/>
            <w:lang w:val="en-US" w:eastAsia="en-US" w:bidi="ar-SA"/>
          </w:rPr>
          <w:t>brown</w:t>
        </w:r>
      </w:hyperlink>
      <w:hyperlink r:id="rId254" w:history="1">
        <w:r>
          <w:rPr>
            <w:rFonts w:ascii="arial" w:eastAsia="arial" w:hAnsi="arial" w:cs="arial"/>
            <w:i/>
            <w:color w:val="0077CC"/>
            <w:sz w:val="20"/>
            <w:u w:val="single"/>
            <w:shd w:val="clear" w:color="auto" w:fill="FFFFFF"/>
            <w:lang w:val="en-US" w:eastAsia="en-US" w:bidi="ar-SA"/>
          </w:rPr>
          <w:t>-</w:t>
        </w:r>
      </w:hyperlink>
      <w:hyperlink r:id="rId254" w:history="1">
        <w:r>
          <w:rPr>
            <w:rFonts w:ascii="arial" w:eastAsia="arial" w:hAnsi="arial" w:cs="arial"/>
            <w:b/>
            <w:i/>
            <w:color w:val="0077CC"/>
            <w:sz w:val="20"/>
            <w:u w:val="single"/>
            <w:shd w:val="clear" w:color="auto" w:fill="FFFFFF"/>
            <w:lang w:val="en-US" w:eastAsia="en-US" w:bidi="ar-SA"/>
          </w:rPr>
          <w:t>jackson</w:t>
        </w:r>
      </w:hyperlink>
      <w:hyperlink r:id="rId254" w:history="1">
        <w:r>
          <w:rPr>
            <w:rFonts w:ascii="arial" w:eastAsia="arial" w:hAnsi="arial" w:cs="arial"/>
            <w:i/>
            <w:color w:val="0077CC"/>
            <w:sz w:val="20"/>
            <w:u w:val="single"/>
            <w:shd w:val="clear" w:color="auto" w:fill="FFFFFF"/>
            <w:lang w:val="en-US" w:eastAsia="en-US" w:bidi="ar-SA"/>
          </w:rPr>
          <w:t>-to-be-an-associate-justice-of-the-supreme-court-of-the-united-states</w:t>
        </w:r>
      </w:hyperlink>
      <w:r>
        <w:rPr>
          <w:rFonts w:ascii="arial" w:eastAsia="arial" w:hAnsi="arial" w:cs="arial"/>
          <w:color w:val="000000"/>
          <w:sz w:val="20"/>
          <w:lang w:val="en-US" w:eastAsia="en-US" w:bidi="ar-SA"/>
        </w:rPr>
        <w:t xml:space="preserve"> [ 8]: </w:t>
      </w:r>
      <w:hyperlink r:id="rId1136" w:history="1">
        <w:r>
          <w:rPr>
            <w:rFonts w:ascii="arial" w:eastAsia="arial" w:hAnsi="arial" w:cs="arial"/>
            <w:i/>
            <w:color w:val="0077CC"/>
            <w:sz w:val="20"/>
            <w:u w:val="single"/>
            <w:shd w:val="clear" w:color="auto" w:fill="FFFFFF"/>
            <w:lang w:val="en-US" w:eastAsia="en-US" w:bidi="ar-SA"/>
          </w:rPr>
          <w:t>http://malcontends.blogspot.com/search/label/</w:t>
        </w:r>
      </w:hyperlink>
      <w:hyperlink r:id="rId1136" w:history="1">
        <w:r>
          <w:rPr>
            <w:rFonts w:ascii="arial" w:eastAsia="arial" w:hAnsi="arial" w:cs="arial"/>
            <w:b/>
            <w:i/>
            <w:color w:val="0077CC"/>
            <w:sz w:val="20"/>
            <w:u w:val="single"/>
            <w:shd w:val="clear" w:color="auto" w:fill="FFFFFF"/>
            <w:lang w:val="en-US" w:eastAsia="en-US" w:bidi="ar-SA"/>
          </w:rPr>
          <w:t>Ketanji</w:t>
        </w:r>
      </w:hyperlink>
      <w:hyperlink r:id="rId1136" w:history="1">
        <w:r>
          <w:rPr>
            <w:rFonts w:ascii="arial" w:eastAsia="arial" w:hAnsi="arial" w:cs="arial"/>
            <w:i/>
            <w:color w:val="0077CC"/>
            <w:sz w:val="20"/>
            <w:u w:val="single"/>
            <w:shd w:val="clear" w:color="auto" w:fill="FFFFFF"/>
            <w:lang w:val="en-US" w:eastAsia="en-US" w:bidi="ar-SA"/>
          </w:rPr>
          <w:t>%20Brown%20Jackson</w:t>
        </w:r>
      </w:hyperlink>
      <w:r>
        <w:rPr>
          <w:rFonts w:ascii="arial" w:eastAsia="arial" w:hAnsi="arial" w:cs="arial"/>
          <w:color w:val="000000"/>
          <w:sz w:val="20"/>
          <w:lang w:val="en-US" w:eastAsia="en-US" w:bidi="ar-SA"/>
        </w:rPr>
        <w:t xml:space="preserve"> [ 9]: </w:t>
      </w:r>
      <w:hyperlink r:id="rId1137" w:history="1">
        <w:r>
          <w:rPr>
            <w:rFonts w:ascii="arial" w:eastAsia="arial" w:hAnsi="arial" w:cs="arial"/>
            <w:i/>
            <w:color w:val="0077CC"/>
            <w:sz w:val="20"/>
            <w:u w:val="single"/>
            <w:shd w:val="clear" w:color="auto" w:fill="FFFFFF"/>
            <w:lang w:val="en-US" w:eastAsia="en-US" w:bidi="ar-SA"/>
          </w:rPr>
          <w:t>https://twitter.com/DrClaw77/status/1423022087833362434</w:t>
        </w:r>
      </w:hyperlink>
      <w:r>
        <w:rPr>
          <w:rFonts w:ascii="arial" w:eastAsia="arial" w:hAnsi="arial" w:cs="arial"/>
          <w:color w:val="000000"/>
          <w:sz w:val="20"/>
          <w:lang w:val="en-US" w:eastAsia="en-US" w:bidi="ar-SA"/>
        </w:rPr>
        <w:t xml:space="preserve"> [ 10]: </w:t>
      </w:r>
      <w:hyperlink r:id="rId1138" w:history="1">
        <w:r>
          <w:rPr>
            <w:rFonts w:ascii="arial" w:eastAsia="arial" w:hAnsi="arial" w:cs="arial"/>
            <w:i/>
            <w:color w:val="0077CC"/>
            <w:sz w:val="20"/>
            <w:u w:val="single"/>
            <w:shd w:val="clear" w:color="auto" w:fill="FFFFFF"/>
            <w:lang w:val="en-US" w:eastAsia="en-US" w:bidi="ar-SA"/>
          </w:rPr>
          <w:t>https://www.law.cornell.edu/constitution/amendmentxiii</w:t>
        </w:r>
      </w:hyperlink>
      <w:r>
        <w:rPr>
          <w:rFonts w:ascii="arial" w:eastAsia="arial" w:hAnsi="arial" w:cs="arial"/>
          <w:color w:val="000000"/>
          <w:sz w:val="20"/>
          <w:lang w:val="en-US" w:eastAsia="en-US" w:bidi="ar-SA"/>
        </w:rPr>
        <w:t xml:space="preserve"> [ 11]: </w:t>
      </w:r>
      <w:hyperlink r:id="rId1139" w:history="1">
        <w:r>
          <w:rPr>
            <w:rFonts w:ascii="arial" w:eastAsia="arial" w:hAnsi="arial" w:cs="arial"/>
            <w:i/>
            <w:color w:val="0077CC"/>
            <w:sz w:val="20"/>
            <w:u w:val="single"/>
            <w:shd w:val="clear" w:color="auto" w:fill="FFFFFF"/>
            <w:lang w:val="en-US" w:eastAsia="en-US" w:bidi="ar-SA"/>
          </w:rPr>
          <w:t>http://malcontends.blogspot.com/search?q=Joshua+Kaul</w:t>
        </w:r>
      </w:hyperlink>
      <w:r>
        <w:rPr>
          <w:rFonts w:ascii="arial" w:eastAsia="arial" w:hAnsi="arial" w:cs="arial"/>
          <w:color w:val="000000"/>
          <w:sz w:val="20"/>
          <w:lang w:val="en-US" w:eastAsia="en-US" w:bidi="ar-SA"/>
        </w:rPr>
        <w:t xml:space="preserve"> [ 12]: </w:t>
      </w:r>
      <w:hyperlink r:id="rId1140" w:history="1">
        <w:r>
          <w:rPr>
            <w:rFonts w:ascii="arial" w:eastAsia="arial" w:hAnsi="arial" w:cs="arial"/>
            <w:i/>
            <w:color w:val="0077CC"/>
            <w:sz w:val="20"/>
            <w:u w:val="single"/>
            <w:shd w:val="clear" w:color="auto" w:fill="FFFFFF"/>
            <w:lang w:val="en-US" w:eastAsia="en-US" w:bidi="ar-SA"/>
          </w:rPr>
          <w:t>http://malcontends.blogspot.com/search?q=Kamala+Harris</w:t>
        </w:r>
      </w:hyperlink>
      <w:r>
        <w:rPr>
          <w:rFonts w:ascii="arial" w:eastAsia="arial" w:hAnsi="arial" w:cs="arial"/>
          <w:color w:val="000000"/>
          <w:sz w:val="20"/>
          <w:lang w:val="en-US" w:eastAsia="en-US" w:bidi="ar-SA"/>
        </w:rPr>
        <w:t xml:space="preserve"> [ 13]: </w:t>
      </w:r>
      <w:hyperlink r:id="rId1141" w:history="1">
        <w:r>
          <w:rPr>
            <w:rFonts w:ascii="arial" w:eastAsia="arial" w:hAnsi="arial" w:cs="arial"/>
            <w:i/>
            <w:color w:val="0077CC"/>
            <w:sz w:val="20"/>
            <w:u w:val="single"/>
            <w:shd w:val="clear" w:color="auto" w:fill="FFFFFF"/>
            <w:lang w:val="en-US" w:eastAsia="en-US" w:bidi="ar-SA"/>
          </w:rPr>
          <w:t>https://www.wicourts.gov/courts/supreme/justices/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42"/>
          <w:headerReference w:type="default" r:id="rId1143"/>
          <w:footerReference w:type="even" r:id="rId1144"/>
          <w:footerReference w:type="default" r:id="rId1145"/>
          <w:headerReference w:type="first" r:id="rId1146"/>
          <w:footerReference w:type="first" r:id="rId114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48" w:history="1">
        <w:r>
          <w:rPr>
            <w:rFonts w:ascii="arial" w:eastAsia="arial" w:hAnsi="arial" w:cs="arial"/>
            <w:b/>
            <w:bCs/>
            <w:i/>
            <w:color w:val="0077CC"/>
            <w:kern w:val="32"/>
            <w:sz w:val="28"/>
            <w:szCs w:val="32"/>
            <w:u w:val="single"/>
            <w:shd w:val="clear" w:color="auto" w:fill="FFFFFF"/>
            <w:lang w:val="en-US" w:eastAsia="en-US" w:bidi="ar-SA"/>
          </w:rPr>
          <w:t xml:space="preserve">Rosen Meets with Supreme Court Nominee Judge </w:t>
        </w:r>
      </w:hyperlink>
      <w:hyperlink r:id="rId1148"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48"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48"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148" w:history="1">
        <w:r>
          <w:rPr>
            <w:rFonts w:ascii="arial" w:eastAsia="arial" w:hAnsi="arial" w:cs="arial"/>
            <w:b/>
            <w:bCs/>
            <w:i/>
            <w:color w:val="0077CC"/>
            <w:kern w:val="32"/>
            <w:sz w:val="28"/>
            <w:szCs w:val="32"/>
            <w:u w:val="single"/>
            <w:shd w:val="clear" w:color="auto" w:fill="FFFFFF"/>
            <w:lang w:val="en-US" w:eastAsia="en-US" w:bidi="ar-SA"/>
          </w:rPr>
          <w:t>, Announces Support for Her Confirmation; Sen. Jacky Rosen (D-NV)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 Yesterday, U.S. Senator Jacky Rosen (D-NV)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President Joe Biden's nominee to serve on the U.S. Supreme Court. Following the meeting, Senator Rosen announced her support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nomination, citing her broad experience, remarkable qualifications, vast legal knowledge, and sound judgment.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been confirmed by the Senate on a bipartisan basis three separate times before as a federal circuit judge, a district court judge, and a U.S. Sentencing Commission member. She was unanimously rated "Well Qualified" for the Supreme Court by the American Bar Association. She will be the first former public defender and first Black woman to serve on the Supreme Court, bringing both professional and demographic diversity to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 Vegas Review-Journal: Two more GOP senators back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confirmation all but assured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Gary Martin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Rosen told reporters following the meeting that she would vote to confirm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"She's so qualified. You saw her demeanor at the hearing... She's been confirmed multiple times here in the Senate. I think she will make a great associate justice," Rosen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Rosen said she talked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about Nevada, its ethnic and economic diversity, as well as women's reproductive health and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KSNV Las Vegas: Senator Jacky Rosen meets with Judge Kentanji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offers her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"'...Judge Kentanji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demonstrated her broad experience, her remarkable qualifications, her vast legal knowledge, and her sound judgment as a thoughtful and evenhanded jurist," Rosen said, announcing her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KVVU: Rosen Meets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"Nevada Senator Jacky Rosen met with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today and she says she'll vote to confirm. 'She doesn't give you an opinion, she talks about how she looks at legal precedent, and how she would think and analyze as a judge, as she's been doing,' said Senator RoSen.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KTVN: Rosen Meets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"Earlier today Nevada Senator Jacky Rosen met with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said she has 'remarkable qualifications.'"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KRNV: Rosen Meets with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"[Rosen] says she takes this responsibility seriously and believes Judge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fit for the job. Well after meeting with her and checking her record, Rosen says, "I am confident she will be an exceptional Justice who upholds the Constitution and supports the rule of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1149" w:history="1">
        <w:r>
          <w:rPr>
            <w:rFonts w:ascii="arial" w:eastAsia="arial" w:hAnsi="arial" w:cs="arial"/>
            <w:i/>
            <w:color w:val="0077CC"/>
            <w:sz w:val="20"/>
            <w:u w:val="single"/>
            <w:shd w:val="clear" w:color="auto" w:fill="FFFFFF"/>
            <w:lang w:val="en-US" w:eastAsia="en-US" w:bidi="ar-SA"/>
          </w:rPr>
          <w:t>https://www.rosen.senate.gov/icymi-rosen-meets-supreme-court-nominee-judge-</w:t>
        </w:r>
      </w:hyperlink>
      <w:hyperlink r:id="rId1149" w:history="1">
        <w:r>
          <w:rPr>
            <w:rFonts w:ascii="arial" w:eastAsia="arial" w:hAnsi="arial" w:cs="arial"/>
            <w:b/>
            <w:i/>
            <w:color w:val="0077CC"/>
            <w:sz w:val="20"/>
            <w:u w:val="single"/>
            <w:shd w:val="clear" w:color="auto" w:fill="FFFFFF"/>
            <w:lang w:val="en-US" w:eastAsia="en-US" w:bidi="ar-SA"/>
          </w:rPr>
          <w:t>ketanji</w:t>
        </w:r>
      </w:hyperlink>
      <w:hyperlink r:id="rId1149" w:history="1">
        <w:r>
          <w:rPr>
            <w:rFonts w:ascii="arial" w:eastAsia="arial" w:hAnsi="arial" w:cs="arial"/>
            <w:i/>
            <w:color w:val="0077CC"/>
            <w:sz w:val="20"/>
            <w:u w:val="single"/>
            <w:shd w:val="clear" w:color="auto" w:fill="FFFFFF"/>
            <w:lang w:val="en-US" w:eastAsia="en-US" w:bidi="ar-SA"/>
          </w:rPr>
          <w:t>-</w:t>
        </w:r>
      </w:hyperlink>
      <w:hyperlink r:id="rId1149" w:history="1">
        <w:r>
          <w:rPr>
            <w:rFonts w:ascii="arial" w:eastAsia="arial" w:hAnsi="arial" w:cs="arial"/>
            <w:b/>
            <w:i/>
            <w:color w:val="0077CC"/>
            <w:sz w:val="20"/>
            <w:u w:val="single"/>
            <w:shd w:val="clear" w:color="auto" w:fill="FFFFFF"/>
            <w:lang w:val="en-US" w:eastAsia="en-US" w:bidi="ar-SA"/>
          </w:rPr>
          <w:t>brown</w:t>
        </w:r>
      </w:hyperlink>
      <w:hyperlink r:id="rId1149" w:history="1">
        <w:r>
          <w:rPr>
            <w:rFonts w:ascii="arial" w:eastAsia="arial" w:hAnsi="arial" w:cs="arial"/>
            <w:i/>
            <w:color w:val="0077CC"/>
            <w:sz w:val="20"/>
            <w:u w:val="single"/>
            <w:shd w:val="clear" w:color="auto" w:fill="FFFFFF"/>
            <w:lang w:val="en-US" w:eastAsia="en-US" w:bidi="ar-SA"/>
          </w:rPr>
          <w:t>-</w:t>
        </w:r>
      </w:hyperlink>
      <w:hyperlink r:id="rId1149" w:history="1">
        <w:r>
          <w:rPr>
            <w:rFonts w:ascii="arial" w:eastAsia="arial" w:hAnsi="arial" w:cs="arial"/>
            <w:b/>
            <w:i/>
            <w:color w:val="0077CC"/>
            <w:sz w:val="20"/>
            <w:u w:val="single"/>
            <w:shd w:val="clear" w:color="auto" w:fill="FFFFFF"/>
            <w:lang w:val="en-US" w:eastAsia="en-US" w:bidi="ar-SA"/>
          </w:rPr>
          <w:t>jackson</w:t>
        </w:r>
      </w:hyperlink>
      <w:hyperlink r:id="rId1149" w:history="1">
        <w:r>
          <w:rPr>
            <w:rFonts w:ascii="arial" w:eastAsia="arial" w:hAnsi="arial" w:cs="arial"/>
            <w:i/>
            <w:color w:val="0077CC"/>
            <w:sz w:val="20"/>
            <w:u w:val="single"/>
            <w:shd w:val="clear" w:color="auto" w:fill="FFFFFF"/>
            <w:lang w:val="en-US" w:eastAsia="en-US" w:bidi="ar-SA"/>
          </w:rPr>
          <w:t>-announces-support-her</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50"/>
          <w:headerReference w:type="default" r:id="rId1151"/>
          <w:footerReference w:type="even" r:id="rId1152"/>
          <w:footerReference w:type="default" r:id="rId1153"/>
          <w:headerReference w:type="first" r:id="rId1154"/>
          <w:footerReference w:type="first" r:id="rId115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6" w:history="1">
        <w:r>
          <w:rPr>
            <w:rFonts w:ascii="arial" w:eastAsia="arial" w:hAnsi="arial" w:cs="arial"/>
            <w:b/>
            <w:bCs/>
            <w:i/>
            <w:color w:val="0077CC"/>
            <w:kern w:val="32"/>
            <w:sz w:val="28"/>
            <w:szCs w:val="32"/>
            <w:u w:val="single"/>
            <w:shd w:val="clear" w:color="auto" w:fill="FFFFFF"/>
            <w:lang w:val="en-US" w:eastAsia="en-US" w:bidi="ar-SA"/>
          </w:rPr>
          <w:t xml:space="preserve">Young Statement on Supreme Court Nominee Judge </w:t>
        </w:r>
      </w:hyperlink>
      <w:hyperlink r:id="rId1156"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56"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56" w:history="1">
        <w:r>
          <w:rPr>
            <w:rFonts w:ascii="arial" w:eastAsia="arial" w:hAnsi="arial" w:cs="arial"/>
            <w:b/>
            <w:bCs/>
            <w:i/>
            <w:color w:val="0077CC"/>
            <w:kern w:val="32"/>
            <w:sz w:val="28"/>
            <w:szCs w:val="32"/>
            <w:u w:val="single"/>
            <w:shd w:val="clear" w:color="auto" w:fill="FFFFFF"/>
            <w:lang w:val="en-US" w:eastAsia="en-US" w:bidi="ar-SA"/>
          </w:rPr>
          <w:t>Jackson</w:t>
        </w:r>
      </w:hyperlink>
      <w:hyperlink r:id="rId1156" w:history="1">
        <w:r>
          <w:rPr>
            <w:rFonts w:ascii="arial" w:eastAsia="arial" w:hAnsi="arial" w:cs="arial"/>
            <w:b/>
            <w:bCs/>
            <w:i/>
            <w:color w:val="0077CC"/>
            <w:kern w:val="32"/>
            <w:sz w:val="28"/>
            <w:szCs w:val="32"/>
            <w:u w:val="single"/>
            <w:shd w:val="clear" w:color="auto" w:fill="FFFFFF"/>
            <w:lang w:val="en-US" w:eastAsia="en-US" w:bidi="ar-SA"/>
          </w:rPr>
          <w:t>; Sen. Todd Young (R-IN)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Today, U.S. Senator Todd Young (R-Ind.) issued the following statement on Supreme Court nominee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carefully reviewing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judicial record and statements, I will not be supporting her nomination. The role of a Supreme Court justice is to apply the law as written and uphold the Constitution, not legislate from the bench. Both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's record and testimony during her confirmation hearings indicate that she does not adhere to originalism as her guiding judicial philosophy.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nominee to our nation's highest court deserves a thorough but fair vetting, which was not afforded to President Trump's Supreme Court nominees. Restoring civility to the Supreme Court confirmation process is in our national interest. It can help rebuild trust in both the Court and the Senate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this process, I have taken my constitutional responsibilities seriously by researching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and reviewing her testimony. I appreciated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taking time to meet with me this week and respond to my questions, but I will be a no vote when her nomination comes to the Senate floor."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1157" w:history="1">
        <w:r>
          <w:rPr>
            <w:rFonts w:ascii="arial" w:eastAsia="arial" w:hAnsi="arial" w:cs="arial"/>
            <w:i/>
            <w:color w:val="0077CC"/>
            <w:sz w:val="20"/>
            <w:u w:val="single"/>
            <w:shd w:val="clear" w:color="auto" w:fill="FFFFFF"/>
            <w:lang w:val="en-US" w:eastAsia="en-US" w:bidi="ar-SA"/>
          </w:rPr>
          <w:t>https://www.young.senate.gov/newsroom/press-releases/young-statement-on-supreme-court-nominee-judge-</w:t>
        </w:r>
      </w:hyperlink>
      <w:hyperlink r:id="rId1157" w:history="1">
        <w:r>
          <w:rPr>
            <w:rFonts w:ascii="arial" w:eastAsia="arial" w:hAnsi="arial" w:cs="arial"/>
            <w:b/>
            <w:i/>
            <w:color w:val="0077CC"/>
            <w:sz w:val="20"/>
            <w:u w:val="single"/>
            <w:shd w:val="clear" w:color="auto" w:fill="FFFFFF"/>
            <w:lang w:val="en-US" w:eastAsia="en-US" w:bidi="ar-SA"/>
          </w:rPr>
          <w:t>ketanji</w:t>
        </w:r>
      </w:hyperlink>
      <w:hyperlink r:id="rId1157" w:history="1">
        <w:r>
          <w:rPr>
            <w:rFonts w:ascii="arial" w:eastAsia="arial" w:hAnsi="arial" w:cs="arial"/>
            <w:i/>
            <w:color w:val="0077CC"/>
            <w:sz w:val="20"/>
            <w:u w:val="single"/>
            <w:shd w:val="clear" w:color="auto" w:fill="FFFFFF"/>
            <w:lang w:val="en-US" w:eastAsia="en-US" w:bidi="ar-SA"/>
          </w:rPr>
          <w:t>-</w:t>
        </w:r>
      </w:hyperlink>
      <w:hyperlink r:id="rId1157" w:history="1">
        <w:r>
          <w:rPr>
            <w:rFonts w:ascii="arial" w:eastAsia="arial" w:hAnsi="arial" w:cs="arial"/>
            <w:b/>
            <w:i/>
            <w:color w:val="0077CC"/>
            <w:sz w:val="20"/>
            <w:u w:val="single"/>
            <w:shd w:val="clear" w:color="auto" w:fill="FFFFFF"/>
            <w:lang w:val="en-US" w:eastAsia="en-US" w:bidi="ar-SA"/>
          </w:rPr>
          <w:t>brown</w:t>
        </w:r>
      </w:hyperlink>
      <w:hyperlink r:id="rId1157" w:history="1">
        <w:r>
          <w:rPr>
            <w:rFonts w:ascii="arial" w:eastAsia="arial" w:hAnsi="arial" w:cs="arial"/>
            <w:i/>
            <w:color w:val="0077CC"/>
            <w:sz w:val="20"/>
            <w:u w:val="single"/>
            <w:shd w:val="clear" w:color="auto" w:fill="FFFFFF"/>
            <w:lang w:val="en-US" w:eastAsia="en-US" w:bidi="ar-SA"/>
          </w:rPr>
          <w:t>-</w:t>
        </w:r>
      </w:hyperlink>
      <w:hyperlink r:id="rId1157" w:history="1">
        <w:r>
          <w:rPr>
            <w:rFonts w:ascii="arial" w:eastAsia="arial" w:hAnsi="arial" w:cs="arial"/>
            <w:b/>
            <w:i/>
            <w:color w:val="0077CC"/>
            <w:sz w:val="20"/>
            <w:u w:val="single"/>
            <w:shd w:val="clear" w:color="auto" w:fill="FFFFFF"/>
            <w:lang w:val="en-US" w:eastAsia="en-US" w:bidi="ar-SA"/>
          </w:rPr>
          <w:t>jackson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58"/>
          <w:headerReference w:type="default" r:id="rId1159"/>
          <w:footerReference w:type="even" r:id="rId1160"/>
          <w:footerReference w:type="default" r:id="rId1161"/>
          <w:headerReference w:type="first" r:id="rId1162"/>
          <w:footerReference w:type="first" r:id="rId116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4" w:history="1">
        <w:r>
          <w:rPr>
            <w:rFonts w:ascii="arial" w:eastAsia="arial" w:hAnsi="arial" w:cs="arial"/>
            <w:b/>
            <w:bCs/>
            <w:i/>
            <w:color w:val="0077CC"/>
            <w:kern w:val="32"/>
            <w:sz w:val="28"/>
            <w:szCs w:val="32"/>
            <w:u w:val="single"/>
            <w:shd w:val="clear" w:color="auto" w:fill="FFFFFF"/>
            <w:lang w:val="en-US" w:eastAsia="en-US" w:bidi="ar-SA"/>
          </w:rPr>
          <w:t xml:space="preserve">EMILY's List Statement on the Historic Confirmation of Justice </w:t>
        </w:r>
      </w:hyperlink>
      <w:hyperlink r:id="rId1164" w:history="1">
        <w:r>
          <w:rPr>
            <w:rFonts w:ascii="arial" w:eastAsia="arial" w:hAnsi="arial" w:cs="arial"/>
            <w:b/>
            <w:bCs/>
            <w:i/>
            <w:color w:val="0077CC"/>
            <w:kern w:val="32"/>
            <w:sz w:val="28"/>
            <w:szCs w:val="32"/>
            <w:u w:val="single"/>
            <w:shd w:val="clear" w:color="auto" w:fill="FFFFFF"/>
            <w:lang w:val="en-US" w:eastAsia="en-US" w:bidi="ar-SA"/>
          </w:rPr>
          <w:t>Ketanji</w:t>
        </w:r>
      </w:hyperlink>
      <w:hyperlink r:id="rId11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64" w:history="1">
        <w:r>
          <w:rPr>
            <w:rFonts w:ascii="arial" w:eastAsia="arial" w:hAnsi="arial" w:cs="arial"/>
            <w:b/>
            <w:bCs/>
            <w:i/>
            <w:color w:val="0077CC"/>
            <w:kern w:val="32"/>
            <w:sz w:val="28"/>
            <w:szCs w:val="32"/>
            <w:u w:val="single"/>
            <w:shd w:val="clear" w:color="auto" w:fill="FFFFFF"/>
            <w:lang w:val="en-US" w:eastAsia="en-US" w:bidi="ar-SA"/>
          </w:rPr>
          <w:t>Brown</w:t>
        </w:r>
      </w:hyperlink>
      <w:hyperlink r:id="rId11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64" w:history="1">
        <w:r>
          <w:rPr>
            <w:rFonts w:ascii="arial" w:eastAsia="arial" w:hAnsi="arial" w:cs="arial"/>
            <w:b/>
            <w:bCs/>
            <w:i/>
            <w:color w:val="0077CC"/>
            <w:kern w:val="32"/>
            <w:sz w:val="28"/>
            <w:szCs w:val="32"/>
            <w:u w:val="single"/>
            <w:shd w:val="clear" w:color="auto" w:fill="FFFFFF"/>
            <w:lang w:val="en-US" w:eastAsia="en-US" w:bidi="ar-SA"/>
          </w:rPr>
          <w:t>Jackson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(TNStalk) -- EMILY's List issued the following statement on April 7,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Senate voted to confirm the appointment of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Laphonza Butler, president of EMILY's List, released the following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we celebrate the historic confirmation of the first Black woman to serve on the U.S. Supreme Court in its 233 year history. While I am ecstatic for this historical moment, I also applaud the vast experience, distinguished service, and the immovable grace that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brought during her hearings and is bringing to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knows all too well that being the first isn't easy and the road is perilous, but Black women deserve to be in every room where decisions are made. For the first time ever, her voice on the Court will be representative of Black women who helped build this country, kept it running and have seen too little power throughout history. But even greater, she will serve as a role model to America's daughters, encouraging them to reach for the highest heights.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 am reveling in the making of history and the shattering of a glass ceiling that for too long kept Black women out of the highest court in the land. And to ensure Justice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isn't the last Black woman pioneer we celebrate, EMILY's List will continue to support Black women candidates on their own journeys to making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MSTRUCK-7802841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pPr>
      <w:r>
        <w:rPr>
          <w:lang w:val="en-US" w:eastAsia="en-US" w:bidi="ar-SA"/>
        </w:rPr>
        <w:br/>
      </w:r>
      <w:r>
        <w:pict>
          <v:line id="_x0000_s1350"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DNC: What They're Reading - Ketanji Brown Jackson Makes History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confirms Ketanji Brown Jackson to Supreme Court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Emotional photos show Ketanji Brown Jackson, Biden react to historic vote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Culture wars, 2024 messages and a 'QAnon primary': How Ketanji Brown Jackson's hearing descended into a brawl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great day for America, a proud moment in our history": Stars, Congress members honor Ketanji Brown Jackson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Battle To Confirm Ketanji Brown Jackson To High Court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Jackson’s Historic SCOTUS Confirmation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will be the first African-American female judge on the U.S. Court.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MomsRising: Justice Ketanji Brown Jackson!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Hollen Statement on the Senate Confirmation of Ketanji Brown Jackson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confirms Ketanji Brown Jackson to Supreme Court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confirms Ketanji Brown Jackson to Supreme Court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CONGRESSMAN ANTHONY BROWN: JUDGE KETANJI BROWN JACKSON IS READY TO SERVE ON THE SUPREME COURT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SCOTUS Confirmation: Ketanji Brown Jackson Faces Second Round of Questioning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Ketanji Brown Jackson's Historic SCOTUS Confirmation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Confirms Ketanji Brown Jackson to the Supreme Court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SCOTUS Confirmation Hearing Live: Senate Questions Judge Ketanji Brown Jackson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Emotional photos show Ketanji Brown Jackson, Biden react to historic vote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 Brown: Judge Ketanji Brown Jackson Is Ready to Serve on the Supreme Court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Colorado senators confirm Ketanji Brown Jackson's confirmation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Emotional photos show Ketanji Brown Jackson, Biden react to historic vote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ROSEN VOTES TO CONFIRM JUDGE KETANJI BROWN JACKSON TO THE U.S. SUPREME COURT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leaders react to Ketanji Brown Jackson's confirmation to the Supreme Court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Enters Confirmation Hearings With Stronger Public Support Than at Least The Last Six Justices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KETANJI BROWN JACKSON'S NOMINATION SET FOR FULL SENATE ACTION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confirms Ketanji Brown Jackson, the first black justice on the U.S. Supreme Court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we will watch her rise": Black women celebrate Ketanji Brown Jackson's confirmation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'Republicans are right to oppose Ketanji Brown Jackson'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is Heading to the Supreme Court. What's Next?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Ketanji Brown Jackson is a disgrace to American justice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 MEEKS STATEMENT ON THE CONFIRMED NOMINATION OF JUDGE KETANJI BROWN JACKSON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African American Mayors Association: Black Mayors React to Judge Ketanji Brown Jackson SCOTUS Nomination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Sunrise Celebrates Historic Confirmation of Judge Ketanji Brown Jackson to Supreme Court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Hollen Statement on the Senate Confirmation of Ketanji Brown Jackson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Education Association: Judge Ketanji Brown Jackson's Nomination Set for Full Senate Action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Ketanji Brown Jackson, First Black Woman Confirmed To The Supreme Court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 State Reps. Scott, Schofield, Davis Issue Statements on Ketanji Brown Jackson U.S. Senate Confirmation for Supreme Court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Ketanji Brown Jackson Is Not Qualified for Supreme Court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Mitt Romney Endorses Ketanji Brown Jackson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Guantanamo and the Role of Defense Attorneys'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NOMINEE IN THE HOT SEAT; JUDGE KETANJI BROWN JACKSON GRILLED BY REPUBLICANS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 Van Hollen Statement on the Senate Confirmation of Ketanji Brown Jackson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MANCHIN STATEMENT ON VOTE TO CONFIRM KETANJI BROWN JACKSON TO SUPREME COURT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WICKER STATEMENT ON JUDGE KETANJI BROWN JACKSON NOMINATION MISS. SENATOR: "I WILL BE VOTING AGAINST HER CONFIRMATION"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 APPLAUDS NOMINATION OF JUDGE KETANJI BROWN JACKSON TO SUPREME COURT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MAKING HISTORY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Kaine formally announces support for Judge Ketanji Brown Jackson; Kaine formally announces support for Judge Ketanji Brown Jackson (copy)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Kaine formally announces support for Jackson; Kaine formally announces support for Judge Ketanji Brown Jackson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officially confirmed to Supreme Court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to be SCOTUS nominee'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HOLLEN STATEMENT ON THE SENATE CONFIRMATION OF KETANJI BROWN JACKSON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PELOSI -- Statement on Confirmation of Judge Ketanji Brown Jackson to the Supreme Court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Jackson's Biggest Strength and Greatest Weakness'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HISTORIC CONFIRMATION HEARINGS UNDERWAY; JUDGE KETANJI BROWN JACKSON MAKES OPENING STATEMENT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GOP Senator Susan Collins Will Vote to Confirm Ketanji Brown Jackson | VIDEO</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HOLLEN STATEMENT ON THE SENATE CONFIRMATION OF KETANJI BROWN JACKSON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Feinstein on Ketanji Brown Jackson Hearings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HOLLEN STATEMENT ON THE SENATE CONFIRMATION OF KETANJI BROWN JACKSON; Sen. Chris Van Hollen (D-MD) News Release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Jones Reveals How She Fought For Ketanji Brown Jackson's Nomination Behind the Scenes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 Meeks Statement on the Confirmed Nomination of Judge Ketanji Brown Jackson; Rep. Gregory W. Meeks (D-NY) News Release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Feinstein Statement on Confirmation of Judge Ketanji Brown Jackson to Supreme Court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HOLLEN STATEMENT ON THE SENATE CONFIRMATION OF KETANJI BROWN JACKSON; Sen. Chris Van Hollen (D-MD) News Release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Drawing inspiration from confirmation of Ketanji Brown Jackson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Confirmation to Supreme Court Heralded as 'Victory for Equal Justice'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Senator Booker's impassioned words on historic nomination bring Ketanji Brown Jackson to tears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Bar Association: Ketanji Brown Jackson "well qualified" for Supreme Court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the Ketanji Brown Jackson Supreme Court Confirmation Hearings (photos)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McConnell to vote 'no' on Ketanji Brown Jackson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Kaine pledges Jackson 'unqualified support'; Kaine formally announces support for Judge Ketanji Brown Jackson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Equality California: Statement on Judge Ketanji Brown Jackson U.S. Supreme Court Confirmation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sickening Republican smear campaign against Ketanji Brown Jackson'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KETANJI BROWN JACKSON; SENATE CONFIRMATION HEARINGS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Hails Ketanji Brown Jackson's Historic SCOTUS Nomination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Michelle Obama: Ketanji Brown Jackson Gives Black Women and Girls 'A New Dream to Dream'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Jackson's confirmation hearing shows nation still deeply divided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About Judge Ketanji Brown Jackson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BLUNT ROCHESTER STATEMENT ON THE CONFIRMATION OF KETANJI BROWN JACKSON TO THE UNITED STATES SUPREME COURT; Rep. Lisa Blunt Rochester (D-DE) News Release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Heinrich Meets With Supreme Court Nominee Judge Ketanji Brown Jackson, Calls For Her Senate Confirmation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RUSHED THROUGH SUPREME COURT CONFIRMATION IN 53-47 VOTE (APRIL 7, 2022)</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Hails Ketanji Brown Jackson’s Historic SCOTUS Nomination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LEGISLATIVE BLACK CAUCUS MEMBERS APPLAUD JUDGE KETANJI BROWN JACKSON'S SUPREME COURT CONFIRMATION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 Shaheen Celebrates Ketanji Brown Jackson's Confirmation to Serve on U.S. Supreme Court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 Coons votes to confirm Ketanji Brown Jackson to Supreme Court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 Applauds Nomination of Judge Ketanji Brown Jackson to Supreme Court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LEGISLATIVE BLACK CAUCUS MEMBERS APPLAUD JUDGE KETANJI BROWN JACKSON'S SUPREME COURT CONFIRMATION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FEINSTEIN ON KETANJI BROWN JACKSON HEARINGS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McConnell: No final decision yet on confirming Ketanji Brown Jackson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CONFIRM JUDGE KETANJI BROWN JACKSON TO THE U.S. SUPREME COURT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Miami-Dade Mayor Levine Cava on the Confirmation of Ketanji Brown Jackson to the Supreme Court of the U.S.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Menendez Statement on Confirmation of Ketanji Brown Jackson to the Supreme Court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Congressional Black Caucus Foundation Releases Statement on Judge Ketanji Brown Jackson's Historic Nomination to Supreme Court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Statement on Supreme Court Nominee Judge Ketanji Brown Jackson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ROSEN MEETS WITH SUPREME COURT NOMINEE JUDGE KETANJI BROWN JACKSON, ANNOUNCES SUPPORT FOR HER CONFIRMATION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Updates: Ketanji Brown Jackson Nominated to Supreme Court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New US Supreme Court Justice gives first public remarks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Congressman Anthony Brown: Judge Ketanji Brown Jackson Is Ready To Serve On The Supreme Court; "Judge Ketanji Brown Jackson brings a breadth of experience to he....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Ketanji Brown Jackson for Justice? Nay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Rosen Meets with Supreme Court Nominee Judge Ketanji Brown Jackson, Announces Support for Her Confirmation; Sen. Jacky Rosen (D-NV) News Release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Statement on Supreme Court Nominee Judge Ketanji Brown Jackson; Sen. Todd Young (R-IN) News Release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EMILY's List Statement on the Historic Confirmation of Justice Ketanji Brown Jackson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28BA8C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57CE492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8CCF67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3"/>
  </w:num>
  <w:num w:numId="3">
    <w:abstractNumId w:val="5"/>
  </w:num>
  <w:num w:numId="4">
    <w:abstractNumId w:val="1"/>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XC-B6C1-JBWC-W0PF-00000-00&amp;idtype=PID&amp;context=1516831" TargetMode="External" /><Relationship Id="rId100" Type="http://schemas.openxmlformats.org/officeDocument/2006/relationships/hyperlink" Target="https://advance.lexis.com/api/document?id=urn:contentItem:64WJ-BJR1-JCCP-02HW-00000-00&amp;idtype=PID&amp;context=1516831" TargetMode="External" /><Relationship Id="rId1000" Type="http://schemas.openxmlformats.org/officeDocument/2006/relationships/hyperlink" Target="https://advance.lexis.com/api/document?collection=news&amp;id=urn:contentItem:64W3-MCD1-JDG9-Y445-00000-00&amp;context=1516831" TargetMode="External" /><Relationship Id="rId1001" Type="http://schemas.openxmlformats.org/officeDocument/2006/relationships/header" Target="header244.xml" /><Relationship Id="rId1002" Type="http://schemas.openxmlformats.org/officeDocument/2006/relationships/header" Target="header245.xml" /><Relationship Id="rId1003" Type="http://schemas.openxmlformats.org/officeDocument/2006/relationships/footer" Target="footer244.xml" /><Relationship Id="rId1004" Type="http://schemas.openxmlformats.org/officeDocument/2006/relationships/footer" Target="footer245.xml" /><Relationship Id="rId1005" Type="http://schemas.openxmlformats.org/officeDocument/2006/relationships/header" Target="header246.xml" /><Relationship Id="rId1006" Type="http://schemas.openxmlformats.org/officeDocument/2006/relationships/footer" Target="footer246.xml" /><Relationship Id="rId1007" Type="http://schemas.openxmlformats.org/officeDocument/2006/relationships/hyperlink" Target="https://advance.lexis.com/api/document?collection=news&amp;id=urn:contentItem:655V-JTT1-F12F-F1FX-00000-00&amp;context=1516831" TargetMode="External" /><Relationship Id="rId1008" Type="http://schemas.openxmlformats.org/officeDocument/2006/relationships/header" Target="header247.xml" /><Relationship Id="rId1009" Type="http://schemas.openxmlformats.org/officeDocument/2006/relationships/header" Target="header248.xml" /><Relationship Id="rId101" Type="http://schemas.openxmlformats.org/officeDocument/2006/relationships/hyperlink" Target="https://advance.lexis.com/api/document?id=urn:contentItem:6526-0X81-JCMN-Y3WB-00000-00&amp;idtype=PID&amp;context=1516831" TargetMode="External" /><Relationship Id="rId1010" Type="http://schemas.openxmlformats.org/officeDocument/2006/relationships/footer" Target="footer247.xml" /><Relationship Id="rId1011" Type="http://schemas.openxmlformats.org/officeDocument/2006/relationships/footer" Target="footer248.xml" /><Relationship Id="rId1012" Type="http://schemas.openxmlformats.org/officeDocument/2006/relationships/header" Target="header249.xml" /><Relationship Id="rId1013" Type="http://schemas.openxmlformats.org/officeDocument/2006/relationships/footer" Target="footer249.xml" /><Relationship Id="rId1014" Type="http://schemas.openxmlformats.org/officeDocument/2006/relationships/hyperlink" Target="https://advance.lexis.com/api/document?collection=news&amp;id=urn:contentItem:655V-WVS1-DYG2-R557-00000-00&amp;context=1516831" TargetMode="External" /><Relationship Id="rId1015" Type="http://schemas.openxmlformats.org/officeDocument/2006/relationships/hyperlink" Target="https://www.shaheen.senate.gov/download/kbj-statement-for-the-record" TargetMode="External" /><Relationship Id="rId1016" Type="http://schemas.openxmlformats.org/officeDocument/2006/relationships/header" Target="header250.xml" /><Relationship Id="rId1017" Type="http://schemas.openxmlformats.org/officeDocument/2006/relationships/header" Target="header251.xml" /><Relationship Id="rId1018" Type="http://schemas.openxmlformats.org/officeDocument/2006/relationships/footer" Target="footer250.xml" /><Relationship Id="rId1019" Type="http://schemas.openxmlformats.org/officeDocument/2006/relationships/footer" Target="footer251.xml" /><Relationship Id="rId102" Type="http://schemas.openxmlformats.org/officeDocument/2006/relationships/hyperlink" Target="https://advance.lexis.com/api/document?id=urn:contentItem:655F-3R11-JCCP-00ND-00000-00&amp;idtype=PID&amp;context=1516831" TargetMode="External" /><Relationship Id="rId1020" Type="http://schemas.openxmlformats.org/officeDocument/2006/relationships/header" Target="header252.xml" /><Relationship Id="rId1021" Type="http://schemas.openxmlformats.org/officeDocument/2006/relationships/footer" Target="footer252.xml" /><Relationship Id="rId1022" Type="http://schemas.openxmlformats.org/officeDocument/2006/relationships/hyperlink" Target="https://advance.lexis.com/api/document?collection=news&amp;id=urn:contentItem:655P-JCJ1-DYVR-P2DB-00000-00&amp;context=1516831" TargetMode="External" /><Relationship Id="rId1023" Type="http://schemas.openxmlformats.org/officeDocument/2006/relationships/header" Target="header253.xml" /><Relationship Id="rId1024" Type="http://schemas.openxmlformats.org/officeDocument/2006/relationships/header" Target="header254.xml" /><Relationship Id="rId1025" Type="http://schemas.openxmlformats.org/officeDocument/2006/relationships/footer" Target="footer253.xml" /><Relationship Id="rId1026" Type="http://schemas.openxmlformats.org/officeDocument/2006/relationships/footer" Target="footer254.xml" /><Relationship Id="rId1027" Type="http://schemas.openxmlformats.org/officeDocument/2006/relationships/header" Target="header255.xml" /><Relationship Id="rId1028" Type="http://schemas.openxmlformats.org/officeDocument/2006/relationships/footer" Target="footer255.xml" /><Relationship Id="rId1029" Type="http://schemas.openxmlformats.org/officeDocument/2006/relationships/hyperlink" Target="https://advance.lexis.com/api/document?collection=news&amp;id=urn:contentItem:64W4-K521-DYG2-R4BT-00000-00&amp;context=1516831" TargetMode="External" /><Relationship Id="rId103" Type="http://schemas.openxmlformats.org/officeDocument/2006/relationships/hyperlink" Target="https://advance.lexis.com/api/document?id=urn:contentItem:654Y-1K91-JCCP-014P-00000-00&amp;idtype=PID&amp;context=1516831" TargetMode="External" /><Relationship Id="rId1030" Type="http://schemas.openxmlformats.org/officeDocument/2006/relationships/hyperlink" Target="mailto:smaiers@nea.org" TargetMode="External" /><Relationship Id="rId1031" Type="http://schemas.openxmlformats.org/officeDocument/2006/relationships/header" Target="header256.xml" /><Relationship Id="rId1032" Type="http://schemas.openxmlformats.org/officeDocument/2006/relationships/header" Target="header257.xml" /><Relationship Id="rId1033" Type="http://schemas.openxmlformats.org/officeDocument/2006/relationships/footer" Target="footer256.xml" /><Relationship Id="rId1034" Type="http://schemas.openxmlformats.org/officeDocument/2006/relationships/footer" Target="footer257.xml" /><Relationship Id="rId1035" Type="http://schemas.openxmlformats.org/officeDocument/2006/relationships/header" Target="header258.xml" /><Relationship Id="rId1036" Type="http://schemas.openxmlformats.org/officeDocument/2006/relationships/footer" Target="footer258.xml" /><Relationship Id="rId1037" Type="http://schemas.openxmlformats.org/officeDocument/2006/relationships/hyperlink" Target="https://advance.lexis.com/api/document?collection=news&amp;id=urn:contentItem:655W-WJP1-DYTH-G27H-00000-00&amp;context=1516831" TargetMode="External" /><Relationship Id="rId1038" Type="http://schemas.openxmlformats.org/officeDocument/2006/relationships/header" Target="header259.xml" /><Relationship Id="rId1039" Type="http://schemas.openxmlformats.org/officeDocument/2006/relationships/header" Target="header260.xml" /><Relationship Id="rId104" Type="http://schemas.openxmlformats.org/officeDocument/2006/relationships/hyperlink" Target="https://advance.lexis.com/api/document?id=urn:contentItem:655W-7561-DYG2-R1VP-00000-00&amp;idtype=PID&amp;context=1516831" TargetMode="External" /><Relationship Id="rId1040" Type="http://schemas.openxmlformats.org/officeDocument/2006/relationships/footer" Target="footer259.xml" /><Relationship Id="rId1041" Type="http://schemas.openxmlformats.org/officeDocument/2006/relationships/footer" Target="footer260.xml" /><Relationship Id="rId1042" Type="http://schemas.openxmlformats.org/officeDocument/2006/relationships/header" Target="header261.xml" /><Relationship Id="rId1043" Type="http://schemas.openxmlformats.org/officeDocument/2006/relationships/footer" Target="footer261.xml" /><Relationship Id="rId1044" Type="http://schemas.openxmlformats.org/officeDocument/2006/relationships/hyperlink" Target="https://advance.lexis.com/api/document?collection=news&amp;id=urn:contentItem:6539-WY61-F12F-F0J1-00000-00&amp;context=1516831" TargetMode="External" /><Relationship Id="rId1045" Type="http://schemas.openxmlformats.org/officeDocument/2006/relationships/header" Target="header262.xml" /><Relationship Id="rId1046" Type="http://schemas.openxmlformats.org/officeDocument/2006/relationships/header" Target="header263.xml" /><Relationship Id="rId1047" Type="http://schemas.openxmlformats.org/officeDocument/2006/relationships/footer" Target="footer262.xml" /><Relationship Id="rId1048" Type="http://schemas.openxmlformats.org/officeDocument/2006/relationships/footer" Target="footer263.xml" /><Relationship Id="rId1049" Type="http://schemas.openxmlformats.org/officeDocument/2006/relationships/header" Target="header264.xml" /><Relationship Id="rId105" Type="http://schemas.openxmlformats.org/officeDocument/2006/relationships/header" Target="header1.xml" /><Relationship Id="rId1050" Type="http://schemas.openxmlformats.org/officeDocument/2006/relationships/footer" Target="footer264.xml" /><Relationship Id="rId1051" Type="http://schemas.openxmlformats.org/officeDocument/2006/relationships/hyperlink" Target="https://advance.lexis.com/api/document?collection=news&amp;id=urn:contentItem:651V-NPF1-JCMN-Y4S5-00000-00&amp;context=1516831" TargetMode="External" /><Relationship Id="rId1052" Type="http://schemas.openxmlformats.org/officeDocument/2006/relationships/hyperlink" Target="https://cdn.jwplayer.com/players/dyrMZiAu-AeXnLRNE.html" TargetMode="External" /><Relationship Id="rId1053" Type="http://schemas.openxmlformats.org/officeDocument/2006/relationships/hyperlink" Target="https://www.cbsnews.com/news/mitch-mcconnell-transcript-face-the-nation-03-20-2022/" TargetMode="External" /><Relationship Id="rId1054" Type="http://schemas.openxmlformats.org/officeDocument/2006/relationships/hyperlink" Target="https://www.axios.com/supreme-court-pack-biden-breyer-trust-785f008a-cd6e-4b41-b6be-6f7ebf99cbaf.html" TargetMode="External" /><Relationship Id="rId1055" Type="http://schemas.openxmlformats.org/officeDocument/2006/relationships/header" Target="header265.xml" /><Relationship Id="rId1056" Type="http://schemas.openxmlformats.org/officeDocument/2006/relationships/header" Target="header266.xml" /><Relationship Id="rId1057" Type="http://schemas.openxmlformats.org/officeDocument/2006/relationships/footer" Target="footer265.xml" /><Relationship Id="rId1058" Type="http://schemas.openxmlformats.org/officeDocument/2006/relationships/footer" Target="footer266.xml" /><Relationship Id="rId1059" Type="http://schemas.openxmlformats.org/officeDocument/2006/relationships/header" Target="header267.xml" /><Relationship Id="rId106" Type="http://schemas.openxmlformats.org/officeDocument/2006/relationships/header" Target="header2.xml" /><Relationship Id="rId1060" Type="http://schemas.openxmlformats.org/officeDocument/2006/relationships/footer" Target="footer267.xml" /><Relationship Id="rId1061" Type="http://schemas.openxmlformats.org/officeDocument/2006/relationships/hyperlink" Target="https://advance.lexis.com/api/document?collection=news&amp;id=urn:contentItem:655N-XGH1-JCBF-S128-00000-00&amp;context=1516831" TargetMode="External" /><Relationship Id="rId1062" Type="http://schemas.openxmlformats.org/officeDocument/2006/relationships/header" Target="header268.xml" /><Relationship Id="rId1063" Type="http://schemas.openxmlformats.org/officeDocument/2006/relationships/header" Target="header269.xml" /><Relationship Id="rId1064" Type="http://schemas.openxmlformats.org/officeDocument/2006/relationships/footer" Target="footer268.xml" /><Relationship Id="rId1065" Type="http://schemas.openxmlformats.org/officeDocument/2006/relationships/footer" Target="footer269.xml" /><Relationship Id="rId1066" Type="http://schemas.openxmlformats.org/officeDocument/2006/relationships/header" Target="header270.xml" /><Relationship Id="rId1067" Type="http://schemas.openxmlformats.org/officeDocument/2006/relationships/footer" Target="footer270.xml" /><Relationship Id="rId1068" Type="http://schemas.openxmlformats.org/officeDocument/2006/relationships/hyperlink" Target="https://advance.lexis.com/api/document?collection=news&amp;id=urn:contentItem:655W-7561-DYG2-R22P-00000-00&amp;context=1516831" TargetMode="External" /><Relationship Id="rId1069" Type="http://schemas.openxmlformats.org/officeDocument/2006/relationships/header" Target="header271.xml" /><Relationship Id="rId107" Type="http://schemas.openxmlformats.org/officeDocument/2006/relationships/footer" Target="footer1.xml" /><Relationship Id="rId1070" Type="http://schemas.openxmlformats.org/officeDocument/2006/relationships/header" Target="header272.xml" /><Relationship Id="rId1071" Type="http://schemas.openxmlformats.org/officeDocument/2006/relationships/footer" Target="footer271.xml" /><Relationship Id="rId1072" Type="http://schemas.openxmlformats.org/officeDocument/2006/relationships/footer" Target="footer272.xml" /><Relationship Id="rId1073" Type="http://schemas.openxmlformats.org/officeDocument/2006/relationships/header" Target="header273.xml" /><Relationship Id="rId1074" Type="http://schemas.openxmlformats.org/officeDocument/2006/relationships/footer" Target="footer273.xml" /><Relationship Id="rId1075" Type="http://schemas.openxmlformats.org/officeDocument/2006/relationships/hyperlink" Target="https://advance.lexis.com/api/document?collection=news&amp;id=urn:contentItem:656G-8GX1-F0YC-N0KD-00000-00&amp;context=1516831" TargetMode="External" /><Relationship Id="rId1076" Type="http://schemas.openxmlformats.org/officeDocument/2006/relationships/header" Target="header274.xml" /><Relationship Id="rId1077" Type="http://schemas.openxmlformats.org/officeDocument/2006/relationships/header" Target="header275.xml" /><Relationship Id="rId1078" Type="http://schemas.openxmlformats.org/officeDocument/2006/relationships/footer" Target="footer274.xml" /><Relationship Id="rId1079" Type="http://schemas.openxmlformats.org/officeDocument/2006/relationships/footer" Target="footer275.xml" /><Relationship Id="rId108" Type="http://schemas.openxmlformats.org/officeDocument/2006/relationships/footer" Target="footer2.xml" /><Relationship Id="rId1080" Type="http://schemas.openxmlformats.org/officeDocument/2006/relationships/header" Target="header276.xml" /><Relationship Id="rId1081" Type="http://schemas.openxmlformats.org/officeDocument/2006/relationships/footer" Target="footer276.xml" /><Relationship Id="rId1082" Type="http://schemas.openxmlformats.org/officeDocument/2006/relationships/hyperlink" Target="https://advance.lexis.com/api/document?collection=news&amp;id=urn:contentItem:655W-7561-DYG2-R1VJ-00000-00&amp;context=1516831" TargetMode="External" /><Relationship Id="rId1083" Type="http://schemas.openxmlformats.org/officeDocument/2006/relationships/hyperlink" Target="mailto:media@cbcfinc.org" TargetMode="External" /><Relationship Id="rId1084" Type="http://schemas.openxmlformats.org/officeDocument/2006/relationships/header" Target="header277.xml" /><Relationship Id="rId1085" Type="http://schemas.openxmlformats.org/officeDocument/2006/relationships/header" Target="header278.xml" /><Relationship Id="rId1086" Type="http://schemas.openxmlformats.org/officeDocument/2006/relationships/footer" Target="footer277.xml" /><Relationship Id="rId1087" Type="http://schemas.openxmlformats.org/officeDocument/2006/relationships/footer" Target="footer278.xml" /><Relationship Id="rId1088" Type="http://schemas.openxmlformats.org/officeDocument/2006/relationships/header" Target="header279.xml" /><Relationship Id="rId1089" Type="http://schemas.openxmlformats.org/officeDocument/2006/relationships/footer" Target="footer279.xml" /><Relationship Id="rId109" Type="http://schemas.openxmlformats.org/officeDocument/2006/relationships/header" Target="header3.xml" /><Relationship Id="rId1090" Type="http://schemas.openxmlformats.org/officeDocument/2006/relationships/hyperlink" Target="https://advance.lexis.com/api/document?collection=news&amp;id=urn:contentItem:6557-06D1-F0YC-N3BP-00000-00&amp;context=1516831" TargetMode="External" /><Relationship Id="rId1091" Type="http://schemas.openxmlformats.org/officeDocument/2006/relationships/header" Target="header280.xml" /><Relationship Id="rId1092" Type="http://schemas.openxmlformats.org/officeDocument/2006/relationships/header" Target="header281.xml" /><Relationship Id="rId1093" Type="http://schemas.openxmlformats.org/officeDocument/2006/relationships/footer" Target="footer280.xml" /><Relationship Id="rId1094" Type="http://schemas.openxmlformats.org/officeDocument/2006/relationships/footer" Target="footer281.xml" /><Relationship Id="rId1095" Type="http://schemas.openxmlformats.org/officeDocument/2006/relationships/header" Target="header282.xml" /><Relationship Id="rId1096" Type="http://schemas.openxmlformats.org/officeDocument/2006/relationships/footer" Target="footer282.xml" /><Relationship Id="rId1097" Type="http://schemas.openxmlformats.org/officeDocument/2006/relationships/hyperlink" Target="https://advance.lexis.com/api/document?collection=news&amp;id=urn:contentItem:655F-Y4V1-DYTH-G2G3-00000-00&amp;context=1516831" TargetMode="External" /><Relationship Id="rId1098" Type="http://schemas.openxmlformats.org/officeDocument/2006/relationships/header" Target="header283.xml" /><Relationship Id="rId1099" Type="http://schemas.openxmlformats.org/officeDocument/2006/relationships/header" Target="header284.xml" /><Relationship Id="rId11" Type="http://schemas.openxmlformats.org/officeDocument/2006/relationships/hyperlink" Target="https://advance.lexis.com/api/document?id=urn:contentItem:6562-68D1-JDG9-Y3WH-00000-00&amp;idtype=PID&amp;context=1516831" TargetMode="External" /><Relationship Id="rId110" Type="http://schemas.openxmlformats.org/officeDocument/2006/relationships/footer" Target="footer3.xml" /><Relationship Id="rId1100" Type="http://schemas.openxmlformats.org/officeDocument/2006/relationships/footer" Target="footer283.xml" /><Relationship Id="rId1101" Type="http://schemas.openxmlformats.org/officeDocument/2006/relationships/footer" Target="footer284.xml" /><Relationship Id="rId1102" Type="http://schemas.openxmlformats.org/officeDocument/2006/relationships/header" Target="header285.xml" /><Relationship Id="rId1103" Type="http://schemas.openxmlformats.org/officeDocument/2006/relationships/footer" Target="footer285.xml" /><Relationship Id="rId1104" Type="http://schemas.openxmlformats.org/officeDocument/2006/relationships/hyperlink" Target="https://advance.lexis.com/api/document?collection=news&amp;id=urn:contentItem:64VY-0J81-JBR6-91BX-00000-00&amp;context=1516831" TargetMode="External" /><Relationship Id="rId1105" Type="http://schemas.openxmlformats.org/officeDocument/2006/relationships/hyperlink" Target="https://www.newsweek.com/ukraine-live-russia-updates-putin-war-summary-biden-zelensky-nato-2-24-22-1682148?utm_source=Synacor&amp;utm_medium=Attnet&amp;utm_campaign=Partnerships" TargetMode="External" /><Relationship Id="rId1106" Type="http://schemas.openxmlformats.org/officeDocument/2006/relationships/hyperlink" Target="https://d.newsweek.com/en/full/1991541/ketanji-brown-jackson-bidens-supreme-court-pick.jpg" TargetMode="External" /><Relationship Id="rId1107" Type="http://schemas.openxmlformats.org/officeDocument/2006/relationships/header" Target="header286.xml" /><Relationship Id="rId1108" Type="http://schemas.openxmlformats.org/officeDocument/2006/relationships/header" Target="header287.xml" /><Relationship Id="rId1109" Type="http://schemas.openxmlformats.org/officeDocument/2006/relationships/footer" Target="footer286.xml" /><Relationship Id="rId111" Type="http://schemas.openxmlformats.org/officeDocument/2006/relationships/header" Target="header4.xml" /><Relationship Id="rId1110" Type="http://schemas.openxmlformats.org/officeDocument/2006/relationships/footer" Target="footer287.xml" /><Relationship Id="rId1111" Type="http://schemas.openxmlformats.org/officeDocument/2006/relationships/header" Target="header288.xml" /><Relationship Id="rId1112" Type="http://schemas.openxmlformats.org/officeDocument/2006/relationships/footer" Target="footer288.xml" /><Relationship Id="rId1113" Type="http://schemas.openxmlformats.org/officeDocument/2006/relationships/hyperlink" Target="https://advance.lexis.com/api/document?collection=news&amp;id=urn:contentItem:6562-W151-JB35-Y2CJ-00000-00&amp;context=1516831" TargetMode="External" /><Relationship Id="rId1114" Type="http://schemas.openxmlformats.org/officeDocument/2006/relationships/image" Target="media/image8.png" /><Relationship Id="rId1115" Type="http://schemas.openxmlformats.org/officeDocument/2006/relationships/header" Target="header289.xml" /><Relationship Id="rId1116" Type="http://schemas.openxmlformats.org/officeDocument/2006/relationships/header" Target="header290.xml" /><Relationship Id="rId1117" Type="http://schemas.openxmlformats.org/officeDocument/2006/relationships/footer" Target="footer289.xml" /><Relationship Id="rId1118" Type="http://schemas.openxmlformats.org/officeDocument/2006/relationships/footer" Target="footer290.xml" /><Relationship Id="rId1119" Type="http://schemas.openxmlformats.org/officeDocument/2006/relationships/header" Target="header291.xml" /><Relationship Id="rId112" Type="http://schemas.openxmlformats.org/officeDocument/2006/relationships/header" Target="header5.xml" /><Relationship Id="rId1120" Type="http://schemas.openxmlformats.org/officeDocument/2006/relationships/footer" Target="footer291.xml" /><Relationship Id="rId1121" Type="http://schemas.openxmlformats.org/officeDocument/2006/relationships/hyperlink" Target="https://advance.lexis.com/api/document?collection=news&amp;id=urn:contentItem:64WJ-BJR1-JCCP-02HW-00000-00&amp;context=1516831" TargetMode="External" /><Relationship Id="rId1122" Type="http://schemas.openxmlformats.org/officeDocument/2006/relationships/hyperlink" Target="https://anthonybrown.house.gov/news/documentsingle.aspx?DocumentID=1642" TargetMode="External" /><Relationship Id="rId1123" Type="http://schemas.openxmlformats.org/officeDocument/2006/relationships/header" Target="header292.xml" /><Relationship Id="rId1124" Type="http://schemas.openxmlformats.org/officeDocument/2006/relationships/header" Target="header293.xml" /><Relationship Id="rId1125" Type="http://schemas.openxmlformats.org/officeDocument/2006/relationships/footer" Target="footer292.xml" /><Relationship Id="rId1126" Type="http://schemas.openxmlformats.org/officeDocument/2006/relationships/footer" Target="footer293.xml" /><Relationship Id="rId1127" Type="http://schemas.openxmlformats.org/officeDocument/2006/relationships/header" Target="header294.xml" /><Relationship Id="rId1128" Type="http://schemas.openxmlformats.org/officeDocument/2006/relationships/footer" Target="footer294.xml" /><Relationship Id="rId1129" Type="http://schemas.openxmlformats.org/officeDocument/2006/relationships/hyperlink" Target="https://advance.lexis.com/api/document?collection=news&amp;id=urn:contentItem:6526-0X81-JCMN-Y3WB-00000-00&amp;context=1516831" TargetMode="External" /><Relationship Id="rId113" Type="http://schemas.openxmlformats.org/officeDocument/2006/relationships/footer" Target="footer4.xml" /><Relationship Id="rId1130" Type="http://schemas.openxmlformats.org/officeDocument/2006/relationships/hyperlink" Target="http://malcontends.blogspot.com" TargetMode="External" /><Relationship Id="rId1131" Type="http://schemas.openxmlformats.org/officeDocument/2006/relationships/hyperlink" Target="https://blogger.googleusercontent.com/img/a/AVvXsEgn_D25IFLjGudEh3Pd6l5SKz-quYrZfBxUv-ErpY5uVUIf2agUkXsjsLxZeAdzLjEGjcTaSyZX-kKhhHM-650DqDocUclZBsKYNO53EQdBlbrodPbLcAxBtuD95VGC5CVck-vED9HrJEucEdy2WYZKzgUrR_Zmlpo93WsvlQH2psszxIFztph80PtN=s628" TargetMode="External" /><Relationship Id="rId1132" Type="http://schemas.openxmlformats.org/officeDocument/2006/relationships/hyperlink" Target="https://www.youtube.com/watch?v=MH9JxBKQ32g" TargetMode="External" /><Relationship Id="rId1133" Type="http://schemas.openxmlformats.org/officeDocument/2006/relationships/hyperlink" Target="http://malcontends.blogspot.com/search?q=Ketanji+Brown+Jackson" TargetMode="External" /><Relationship Id="rId1134" Type="http://schemas.openxmlformats.org/officeDocument/2006/relationships/hyperlink" Target="https://www.genome.gov/about-genomics/fact-sheets/Y-Chromosome-facts" TargetMode="External" /><Relationship Id="rId1135" Type="http://schemas.openxmlformats.org/officeDocument/2006/relationships/hyperlink" Target="https://apnews.com/article/stephen-breyer-joe-biden-us-supreme-court-race-and-ethnicity-64bca7bacab91cf4c3055ed908ab6c70" TargetMode="External" /><Relationship Id="rId1136" Type="http://schemas.openxmlformats.org/officeDocument/2006/relationships/hyperlink" Target="http://malcontends.blogspot.com/search/label/Ketanji%20Brown%20Jackson" TargetMode="External" /><Relationship Id="rId1137" Type="http://schemas.openxmlformats.org/officeDocument/2006/relationships/hyperlink" Target="https://twitter.com/DrClaw77/status/1423022087833362434" TargetMode="External" /><Relationship Id="rId1138" Type="http://schemas.openxmlformats.org/officeDocument/2006/relationships/hyperlink" Target="https://www.law.cornell.edu/constitution/amendmentxiii" TargetMode="External" /><Relationship Id="rId1139" Type="http://schemas.openxmlformats.org/officeDocument/2006/relationships/hyperlink" Target="http://malcontends.blogspot.com/search?q=Joshua+Kaul" TargetMode="External" /><Relationship Id="rId114" Type="http://schemas.openxmlformats.org/officeDocument/2006/relationships/footer" Target="footer5.xml" /><Relationship Id="rId1140" Type="http://schemas.openxmlformats.org/officeDocument/2006/relationships/hyperlink" Target="http://malcontends.blogspot.com/search?q=Kamala+Harris" TargetMode="External" /><Relationship Id="rId1141" Type="http://schemas.openxmlformats.org/officeDocument/2006/relationships/hyperlink" Target="https://www.wicourts.gov/courts/supreme/justices/" TargetMode="External" /><Relationship Id="rId1142" Type="http://schemas.openxmlformats.org/officeDocument/2006/relationships/header" Target="header295.xml" /><Relationship Id="rId1143" Type="http://schemas.openxmlformats.org/officeDocument/2006/relationships/header" Target="header296.xml" /><Relationship Id="rId1144" Type="http://schemas.openxmlformats.org/officeDocument/2006/relationships/footer" Target="footer295.xml" /><Relationship Id="rId1145" Type="http://schemas.openxmlformats.org/officeDocument/2006/relationships/footer" Target="footer296.xml" /><Relationship Id="rId1146" Type="http://schemas.openxmlformats.org/officeDocument/2006/relationships/header" Target="header297.xml" /><Relationship Id="rId1147" Type="http://schemas.openxmlformats.org/officeDocument/2006/relationships/footer" Target="footer297.xml" /><Relationship Id="rId1148" Type="http://schemas.openxmlformats.org/officeDocument/2006/relationships/hyperlink" Target="https://advance.lexis.com/api/document?collection=news&amp;id=urn:contentItem:655F-3R11-JCCP-00ND-00000-00&amp;context=1516831" TargetMode="External" /><Relationship Id="rId1149" Type="http://schemas.openxmlformats.org/officeDocument/2006/relationships/hyperlink" Target="https://www.rosen.senate.gov/icymi-rosen-meets-supreme-court-nominee-judge-ketanji-brown-jackson-announces-support-her" TargetMode="External" /><Relationship Id="rId115" Type="http://schemas.openxmlformats.org/officeDocument/2006/relationships/header" Target="header6.xml" /><Relationship Id="rId1150" Type="http://schemas.openxmlformats.org/officeDocument/2006/relationships/header" Target="header298.xml" /><Relationship Id="rId1151" Type="http://schemas.openxmlformats.org/officeDocument/2006/relationships/header" Target="header299.xml" /><Relationship Id="rId1152" Type="http://schemas.openxmlformats.org/officeDocument/2006/relationships/footer" Target="footer298.xml" /><Relationship Id="rId1153" Type="http://schemas.openxmlformats.org/officeDocument/2006/relationships/footer" Target="footer299.xml" /><Relationship Id="rId1154" Type="http://schemas.openxmlformats.org/officeDocument/2006/relationships/header" Target="header300.xml" /><Relationship Id="rId1155" Type="http://schemas.openxmlformats.org/officeDocument/2006/relationships/footer" Target="footer300.xml" /><Relationship Id="rId1156" Type="http://schemas.openxmlformats.org/officeDocument/2006/relationships/hyperlink" Target="https://advance.lexis.com/api/document?collection=news&amp;id=urn:contentItem:654Y-1K91-JCCP-014P-00000-00&amp;context=1516831" TargetMode="External" /><Relationship Id="rId1157" Type="http://schemas.openxmlformats.org/officeDocument/2006/relationships/hyperlink" Target="https://www.young.senate.gov/newsroom/press-releases/young-statement-on-supreme-court-nominee-judge-ketanji-brown-jackson" TargetMode="External" /><Relationship Id="rId1158" Type="http://schemas.openxmlformats.org/officeDocument/2006/relationships/header" Target="header301.xml" /><Relationship Id="rId1159" Type="http://schemas.openxmlformats.org/officeDocument/2006/relationships/header" Target="header302.xml" /><Relationship Id="rId116" Type="http://schemas.openxmlformats.org/officeDocument/2006/relationships/footer" Target="footer6.xml" /><Relationship Id="rId1160" Type="http://schemas.openxmlformats.org/officeDocument/2006/relationships/footer" Target="footer301.xml" /><Relationship Id="rId1161" Type="http://schemas.openxmlformats.org/officeDocument/2006/relationships/footer" Target="footer302.xml" /><Relationship Id="rId1162" Type="http://schemas.openxmlformats.org/officeDocument/2006/relationships/header" Target="header303.xml" /><Relationship Id="rId1163" Type="http://schemas.openxmlformats.org/officeDocument/2006/relationships/footer" Target="footer303.xml" /><Relationship Id="rId1164" Type="http://schemas.openxmlformats.org/officeDocument/2006/relationships/hyperlink" Target="https://advance.lexis.com/api/document?collection=news&amp;id=urn:contentItem:655W-7561-DYG2-R1VP-00000-00&amp;context=1516831" TargetMode="External" /><Relationship Id="rId1165" Type="http://schemas.openxmlformats.org/officeDocument/2006/relationships/theme" Target="theme/theme1.xml" /><Relationship Id="rId1166" Type="http://schemas.openxmlformats.org/officeDocument/2006/relationships/numbering" Target="numbering.xml" /><Relationship Id="rId1167" Type="http://schemas.openxmlformats.org/officeDocument/2006/relationships/styles" Target="styles.xml" /><Relationship Id="rId117" Type="http://schemas.openxmlformats.org/officeDocument/2006/relationships/hyperlink" Target="https://advance.lexis.com/api/document?collection=news&amp;id=urn:contentItem:6569-5D61-DYG2-R1NR-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656P-DND1-DYY9-007J-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655V-WR11-DXVP-V0WV-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655W-7561-DYG2-R234-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655V-WR11-DXVP-V0WW-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652V-G2V1-F027-X36C-00000-00&amp;context=1516831" TargetMode="External" /><Relationship Id="rId139" Type="http://schemas.openxmlformats.org/officeDocument/2006/relationships/hyperlink" Target="https://www.nbcnews.com/politics/supreme-court/culture-wars-2024-messages-qanon-primary-ketanji-brown-jacksons-hearin-rcna21388" TargetMode="External" /><Relationship Id="rId14" Type="http://schemas.openxmlformats.org/officeDocument/2006/relationships/hyperlink" Target="https://advance.lexis.com/api/document?id=urn:contentItem:655P-JCJ1-DYVR-P2DC-00000-00&amp;idtype=PID&amp;context=1516831" TargetMode="External" /><Relationship Id="rId140" Type="http://schemas.openxmlformats.org/officeDocument/2006/relationships/hyperlink" Target="https://media-cldnry.s-nbcnews.com/image/upload/rockcms/2022-03/220324-Ketanji-Brown-Jackson-ew-223p-c3816e.jpg" TargetMode="External" /><Relationship Id="rId141" Type="http://schemas.openxmlformats.org/officeDocument/2006/relationships/hyperlink" Target="https://media-cldnry.s-nbcnews.com/image/upload/rockcms/2022-03/220324-tom-cotton-ew-228p-7dfc3d.jpg" TargetMode="External" /><Relationship Id="rId142" Type="http://schemas.openxmlformats.org/officeDocument/2006/relationships/hyperlink" Target="https://media-cldnry.s-nbcnews.com/image/upload/rockcms/2022-03/220324-Josh-Hawley-ew-240p-687a55.jpg" TargetMode="External" /><Relationship Id="rId143" Type="http://schemas.openxmlformats.org/officeDocument/2006/relationships/hyperlink" Target="https://media-cldnry.s-nbcnews.com/image/upload/rockcms/2022-03/220324-rally-Ketanji-Brown-Jackson-ew-245p-22c791.jpg" TargetMode="External" /><Relationship Id="rId144" Type="http://schemas.openxmlformats.org/officeDocument/2006/relationships/header" Target="header16.xml" /><Relationship Id="rId145" Type="http://schemas.openxmlformats.org/officeDocument/2006/relationships/header" Target="header17.xml" /><Relationship Id="rId146" Type="http://schemas.openxmlformats.org/officeDocument/2006/relationships/footer" Target="footer16.xml" /><Relationship Id="rId147" Type="http://schemas.openxmlformats.org/officeDocument/2006/relationships/footer" Target="footer17.xml" /><Relationship Id="rId148" Type="http://schemas.openxmlformats.org/officeDocument/2006/relationships/header" Target="header18.xml" /><Relationship Id="rId149" Type="http://schemas.openxmlformats.org/officeDocument/2006/relationships/footer" Target="footer18.xml" /><Relationship Id="rId15" Type="http://schemas.openxmlformats.org/officeDocument/2006/relationships/hyperlink" Target="https://advance.lexis.com/api/document?id=urn:contentItem:655V-WR01-DXVP-V27T-00000-00&amp;idtype=PID&amp;context=1516831" TargetMode="External" /><Relationship Id="rId150" Type="http://schemas.openxmlformats.org/officeDocument/2006/relationships/hyperlink" Target="https://advance.lexis.com/api/document?collection=news&amp;id=urn:contentItem:655V-WMS1-JBCN-427G-00000-00&amp;context=1516831"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64XC-B6C1-JBWC-W0PF-00000-00&amp;context=1516831" TargetMode="External" /><Relationship Id="rId158" Type="http://schemas.openxmlformats.org/officeDocument/2006/relationships/image" Target="media/image3.png" /><Relationship Id="rId159" Type="http://schemas.openxmlformats.org/officeDocument/2006/relationships/header" Target="header22.xml" /><Relationship Id="rId16" Type="http://schemas.openxmlformats.org/officeDocument/2006/relationships/hyperlink" Target="https://advance.lexis.com/api/document?id=urn:contentItem:655V-WR11-DXVP-V0YH-00000-00&amp;idtype=PID&amp;context=1516831" TargetMode="External" /><Relationship Id="rId160" Type="http://schemas.openxmlformats.org/officeDocument/2006/relationships/header" Target="header23.xml" /><Relationship Id="rId161" Type="http://schemas.openxmlformats.org/officeDocument/2006/relationships/footer" Target="footer22.xml" /><Relationship Id="rId162" Type="http://schemas.openxmlformats.org/officeDocument/2006/relationships/footer" Target="footer23.xml" /><Relationship Id="rId163" Type="http://schemas.openxmlformats.org/officeDocument/2006/relationships/header" Target="header24.xml" /><Relationship Id="rId164" Type="http://schemas.openxmlformats.org/officeDocument/2006/relationships/footer" Target="footer24.xml" /><Relationship Id="rId165" Type="http://schemas.openxmlformats.org/officeDocument/2006/relationships/hyperlink" Target="https://advance.lexis.com/api/document?collection=news&amp;id=urn:contentItem:6562-68D1-JDG9-Y3WH-00000-00&amp;context=1516831" TargetMode="External" /><Relationship Id="rId166" Type="http://schemas.openxmlformats.org/officeDocument/2006/relationships/image" Target="media/image4.png" /><Relationship Id="rId167" Type="http://schemas.openxmlformats.org/officeDocument/2006/relationships/header" Target="header25.xml" /><Relationship Id="rId168" Type="http://schemas.openxmlformats.org/officeDocument/2006/relationships/header" Target="header26.xml" /><Relationship Id="rId169" Type="http://schemas.openxmlformats.org/officeDocument/2006/relationships/footer" Target="footer25.xml" /><Relationship Id="rId17" Type="http://schemas.openxmlformats.org/officeDocument/2006/relationships/hyperlink" Target="https://advance.lexis.com/api/document?id=urn:contentItem:64W5-7VX1-DYTH-G4HP-00000-00&amp;idtype=PID&amp;context=1516831" TargetMode="External" /><Relationship Id="rId170" Type="http://schemas.openxmlformats.org/officeDocument/2006/relationships/footer" Target="footer26.xml" /><Relationship Id="rId171" Type="http://schemas.openxmlformats.org/officeDocument/2006/relationships/header" Target="header27.xml" /><Relationship Id="rId172" Type="http://schemas.openxmlformats.org/officeDocument/2006/relationships/footer" Target="footer27.xml" /><Relationship Id="rId173" Type="http://schemas.openxmlformats.org/officeDocument/2006/relationships/hyperlink" Target="https://advance.lexis.com/api/document?collection=news&amp;id=urn:contentItem:656P-DND1-DYY9-007J-00000-00&amp;context=1516831" TargetMode="External" /><Relationship Id="rId174" Type="http://schemas.openxmlformats.org/officeDocument/2006/relationships/header" Target="header28.xml" /><Relationship Id="rId175" Type="http://schemas.openxmlformats.org/officeDocument/2006/relationships/header" Target="header29.xml" /><Relationship Id="rId176" Type="http://schemas.openxmlformats.org/officeDocument/2006/relationships/footer" Target="footer28.xml" /><Relationship Id="rId177" Type="http://schemas.openxmlformats.org/officeDocument/2006/relationships/footer" Target="footer29.xml" /><Relationship Id="rId178" Type="http://schemas.openxmlformats.org/officeDocument/2006/relationships/header" Target="header30.xml" /><Relationship Id="rId179" Type="http://schemas.openxmlformats.org/officeDocument/2006/relationships/footer" Target="footer30.xml" /><Relationship Id="rId18" Type="http://schemas.openxmlformats.org/officeDocument/2006/relationships/hyperlink" Target="https://advance.lexis.com/api/document?id=urn:contentItem:652F-JXS1-DY68-12Y4-00000-00&amp;idtype=PID&amp;context=1516831" TargetMode="External" /><Relationship Id="rId180" Type="http://schemas.openxmlformats.org/officeDocument/2006/relationships/hyperlink" Target="https://advance.lexis.com/api/document?collection=news&amp;id=urn:contentItem:655W-7561-DYG2-R234-00000-00&amp;context=1516831" TargetMode="External" /><Relationship Id="rId181" Type="http://schemas.openxmlformats.org/officeDocument/2006/relationships/hyperlink" Target="mailto:lisa@prsolutionsdc.com" TargetMode="External" /><Relationship Id="rId182" Type="http://schemas.openxmlformats.org/officeDocument/2006/relationships/header" Target="header31.xml" /><Relationship Id="rId183" Type="http://schemas.openxmlformats.org/officeDocument/2006/relationships/header" Target="header32.xml" /><Relationship Id="rId184" Type="http://schemas.openxmlformats.org/officeDocument/2006/relationships/footer" Target="footer31.xml" /><Relationship Id="rId185" Type="http://schemas.openxmlformats.org/officeDocument/2006/relationships/footer" Target="footer32.xml" /><Relationship Id="rId186" Type="http://schemas.openxmlformats.org/officeDocument/2006/relationships/header" Target="header33.xml" /><Relationship Id="rId187" Type="http://schemas.openxmlformats.org/officeDocument/2006/relationships/footer" Target="footer33.xml" /><Relationship Id="rId188" Type="http://schemas.openxmlformats.org/officeDocument/2006/relationships/hyperlink" Target="https://advance.lexis.com/api/document?collection=news&amp;id=urn:contentItem:655P-JCJ1-DYVR-P2DC-00000-00&amp;context=1516831" TargetMode="External" /><Relationship Id="rId189" Type="http://schemas.openxmlformats.org/officeDocument/2006/relationships/header" Target="header34.xml" /><Relationship Id="rId19" Type="http://schemas.openxmlformats.org/officeDocument/2006/relationships/hyperlink" Target="https://advance.lexis.com/api/document?id=urn:contentItem:655W-7561-DYG2-R1YC-00000-00&amp;idtype=PID&amp;context=1516831" TargetMode="External" /><Relationship Id="rId190" Type="http://schemas.openxmlformats.org/officeDocument/2006/relationships/header" Target="header35.xml" /><Relationship Id="rId191" Type="http://schemas.openxmlformats.org/officeDocument/2006/relationships/footer" Target="footer34.xml" /><Relationship Id="rId192" Type="http://schemas.openxmlformats.org/officeDocument/2006/relationships/footer" Target="footer35.xml" /><Relationship Id="rId193" Type="http://schemas.openxmlformats.org/officeDocument/2006/relationships/header" Target="header36.xml" /><Relationship Id="rId194" Type="http://schemas.openxmlformats.org/officeDocument/2006/relationships/footer" Target="footer36.xml" /><Relationship Id="rId195" Type="http://schemas.openxmlformats.org/officeDocument/2006/relationships/hyperlink" Target="https://advance.lexis.com/api/document?collection=news&amp;id=urn:contentItem:655V-WR01-DXVP-V27T-00000-00&amp;context=1516831" TargetMode="External" /><Relationship Id="rId196" Type="http://schemas.openxmlformats.org/officeDocument/2006/relationships/header" Target="header37.xml" /><Relationship Id="rId197" Type="http://schemas.openxmlformats.org/officeDocument/2006/relationships/header" Target="header38.xml" /><Relationship Id="rId198" Type="http://schemas.openxmlformats.org/officeDocument/2006/relationships/footer" Target="footer37.xml" /><Relationship Id="rId199" Type="http://schemas.openxmlformats.org/officeDocument/2006/relationships/footer" Target="footer38.xml" /><Relationship Id="rId2" Type="http://schemas.openxmlformats.org/officeDocument/2006/relationships/webSettings" Target="webSettings.xml" /><Relationship Id="rId20" Type="http://schemas.openxmlformats.org/officeDocument/2006/relationships/hyperlink" Target="https://advance.lexis.com/api/document?id=urn:contentItem:656G-9YV1-DY0W-42G6-00000-00&amp;idtype=PID&amp;context=1516831" TargetMode="External" /><Relationship Id="rId200" Type="http://schemas.openxmlformats.org/officeDocument/2006/relationships/header" Target="header39.xml" /><Relationship Id="rId201" Type="http://schemas.openxmlformats.org/officeDocument/2006/relationships/footer" Target="footer39.xml" /><Relationship Id="rId202" Type="http://schemas.openxmlformats.org/officeDocument/2006/relationships/hyperlink" Target="https://advance.lexis.com/api/document?collection=news&amp;id=urn:contentItem:655V-WR11-DXVP-V0YH-00000-00&amp;context=1516831" TargetMode="External" /><Relationship Id="rId203" Type="http://schemas.openxmlformats.org/officeDocument/2006/relationships/header" Target="header40.xml" /><Relationship Id="rId204" Type="http://schemas.openxmlformats.org/officeDocument/2006/relationships/header" Target="header41.xml" /><Relationship Id="rId205" Type="http://schemas.openxmlformats.org/officeDocument/2006/relationships/footer" Target="footer40.xml" /><Relationship Id="rId206" Type="http://schemas.openxmlformats.org/officeDocument/2006/relationships/footer" Target="footer41.xml" /><Relationship Id="rId207" Type="http://schemas.openxmlformats.org/officeDocument/2006/relationships/header" Target="header42.xml" /><Relationship Id="rId208" Type="http://schemas.openxmlformats.org/officeDocument/2006/relationships/footer" Target="footer42.xml" /><Relationship Id="rId209" Type="http://schemas.openxmlformats.org/officeDocument/2006/relationships/hyperlink" Target="https://advance.lexis.com/api/document?collection=news&amp;id=urn:contentItem:64W5-7VX1-DYTH-G4HP-00000-00&amp;context=1516831" TargetMode="External" /><Relationship Id="rId21" Type="http://schemas.openxmlformats.org/officeDocument/2006/relationships/hyperlink" Target="https://advance.lexis.com/api/document?id=urn:contentItem:6521-YS61-DY68-1364-00000-00&amp;idtype=PID&amp;context=1516831" TargetMode="External" /><Relationship Id="rId210" Type="http://schemas.openxmlformats.org/officeDocument/2006/relationships/header" Target="header43.xml" /><Relationship Id="rId211" Type="http://schemas.openxmlformats.org/officeDocument/2006/relationships/header" Target="header44.xml" /><Relationship Id="rId212" Type="http://schemas.openxmlformats.org/officeDocument/2006/relationships/footer" Target="footer43.xml" /><Relationship Id="rId213" Type="http://schemas.openxmlformats.org/officeDocument/2006/relationships/footer" Target="footer44.xml" /><Relationship Id="rId214" Type="http://schemas.openxmlformats.org/officeDocument/2006/relationships/header" Target="header45.xml" /><Relationship Id="rId215" Type="http://schemas.openxmlformats.org/officeDocument/2006/relationships/footer" Target="footer45.xml" /><Relationship Id="rId216" Type="http://schemas.openxmlformats.org/officeDocument/2006/relationships/hyperlink" Target="https://advance.lexis.com/api/document?collection=news&amp;id=urn:contentItem:652F-JXS1-DY68-12Y4-00000-00&amp;context=1516831" TargetMode="External" /><Relationship Id="rId217" Type="http://schemas.openxmlformats.org/officeDocument/2006/relationships/image" Target="media/image5.png" /><Relationship Id="rId218" Type="http://schemas.openxmlformats.org/officeDocument/2006/relationships/hyperlink" Target="https://www.newsweek.com/scotus-confirmation-hearing-live-senate-question-judge-ketanji-brown-jackson-1690047?utm_source=Synacor&amp;utm_medium=Attnet&amp;utm_campaign=Partnerships" TargetMode="External" /><Relationship Id="rId219" Type="http://schemas.openxmlformats.org/officeDocument/2006/relationships/hyperlink" Target="https://www.newsweek.com/who-ketanji-brown-jackson-supreme-court-pick-bio-husband-children-1682664?utm_source=Synacor&amp;utm_medium=Attnet&amp;utm_campaign=Partnerships" TargetMode="External" /><Relationship Id="rId22" Type="http://schemas.openxmlformats.org/officeDocument/2006/relationships/hyperlink" Target="https://advance.lexis.com/api/document?id=urn:contentItem:655V-WR11-DXVP-V0YM-00000-00&amp;idtype=PID&amp;context=1516831" TargetMode="External" /><Relationship Id="rId220" Type="http://schemas.openxmlformats.org/officeDocument/2006/relationships/hyperlink" Target="https://www.newsweek.com/black-women-girls-support-jackson-saying-representation-matters-1690244?utm_source=Synacor&amp;utm_medium=Attnet&amp;utm_campaign=Partnerships" TargetMode="External" /><Relationship Id="rId221" Type="http://schemas.openxmlformats.org/officeDocument/2006/relationships/hyperlink" Target="https://www.newsweek.com/lindsey-graham-slammed-after-questioning-jacksons-religious-beliefs-1690546?utm_source=Synacor&amp;utm_medium=Attnet&amp;utm_campaign=Partnerships" TargetMode="External" /><Relationship Id="rId222" Type="http://schemas.openxmlformats.org/officeDocument/2006/relationships/hyperlink" Target="https://www.newsweek.com/ketanji-brown-jackson-rebuts-criticism-child-porn-cases-guantanamo-bay-detainees-1690501?utm_source=Synacor&amp;utm_medium=Attnet&amp;utm_campaign=Partnerships" TargetMode="External" /><Relationship Id="rId223" Type="http://schemas.openxmlformats.org/officeDocument/2006/relationships/hyperlink" Target="https://www.newsweek.com/ted-cruz-ketanji-brown-jackson-crt-1619-project-1690686?utm_source=Synacor&amp;utm_medium=Attnet&amp;utm_campaign=Partnerships" TargetMode="External" /><Relationship Id="rId224" Type="http://schemas.openxmlformats.org/officeDocument/2006/relationships/hyperlink" Target="https://www.newsweek.com/josh-hawley-lists-7-lenient-ketanji-brown-jackson-child-porn-sentencings-1690170?utm_source=Synacor&amp;utm_medium=Attnet&amp;utm_campaign=Partnerships" TargetMode="External" /><Relationship Id="rId225" Type="http://schemas.openxmlformats.org/officeDocument/2006/relationships/hyperlink" Target="https://d.newsweek.com/en/full/2006870/ketanji-brown-jackson-hearing.jpg" TargetMode="External" /><Relationship Id="rId226" Type="http://schemas.openxmlformats.org/officeDocument/2006/relationships/header" Target="header46.xml" /><Relationship Id="rId227" Type="http://schemas.openxmlformats.org/officeDocument/2006/relationships/header" Target="header47.xml" /><Relationship Id="rId228" Type="http://schemas.openxmlformats.org/officeDocument/2006/relationships/footer" Target="footer46.xml" /><Relationship Id="rId229" Type="http://schemas.openxmlformats.org/officeDocument/2006/relationships/footer" Target="footer47.xml" /><Relationship Id="rId23" Type="http://schemas.openxmlformats.org/officeDocument/2006/relationships/hyperlink" Target="https://advance.lexis.com/api/document?id=urn:contentItem:64W4-DPH1-DYG2-R350-00000-00&amp;idtype=PID&amp;context=1516831" TargetMode="External" /><Relationship Id="rId230" Type="http://schemas.openxmlformats.org/officeDocument/2006/relationships/header" Target="header48.xml" /><Relationship Id="rId231" Type="http://schemas.openxmlformats.org/officeDocument/2006/relationships/footer" Target="footer48.xml" /><Relationship Id="rId232" Type="http://schemas.openxmlformats.org/officeDocument/2006/relationships/hyperlink" Target="https://advance.lexis.com/api/document?collection=news&amp;id=urn:contentItem:655W-7561-DYG2-R1YC-00000-00&amp;context=1516831" TargetMode="External" /><Relationship Id="rId233" Type="http://schemas.openxmlformats.org/officeDocument/2006/relationships/hyperlink" Target="mailto:Rsnowdy@greenpeace.org" TargetMode="External" /><Relationship Id="rId234" Type="http://schemas.openxmlformats.org/officeDocument/2006/relationships/header" Target="header49.xml" /><Relationship Id="rId235" Type="http://schemas.openxmlformats.org/officeDocument/2006/relationships/header" Target="header50.xml" /><Relationship Id="rId236" Type="http://schemas.openxmlformats.org/officeDocument/2006/relationships/footer" Target="footer49.xml" /><Relationship Id="rId237" Type="http://schemas.openxmlformats.org/officeDocument/2006/relationships/footer" Target="footer50.xml" /><Relationship Id="rId238" Type="http://schemas.openxmlformats.org/officeDocument/2006/relationships/header" Target="header51.xml" /><Relationship Id="rId239" Type="http://schemas.openxmlformats.org/officeDocument/2006/relationships/footer" Target="footer51.xml" /><Relationship Id="rId24" Type="http://schemas.openxmlformats.org/officeDocument/2006/relationships/hyperlink" Target="https://advance.lexis.com/api/document?id=urn:contentItem:655V-WR11-DXVP-V2JP-00000-00&amp;idtype=PID&amp;context=1516831" TargetMode="External" /><Relationship Id="rId240" Type="http://schemas.openxmlformats.org/officeDocument/2006/relationships/hyperlink" Target="https://advance.lexis.com/api/document?collection=news&amp;id=urn:contentItem:656G-9YV1-DY0W-42G6-00000-00&amp;context=1516831" TargetMode="External" /><Relationship Id="rId241" Type="http://schemas.openxmlformats.org/officeDocument/2006/relationships/header" Target="header52.xml" /><Relationship Id="rId242" Type="http://schemas.openxmlformats.org/officeDocument/2006/relationships/header" Target="header53.xml" /><Relationship Id="rId243" Type="http://schemas.openxmlformats.org/officeDocument/2006/relationships/footer" Target="footer52.xml" /><Relationship Id="rId244" Type="http://schemas.openxmlformats.org/officeDocument/2006/relationships/footer" Target="footer53.xml" /><Relationship Id="rId245" Type="http://schemas.openxmlformats.org/officeDocument/2006/relationships/header" Target="header54.xml" /><Relationship Id="rId246" Type="http://schemas.openxmlformats.org/officeDocument/2006/relationships/footer" Target="footer54.xml" /><Relationship Id="rId247" Type="http://schemas.openxmlformats.org/officeDocument/2006/relationships/hyperlink" Target="https://advance.lexis.com/api/document?collection=news&amp;id=urn:contentItem:6521-YS61-DY68-1364-00000-00&amp;context=1516831" TargetMode="External" /><Relationship Id="rId248" Type="http://schemas.openxmlformats.org/officeDocument/2006/relationships/hyperlink" Target="https://www.newsweek.com/how-ketanji-brown-jackson-experience-differs-scotus-justices-1689932?utm_source=Synacor&amp;utm_medium=Attnet&amp;utm_campaign=Partnerships" TargetMode="External" /><Relationship Id="rId249" Type="http://schemas.openxmlformats.org/officeDocument/2006/relationships/hyperlink" Target="https://www.newsweek.com/joe-biden-nominate-ketanji-brown-jackson-supreme-court-report-1682672?utm_source=Synacor&amp;utm_medium=Attnet&amp;utm_campaign=Partnerships" TargetMode="External" /><Relationship Id="rId25" Type="http://schemas.openxmlformats.org/officeDocument/2006/relationships/hyperlink" Target="https://advance.lexis.com/api/document?id=urn:contentItem:655V-WR01-DXVP-V27M-00000-00&amp;idtype=PID&amp;context=1516831" TargetMode="External" /><Relationship Id="rId250" Type="http://schemas.openxmlformats.org/officeDocument/2006/relationships/hyperlink" Target="https://apnews.com/article/stephen-breyer-supreme-court-retirement-2f9c1f5da824e3b1ef25964205131fff" TargetMode="External" /><Relationship Id="rId251" Type="http://schemas.openxmlformats.org/officeDocument/2006/relationships/hyperlink" Target="https://www.newsweek.com/topic/senate?utm_source=Synacor&amp;utm_medium=Attnet&amp;utm_campaign=Partnerships" TargetMode="External" /><Relationship Id="rId252" Type="http://schemas.openxmlformats.org/officeDocument/2006/relationships/hyperlink" Target="https://www.newsweek.com/topic/joe-biden?utm_source=Synacor&amp;utm_medium=Attnet&amp;utm_campaign=Partnerships" TargetMode="External" /><Relationship Id="rId253" Type="http://schemas.openxmlformats.org/officeDocument/2006/relationships/hyperlink" Target="https://www.newsweek.com/topic/supreme-court?utm_source=Synacor&amp;utm_medium=Attnet&amp;utm_campaign=Partnerships" TargetMode="External" /><Relationship Id="rId254" Type="http://schemas.openxmlformats.org/officeDocument/2006/relationships/hyperlink" Target="https://www.judiciary.senate.gov/meetings/the-nomination-of-ketanji-brown-jackson-to-be-an-associate-justice-of-the-supreme-court-of-the-united-states" TargetMode="External" /><Relationship Id="rId255" Type="http://schemas.openxmlformats.org/officeDocument/2006/relationships/hyperlink" Target="https://d.newsweek.com/en/full/2005173/ketanji-brown-jackson-arrives-hearing.jpg" TargetMode="External" /><Relationship Id="rId256" Type="http://schemas.openxmlformats.org/officeDocument/2006/relationships/header" Target="header55.xml" /><Relationship Id="rId257" Type="http://schemas.openxmlformats.org/officeDocument/2006/relationships/header" Target="header56.xml" /><Relationship Id="rId258" Type="http://schemas.openxmlformats.org/officeDocument/2006/relationships/footer" Target="footer55.xml" /><Relationship Id="rId259" Type="http://schemas.openxmlformats.org/officeDocument/2006/relationships/footer" Target="footer56.xml" /><Relationship Id="rId26" Type="http://schemas.openxmlformats.org/officeDocument/2006/relationships/hyperlink" Target="https://advance.lexis.com/api/document?id=urn:contentItem:655W-WJP1-DYTH-G20G-00000-00&amp;idtype=PID&amp;context=1516831" TargetMode="External" /><Relationship Id="rId260" Type="http://schemas.openxmlformats.org/officeDocument/2006/relationships/header" Target="header57.xml" /><Relationship Id="rId261" Type="http://schemas.openxmlformats.org/officeDocument/2006/relationships/footer" Target="footer57.xml" /><Relationship Id="rId262" Type="http://schemas.openxmlformats.org/officeDocument/2006/relationships/hyperlink" Target="https://advance.lexis.com/api/document?collection=news&amp;id=urn:contentItem:655V-WR11-DXVP-V0YM-00000-00&amp;context=1516831" TargetMode="External" /><Relationship Id="rId263" Type="http://schemas.openxmlformats.org/officeDocument/2006/relationships/header" Target="header58.xml" /><Relationship Id="rId264" Type="http://schemas.openxmlformats.org/officeDocument/2006/relationships/header" Target="header59.xml" /><Relationship Id="rId265" Type="http://schemas.openxmlformats.org/officeDocument/2006/relationships/footer" Target="footer58.xml" /><Relationship Id="rId266" Type="http://schemas.openxmlformats.org/officeDocument/2006/relationships/footer" Target="footer59.xml" /><Relationship Id="rId267" Type="http://schemas.openxmlformats.org/officeDocument/2006/relationships/header" Target="header60.xml" /><Relationship Id="rId268" Type="http://schemas.openxmlformats.org/officeDocument/2006/relationships/footer" Target="footer60.xml" /><Relationship Id="rId269" Type="http://schemas.openxmlformats.org/officeDocument/2006/relationships/hyperlink" Target="https://advance.lexis.com/api/document?collection=news&amp;id=urn:contentItem:64W4-DPH1-DYG2-R350-00000-00&amp;context=1516831" TargetMode="External" /><Relationship Id="rId27" Type="http://schemas.openxmlformats.org/officeDocument/2006/relationships/hyperlink" Target="https://advance.lexis.com/api/document?id=urn:contentItem:655T-J6J1-JCMN-Y318-00000-00&amp;idtype=PID&amp;context=1516831" TargetMode="External" /><Relationship Id="rId270" Type="http://schemas.openxmlformats.org/officeDocument/2006/relationships/header" Target="header61.xml" /><Relationship Id="rId271" Type="http://schemas.openxmlformats.org/officeDocument/2006/relationships/header" Target="header62.xml" /><Relationship Id="rId272" Type="http://schemas.openxmlformats.org/officeDocument/2006/relationships/footer" Target="footer61.xml" /><Relationship Id="rId273" Type="http://schemas.openxmlformats.org/officeDocument/2006/relationships/footer" Target="footer62.xml" /><Relationship Id="rId274" Type="http://schemas.openxmlformats.org/officeDocument/2006/relationships/header" Target="header63.xml" /><Relationship Id="rId275" Type="http://schemas.openxmlformats.org/officeDocument/2006/relationships/footer" Target="footer63.xml" /><Relationship Id="rId276" Type="http://schemas.openxmlformats.org/officeDocument/2006/relationships/hyperlink" Target="https://advance.lexis.com/api/document?collection=news&amp;id=urn:contentItem:655V-WR11-DXVP-V2JP-00000-00&amp;context=1516831" TargetMode="External" /><Relationship Id="rId277" Type="http://schemas.openxmlformats.org/officeDocument/2006/relationships/header" Target="header64.xml" /><Relationship Id="rId278" Type="http://schemas.openxmlformats.org/officeDocument/2006/relationships/header" Target="header65.xml" /><Relationship Id="rId279" Type="http://schemas.openxmlformats.org/officeDocument/2006/relationships/footer" Target="footer64.xml" /><Relationship Id="rId28" Type="http://schemas.openxmlformats.org/officeDocument/2006/relationships/hyperlink" Target="https://advance.lexis.com/api/document?id=urn:contentItem:652F-P5J1-JC11-109P-00000-00&amp;idtype=PID&amp;context=1516831" TargetMode="External" /><Relationship Id="rId280" Type="http://schemas.openxmlformats.org/officeDocument/2006/relationships/footer" Target="footer65.xml" /><Relationship Id="rId281" Type="http://schemas.openxmlformats.org/officeDocument/2006/relationships/header" Target="header66.xml" /><Relationship Id="rId282" Type="http://schemas.openxmlformats.org/officeDocument/2006/relationships/footer" Target="footer66.xml" /><Relationship Id="rId283" Type="http://schemas.openxmlformats.org/officeDocument/2006/relationships/hyperlink" Target="https://advance.lexis.com/api/document?collection=news&amp;id=urn:contentItem:655V-WR01-DXVP-V27M-00000-00&amp;context=1516831" TargetMode="External" /><Relationship Id="rId284" Type="http://schemas.openxmlformats.org/officeDocument/2006/relationships/header" Target="header67.xml" /><Relationship Id="rId285" Type="http://schemas.openxmlformats.org/officeDocument/2006/relationships/header" Target="header68.xml" /><Relationship Id="rId286" Type="http://schemas.openxmlformats.org/officeDocument/2006/relationships/footer" Target="footer67.xml" /><Relationship Id="rId287" Type="http://schemas.openxmlformats.org/officeDocument/2006/relationships/footer" Target="footer68.xml" /><Relationship Id="rId288" Type="http://schemas.openxmlformats.org/officeDocument/2006/relationships/header" Target="header69.xml" /><Relationship Id="rId289" Type="http://schemas.openxmlformats.org/officeDocument/2006/relationships/footer" Target="footer69.xml" /><Relationship Id="rId29" Type="http://schemas.openxmlformats.org/officeDocument/2006/relationships/hyperlink" Target="https://advance.lexis.com/api/document?id=urn:contentItem:6558-0061-DYTH-G37B-00000-00&amp;idtype=PID&amp;context=1516831" TargetMode="External" /><Relationship Id="rId290" Type="http://schemas.openxmlformats.org/officeDocument/2006/relationships/hyperlink" Target="https://advance.lexis.com/api/document?collection=news&amp;id=urn:contentItem:655W-WJP1-DYTH-G20G-00000-00&amp;context=1516831" TargetMode="External" /><Relationship Id="rId291" Type="http://schemas.openxmlformats.org/officeDocument/2006/relationships/header" Target="header70.xml" /><Relationship Id="rId292" Type="http://schemas.openxmlformats.org/officeDocument/2006/relationships/header" Target="header71.xml" /><Relationship Id="rId293" Type="http://schemas.openxmlformats.org/officeDocument/2006/relationships/footer" Target="footer70.xml" /><Relationship Id="rId294" Type="http://schemas.openxmlformats.org/officeDocument/2006/relationships/footer" Target="footer71.xml" /><Relationship Id="rId295" Type="http://schemas.openxmlformats.org/officeDocument/2006/relationships/header" Target="header72.xml" /><Relationship Id="rId296" Type="http://schemas.openxmlformats.org/officeDocument/2006/relationships/footer" Target="footer72.xml" /><Relationship Id="rId297" Type="http://schemas.openxmlformats.org/officeDocument/2006/relationships/hyperlink" Target="https://advance.lexis.com/api/document?collection=news&amp;id=urn:contentItem:655T-J6J1-JCMN-Y318-00000-00&amp;context=1516831" TargetMode="External" /><Relationship Id="rId298" Type="http://schemas.openxmlformats.org/officeDocument/2006/relationships/hyperlink" Target="http://floridapolitics.com" TargetMode="External" /><Relationship Id="rId299" Type="http://schemas.openxmlformats.org/officeDocument/2006/relationships/hyperlink" Target="https://www.flbog.edu/fuelingfloridasfuture"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56P-DNC1-DYY9-026D-00000-00&amp;idtype=PID&amp;context=1516831" TargetMode="External" /><Relationship Id="rId300" Type="http://schemas.openxmlformats.org/officeDocument/2006/relationships/hyperlink" Target="http://amandamakki.com" TargetMode="External" /><Relationship Id="rId301" Type="http://schemas.openxmlformats.org/officeDocument/2006/relationships/hyperlink" Target="https://t.co/OCCYVgln35" TargetMode="External" /><Relationship Id="rId302" Type="http://schemas.openxmlformats.org/officeDocument/2006/relationships/hyperlink" Target="https://t.co" TargetMode="External" /><Relationship Id="rId303" Type="http://schemas.openxmlformats.org/officeDocument/2006/relationships/hyperlink" Target="https://floridapolitics.com" TargetMode="External" /><Relationship Id="rId304" Type="http://schemas.openxmlformats.org/officeDocument/2006/relationships/hyperlink" Target="https://apnews.com/article/ketanji-brown-jackson-stephen-breyer-biden-us-supreme-court-election-2020-44978cd5c89b917a59d2f94ca60fedc2" TargetMode="External" /><Relationship Id="rId305" Type="http://schemas.openxmlformats.org/officeDocument/2006/relationships/hyperlink" Target="https://www.cadc.uscourts.gov/internet/home.nsf/content/VL+-+Judges+-+KBJ" TargetMode="External" /><Relationship Id="rId306" Type="http://schemas.openxmlformats.org/officeDocument/2006/relationships/hyperlink" Target="https://www.nytimes.com/2022/02/26/us/ketanji-brown-jackson-high-school-debate.html" TargetMode="External" /><Relationship Id="rId307" Type="http://schemas.openxmlformats.org/officeDocument/2006/relationships/hyperlink" Target="https://floridapolitics.com/archives/500749-florida-leaders-react-to-ketanji-brown-jackson-nomination-to-supreme-court/" TargetMode="External" /><Relationship Id="rId308" Type="http://schemas.openxmlformats.org/officeDocument/2006/relationships/hyperlink" Target="https://twitter.com/valdemings/status/1512149525670109186?s=20&amp;t=amo5VVFXZ0QPPwPb7YqINg" TargetMode="External" /><Relationship Id="rId309" Type="http://schemas.openxmlformats.org/officeDocument/2006/relationships/hyperlink" Target="https://twitter.com/hashtag/FloridaProud?src=hash&amp;ref_src=twsrc%5Etfw" TargetMode="External" /><Relationship Id="rId31" Type="http://schemas.openxmlformats.org/officeDocument/2006/relationships/hyperlink" Target="https://advance.lexis.com/api/document?id=urn:contentItem:655T-J6J1-JCMN-Y2MY-00000-00&amp;idtype=PID&amp;context=1516831" TargetMode="External" /><Relationship Id="rId310" Type="http://schemas.openxmlformats.org/officeDocument/2006/relationships/hyperlink" Target="https://twitter.com/valdemings/status/1512149525670109186?ref_src=twsrc%5Etfw" TargetMode="External" /><Relationship Id="rId311" Type="http://schemas.openxmlformats.org/officeDocument/2006/relationships/hyperlink" Target="https://twitter.com/CharlieCrist/status/1512133663965814787?ref_src=twsrc%5Etfw" TargetMode="External" /><Relationship Id="rId312" Type="http://schemas.openxmlformats.org/officeDocument/2006/relationships/hyperlink" Target="https://twitter.com/NikkiFried/status/1512138923945963520?ref_src=twsrc%5Etfw" TargetMode="External" /><Relationship Id="rId313" Type="http://schemas.openxmlformats.org/officeDocument/2006/relationships/hyperlink" Target="https://t.co/hdBq0pebZw" TargetMode="External" /><Relationship Id="rId314" Type="http://schemas.openxmlformats.org/officeDocument/2006/relationships/hyperlink" Target="https://twitter.com/LeaderBookFL/status/1512133618067558405?ref_src=twsrc%5Etfw" TargetMode="External" /><Relationship Id="rId315" Type="http://schemas.openxmlformats.org/officeDocument/2006/relationships/hyperlink" Target="https://www.newyorker.com/news/daily-comment/the-republicans-wild-attacks-at-ketanji-brown-jacksons-confirmation-hearing" TargetMode="External" /><Relationship Id="rId316" Type="http://schemas.openxmlformats.org/officeDocument/2006/relationships/hyperlink" Target="https://twitter.com/AnnaForFlorida/status/1512133383643709441?ref_src=twsrc%5Etfw" TargetMode="External" /><Relationship Id="rId317" Type="http://schemas.openxmlformats.org/officeDocument/2006/relationships/hyperlink" Target="https://fop.net" TargetMode="External" /><Relationship Id="rId318" Type="http://schemas.openxmlformats.org/officeDocument/2006/relationships/hyperlink" Target="https://www.theiacp.org" TargetMode="External" /><Relationship Id="rId319" Type="http://schemas.openxmlformats.org/officeDocument/2006/relationships/hyperlink" Target="https://t.co/LXJZCxrqlU" TargetMode="External" /><Relationship Id="rId32" Type="http://schemas.openxmlformats.org/officeDocument/2006/relationships/hyperlink" Target="https://advance.lexis.com/api/document?id=urn:contentItem:6526-0X81-JCMN-Y3GD-00000-00&amp;idtype=PID&amp;context=1516831" TargetMode="External" /><Relationship Id="rId320" Type="http://schemas.openxmlformats.org/officeDocument/2006/relationships/hyperlink" Target="https://twitter.com/MayorDaniella/status/1512143868581621770?ref_src=twsrc%5Etfw" TargetMode="External" /><Relationship Id="rId321" Type="http://schemas.openxmlformats.org/officeDocument/2006/relationships/hyperlink" Target="https://floridapolitics.com/archives/510063-more-endorsements-roll-in-for-jared-moskowitzs-bid-for-congress/" TargetMode="External" /><Relationship Id="rId322" Type="http://schemas.openxmlformats.org/officeDocument/2006/relationships/hyperlink" Target="https://twitter.com/JaredEMoskowitz/status/1512133758295621636?ref_src=twsrc%5Etfw" TargetMode="External" /><Relationship Id="rId323" Type="http://schemas.openxmlformats.org/officeDocument/2006/relationships/hyperlink" Target="https://twitter.com/MiamiDadeCounty?ref_src=twsrc%5Etfw" TargetMode="External" /><Relationship Id="rId324" Type="http://schemas.openxmlformats.org/officeDocument/2006/relationships/hyperlink" Target="https://twitter.com/USSupremeCourt?ref_src=twsrc%5Etfw" TargetMode="External" /><Relationship Id="rId325" Type="http://schemas.openxmlformats.org/officeDocument/2006/relationships/hyperlink" Target="https://t.co/K5RZbDi9Uk" TargetMode="External" /><Relationship Id="rId326" Type="http://schemas.openxmlformats.org/officeDocument/2006/relationships/hyperlink" Target="https://twitter.com/KathyFndzRundle/status/1512146414922612745?ref_src=twsrc%5Etfw" TargetMode="External" /><Relationship Id="rId327" Type="http://schemas.openxmlformats.org/officeDocument/2006/relationships/hyperlink" Target="https://twitter.com/DanDaley/status/1512132996551352336?ref_src=twsrc%5Etfw" TargetMode="External" /><Relationship Id="rId328" Type="http://schemas.openxmlformats.org/officeDocument/2006/relationships/hyperlink" Target="https://t.co/B6cPQxX02q" TargetMode="External" /><Relationship Id="rId329" Type="http://schemas.openxmlformats.org/officeDocument/2006/relationships/hyperlink" Target="https://twitter.com/RepDarrenSoto/status/1512159080667832322?ref_src=twsrc%5Etfw" TargetMode="External" /><Relationship Id="rId33" Type="http://schemas.openxmlformats.org/officeDocument/2006/relationships/hyperlink" Target="https://advance.lexis.com/api/document?id=urn:contentItem:656P-DN81-JCG7-855V-00000-00&amp;idtype=PID&amp;context=1516831" TargetMode="External" /><Relationship Id="rId330" Type="http://schemas.openxmlformats.org/officeDocument/2006/relationships/hyperlink" Target="https://t.co/wxexAlH8UX" TargetMode="External" /><Relationship Id="rId331" Type="http://schemas.openxmlformats.org/officeDocument/2006/relationships/hyperlink" Target="https://twitter.com/SShawFL/status/1512142315946659844?ref_src=twsrc%5Etfw" TargetMode="External" /><Relationship Id="rId332" Type="http://schemas.openxmlformats.org/officeDocument/2006/relationships/hyperlink" Target="https://twitter.com/POTUS?ref_src=twsrc%5Etfw" TargetMode="External" /><Relationship Id="rId333" Type="http://schemas.openxmlformats.org/officeDocument/2006/relationships/hyperlink" Target="https://twitter.com/culvert/status/1512133252873662476?ref_src=twsrc%5Etfw" TargetMode="External" /><Relationship Id="rId334" Type="http://schemas.openxmlformats.org/officeDocument/2006/relationships/hyperlink" Target="https://twitter.com/AaronParnas/status/1512128692516007939?ref_src=twsrc%5Etfw" TargetMode="External" /><Relationship Id="rId335" Type="http://schemas.openxmlformats.org/officeDocument/2006/relationships/header" Target="header73.xml" /><Relationship Id="rId336" Type="http://schemas.openxmlformats.org/officeDocument/2006/relationships/header" Target="header74.xml" /><Relationship Id="rId337" Type="http://schemas.openxmlformats.org/officeDocument/2006/relationships/footer" Target="footer73.xml" /><Relationship Id="rId338" Type="http://schemas.openxmlformats.org/officeDocument/2006/relationships/footer" Target="footer74.xml" /><Relationship Id="rId339" Type="http://schemas.openxmlformats.org/officeDocument/2006/relationships/header" Target="header75.xml" /><Relationship Id="rId34" Type="http://schemas.openxmlformats.org/officeDocument/2006/relationships/hyperlink" Target="https://advance.lexis.com/api/document?id=urn:contentItem:6550-7891-JBSN-33PW-00000-00&amp;idtype=PID&amp;context=1516831" TargetMode="External" /><Relationship Id="rId340" Type="http://schemas.openxmlformats.org/officeDocument/2006/relationships/footer" Target="footer75.xml" /><Relationship Id="rId341" Type="http://schemas.openxmlformats.org/officeDocument/2006/relationships/hyperlink" Target="https://advance.lexis.com/api/document?collection=news&amp;id=urn:contentItem:652F-P5J1-JC11-109P-00000-00&amp;context=1516831" TargetMode="External" /><Relationship Id="rId342" Type="http://schemas.openxmlformats.org/officeDocument/2006/relationships/hyperlink" Target="https://morningconsult.com/2022/02/28/ketanji-brown-jackson-supreme-court-nomination-poll/?link_id=1&amp;can_id=9bd25885546ca016f1c5d207d363e4e6&amp;source=email-ketanji-brown-jackson-enters-confirmation-hearings-with-stronger-public-support-than-at-least-the-last-six-justices&amp;email_referrer=email_1483625&amp;email_subject=ketanji-brown-jackson-enters-confirmation-hearings-with-stronger-public-support-than-at-least-the-last-six-justices" TargetMode="External" /><Relationship Id="rId343" Type="http://schemas.openxmlformats.org/officeDocument/2006/relationships/hyperlink" Target="https://today.yougov.com/topics/politics/articles-reports/2022/03/04/how-do-opinions-ketanji-brown-jackson-compare?link_id=2&amp;can_id=9bd25885546ca016f1c5d207d363e4e6&amp;source=email-ketanji-brown-jackson-enters-confirmation-hearings-with-stronger-public-support-than-at-least-the-last-six-justices&amp;email_referrer=email_1483625&amp;email_subject=ketanji-brown-jackson-enters-confirmation-hearings-with-stronger-public-support-than-at-least-the-last-six-justices" TargetMode="External" /><Relationship Id="rId344" Type="http://schemas.openxmlformats.org/officeDocument/2006/relationships/hyperlink" Target="https://www.economist.com/graphic-detail/2020/10/12/amy-coney-barrett-is-the-least-popular-supreme-court-nominee-in-recent-history?link_id=4&amp;can_id=9bd25885546ca016f1c5d207d363e4e6&amp;source=email-ketanji-brown-jackson-enters-confirmation-hearings-with-stronger-public-support-than-at-least-the-last-six-justices&amp;email_referrer=email_1483625&amp;email_subject=ketanji-brown-jackson-enters-confirmation-hearings-with-stronger-public-support-than-at-least-the-last-six-justices" TargetMode="External" /><Relationship Id="rId345" Type="http://schemas.openxmlformats.org/officeDocument/2006/relationships/hyperlink" Target="https://www.pewresearch.org/fact-tank/2022/03/17/more-support-than-oppose-jacksons-supreme-court-nomination-with-many-not-sure/?utm_content=buffer5bd00&amp;utm_medium=social&amp;utm_source=twitter.com&amp;utm_campaign=buffer&amp;link_id=3&amp;can_id=9bd25885546ca016f1c5d207d363e4e6&amp;email_referrer=email_1483625&amp;email_subject=ketanji-brown-jackson-enters-confirmation-hearings-with-stronger-public-support-than-at-least-the-last-six-justices" TargetMode="External" /><Relationship Id="rId346" Type="http://schemas.openxmlformats.org/officeDocument/2006/relationships/header" Target="header76.xml" /><Relationship Id="rId347" Type="http://schemas.openxmlformats.org/officeDocument/2006/relationships/header" Target="header77.xml" /><Relationship Id="rId348" Type="http://schemas.openxmlformats.org/officeDocument/2006/relationships/footer" Target="footer76.xml" /><Relationship Id="rId349" Type="http://schemas.openxmlformats.org/officeDocument/2006/relationships/footer" Target="footer77.xml" /><Relationship Id="rId35" Type="http://schemas.openxmlformats.org/officeDocument/2006/relationships/hyperlink" Target="https://advance.lexis.com/api/document?id=urn:contentItem:655W-WJP1-DYTH-G1SB-00000-00&amp;idtype=PID&amp;context=1516831" TargetMode="External" /><Relationship Id="rId350" Type="http://schemas.openxmlformats.org/officeDocument/2006/relationships/header" Target="header78.xml" /><Relationship Id="rId351" Type="http://schemas.openxmlformats.org/officeDocument/2006/relationships/footer" Target="footer78.xml" /><Relationship Id="rId352" Type="http://schemas.openxmlformats.org/officeDocument/2006/relationships/hyperlink" Target="https://advance.lexis.com/api/document?collection=news&amp;id=urn:contentItem:6558-0061-DYTH-G37B-00000-00&amp;context=1516831" TargetMode="External" /><Relationship Id="rId353" Type="http://schemas.openxmlformats.org/officeDocument/2006/relationships/header" Target="header79.xml" /><Relationship Id="rId354" Type="http://schemas.openxmlformats.org/officeDocument/2006/relationships/header" Target="header80.xml" /><Relationship Id="rId355" Type="http://schemas.openxmlformats.org/officeDocument/2006/relationships/footer" Target="footer79.xml" /><Relationship Id="rId356" Type="http://schemas.openxmlformats.org/officeDocument/2006/relationships/footer" Target="footer80.xml" /><Relationship Id="rId357" Type="http://schemas.openxmlformats.org/officeDocument/2006/relationships/header" Target="header81.xml" /><Relationship Id="rId358" Type="http://schemas.openxmlformats.org/officeDocument/2006/relationships/footer" Target="footer81.xml" /><Relationship Id="rId359" Type="http://schemas.openxmlformats.org/officeDocument/2006/relationships/hyperlink" Target="https://advance.lexis.com/api/document?collection=news&amp;id=urn:contentItem:656P-DNC1-DYY9-026D-00000-00&amp;context=1516831" TargetMode="External" /><Relationship Id="rId36" Type="http://schemas.openxmlformats.org/officeDocument/2006/relationships/hyperlink" Target="https://advance.lexis.com/api/document?id=urn:contentItem:64W4-K521-DYG2-R44D-00000-00&amp;idtype=PID&amp;context=1516831" TargetMode="External" /><Relationship Id="rId360" Type="http://schemas.openxmlformats.org/officeDocument/2006/relationships/header" Target="header82.xml" /><Relationship Id="rId361" Type="http://schemas.openxmlformats.org/officeDocument/2006/relationships/header" Target="header83.xml" /><Relationship Id="rId362" Type="http://schemas.openxmlformats.org/officeDocument/2006/relationships/footer" Target="footer82.xml" /><Relationship Id="rId363" Type="http://schemas.openxmlformats.org/officeDocument/2006/relationships/footer" Target="footer83.xml" /><Relationship Id="rId364" Type="http://schemas.openxmlformats.org/officeDocument/2006/relationships/header" Target="header84.xml" /><Relationship Id="rId365" Type="http://schemas.openxmlformats.org/officeDocument/2006/relationships/footer" Target="footer84.xml" /><Relationship Id="rId366" Type="http://schemas.openxmlformats.org/officeDocument/2006/relationships/hyperlink" Target="https://advance.lexis.com/api/document?collection=news&amp;id=urn:contentItem:655T-J6J1-JCMN-Y2MY-00000-00&amp;context=1516831" TargetMode="External" /><Relationship Id="rId367" Type="http://schemas.openxmlformats.org/officeDocument/2006/relationships/hyperlink" Target="https://link.axios.com/join/am-signup?source=aci" TargetMode="External" /><Relationship Id="rId368" Type="http://schemas.openxmlformats.org/officeDocument/2006/relationships/hyperlink" Target="https://www.axios.com/ketanji-brown-jackson-supreme-court-biden-5aaba226-c0e0-43f6-8952-a803c9c0e29c.html" TargetMode="External" /><Relationship Id="rId369" Type="http://schemas.openxmlformats.org/officeDocument/2006/relationships/hyperlink" Target="https://www.instagram.com/p/CcD--EzO00t/?utm_source=ig_web_copy_link" TargetMode="External" /><Relationship Id="rId37" Type="http://schemas.openxmlformats.org/officeDocument/2006/relationships/hyperlink" Target="https://advance.lexis.com/api/document?id=urn:contentItem:655W-7561-DYG2-R1XS-00000-00&amp;idtype=PID&amp;context=1516831" TargetMode="External" /><Relationship Id="rId370" Type="http://schemas.openxmlformats.org/officeDocument/2006/relationships/hyperlink" Target="https://twitter.com/USAmbUN/status/1512140033989529604" TargetMode="External" /><Relationship Id="rId371" Type="http://schemas.openxmlformats.org/officeDocument/2006/relationships/hyperlink" Target="https://twitter.com/AyannaPressley/status/1512131055171551233" TargetMode="External" /><Relationship Id="rId372" Type="http://schemas.openxmlformats.org/officeDocument/2006/relationships/hyperlink" Target="https://twitter.com/AyannaPressley/status/1512127557059153925" TargetMode="External" /><Relationship Id="rId373" Type="http://schemas.openxmlformats.org/officeDocument/2006/relationships/hyperlink" Target="https://twitter.com/staceyabrams/status/1512148272227438593?ref_src=twsrc%5Egoogle%7Ctwcamp%5Eserp%7Ctwgr%5Etweet" TargetMode="External" /><Relationship Id="rId374" Type="http://schemas.openxmlformats.org/officeDocument/2006/relationships/hyperlink" Target="https://twitter.com/RepKarenBass/status/1512133537205391361?ref_src=twsrc%5Egoogle%7Ctwcamp%5Eserp%7Ctwgr%5Etweet" TargetMode="External" /><Relationship Id="rId375" Type="http://schemas.openxmlformats.org/officeDocument/2006/relationships/hyperlink" Target="https://twitter.com/KamalaHarris/status/1512187211395047428?ref_src=twsrc%5Egoogle%7Ctwcamp%5Eserp%7Ctwgr%5Etweet" TargetMode="External" /><Relationship Id="rId376" Type="http://schemas.openxmlformats.org/officeDocument/2006/relationships/hyperlink" Target="https://www.axios.com/ketanji-brown-jackson-senate-confirmation-hearings-caee4e15-b419-4929-b6ba-3cc8eb747e1c.html" TargetMode="External" /><Relationship Id="rId377" Type="http://schemas.openxmlformats.org/officeDocument/2006/relationships/header" Target="header85.xml" /><Relationship Id="rId378" Type="http://schemas.openxmlformats.org/officeDocument/2006/relationships/header" Target="header86.xml" /><Relationship Id="rId379" Type="http://schemas.openxmlformats.org/officeDocument/2006/relationships/footer" Target="footer85.xml" /><Relationship Id="rId38" Type="http://schemas.openxmlformats.org/officeDocument/2006/relationships/hyperlink" Target="https://advance.lexis.com/api/document?id=urn:contentItem:656G-8GX1-F0YC-N0H0-00000-00&amp;idtype=PID&amp;context=1516831" TargetMode="External" /><Relationship Id="rId380" Type="http://schemas.openxmlformats.org/officeDocument/2006/relationships/footer" Target="footer86.xml" /><Relationship Id="rId381" Type="http://schemas.openxmlformats.org/officeDocument/2006/relationships/header" Target="header87.xml" /><Relationship Id="rId382" Type="http://schemas.openxmlformats.org/officeDocument/2006/relationships/footer" Target="footer87.xml" /><Relationship Id="rId383" Type="http://schemas.openxmlformats.org/officeDocument/2006/relationships/hyperlink" Target="https://advance.lexis.com/api/document?collection=news&amp;id=urn:contentItem:6526-0X81-JCMN-Y3GD-00000-00&amp;context=1516831" TargetMode="External" /><Relationship Id="rId384" Type="http://schemas.openxmlformats.org/officeDocument/2006/relationships/hyperlink" Target="https://howappealing.abovethelaw.com" TargetMode="External" /><Relationship Id="rId385" Type="http://schemas.openxmlformats.org/officeDocument/2006/relationships/hyperlink" Target="https://crooked.com/podcast/go-down-clutching-the-constitution/" TargetMode="External" /><Relationship Id="rId386" Type="http://schemas.openxmlformats.org/officeDocument/2006/relationships/hyperlink" Target="https://crooked.com/podcast-series/this-land/" TargetMode="External" /><Relationship Id="rId387" Type="http://schemas.openxmlformats.org/officeDocument/2006/relationships/hyperlink" Target="https://michigan.law.umich.edu/faculty-and-scholarship/our-faculty/leah-litman" TargetMode="External" /><Relationship Id="rId388" Type="http://schemas.openxmlformats.org/officeDocument/2006/relationships/hyperlink" Target="https://cardozo.yu.edu/directory/kate-shaw" TargetMode="External" /><Relationship Id="rId389" Type="http://schemas.openxmlformats.org/officeDocument/2006/relationships/hyperlink" Target="https://howappealing.abovethelaw.com/2022/03/21/#175890" TargetMode="External" /><Relationship Id="rId39" Type="http://schemas.openxmlformats.org/officeDocument/2006/relationships/hyperlink" Target="https://advance.lexis.com/api/document?id=urn:contentItem:655F-8NK1-DYG2-R0C7-00000-00&amp;idtype=PID&amp;context=1516831" TargetMode="External" /><Relationship Id="rId390" Type="http://schemas.openxmlformats.org/officeDocument/2006/relationships/hyperlink" Target="mailto:appellateblog@hotmail.com" TargetMode="External" /><Relationship Id="rId391" Type="http://schemas.openxmlformats.org/officeDocument/2006/relationships/hyperlink" Target="https://www.washingtonpost.com/opinions/2022/03/21/republicans-are-right-to-oppose-ketanji-brown-jackson-supreme-court-nominee-confirmation-hearings/" TargetMode="External" /><Relationship Id="rId392" Type="http://schemas.openxmlformats.org/officeDocument/2006/relationships/hyperlink" Target="https://howappealing.abovethelaw.com/2022/03/21/#175884" TargetMode="External" /><Relationship Id="rId393" Type="http://schemas.openxmlformats.org/officeDocument/2006/relationships/hyperlink" Target="https://slate.com/news-and-politics/2022/03/ketanji-brown-jackson-hearing-brett-kavanaugh.html" TargetMode="External" /><Relationship Id="rId394" Type="http://schemas.openxmlformats.org/officeDocument/2006/relationships/hyperlink" Target="https://howappealing.abovethelaw.com/2022/03/21/#175878" TargetMode="External" /><Relationship Id="rId395" Type="http://schemas.openxmlformats.org/officeDocument/2006/relationships/hyperlink" Target="https://davidlat.substack.com/p/an-open-letter-to-yale-law-dean-heather" TargetMode="External" /><Relationship Id="rId396" Type="http://schemas.openxmlformats.org/officeDocument/2006/relationships/hyperlink" Target="https://howappealing.abovethelaw.com/2022/03/21/#175872" TargetMode="External" /><Relationship Id="rId397" Type="http://schemas.openxmlformats.org/officeDocument/2006/relationships/hyperlink" Target="https://www.nytimes.com/2022/03/21/us/politics/ketanji-brown-jackson-confirmation-strategy.html" TargetMode="External" /><Relationship Id="rId398" Type="http://schemas.openxmlformats.org/officeDocument/2006/relationships/hyperlink" Target="https://howappealing.abovethelaw.com/2022/03/21/#175866" TargetMode="External" /><Relationship Id="rId399" Type="http://schemas.openxmlformats.org/officeDocument/2006/relationships/hyperlink" Target="https://ballsandstrikes.org/legal-culture/ketanji-brown-jackson-public-defender/" TargetMode="External" /><Relationship Id="rId4" Type="http://schemas.openxmlformats.org/officeDocument/2006/relationships/image" Target="media/image1.png" /><Relationship Id="rId40" Type="http://schemas.openxmlformats.org/officeDocument/2006/relationships/hyperlink" Target="https://advance.lexis.com/api/document?id=urn:contentItem:6568-VG11-DXH2-603Y-00000-00&amp;idtype=PID&amp;context=1516831" TargetMode="External" /><Relationship Id="rId400" Type="http://schemas.openxmlformats.org/officeDocument/2006/relationships/hyperlink" Target="https://howappealing.abovethelaw.com/2022/03/21/#175860" TargetMode="External" /><Relationship Id="rId401" Type="http://schemas.openxmlformats.org/officeDocument/2006/relationships/hyperlink" Target="https://www.reuters.com/legal/government/ex-law-clerk-who-told-congress-judge-fired-her-over-pregnancy-loses-appeal-2022-03-18/" TargetMode="External" /><Relationship Id="rId402" Type="http://schemas.openxmlformats.org/officeDocument/2006/relationships/hyperlink" Target="https://fingfx.thomsonreuters.com/gfx/legaldocs/xmvjoezaxpr/clark_ruling.pdf" TargetMode="External" /><Relationship Id="rId403" Type="http://schemas.openxmlformats.org/officeDocument/2006/relationships/hyperlink" Target="https://howappealing.abovethelaw.com/2022/03/21/#175854" TargetMode="External" /><Relationship Id="rId404" Type="http://schemas.openxmlformats.org/officeDocument/2006/relationships/hyperlink" Target="http://www.dorfonlaw.org/2022/03/starting-difficult-conversation-it-it.html" TargetMode="External" /><Relationship Id="rId405" Type="http://schemas.openxmlformats.org/officeDocument/2006/relationships/hyperlink" Target="https://howappealing.abovethelaw.com/2022/03/21/#175848" TargetMode="External" /><Relationship Id="rId406" Type="http://schemas.openxmlformats.org/officeDocument/2006/relationships/hyperlink" Target="http://www.supremecourt.gov" TargetMode="External" /><Relationship Id="rId407" Type="http://schemas.openxmlformats.org/officeDocument/2006/relationships/hyperlink" Target="https://www.supremecourt.gov/orders/courtorders/032122zor_n7ip.pdf" TargetMode="External" /><Relationship Id="rId408" Type="http://schemas.openxmlformats.org/officeDocument/2006/relationships/hyperlink" Target="https://www.supremecourt.gov/orders/courtorders/032122zor_n7ip.pdf#page=12" TargetMode="External" /><Relationship Id="rId409" Type="http://schemas.openxmlformats.org/officeDocument/2006/relationships/hyperlink" Target="https://howappealing.abovethelaw.com/2022/03/21/#175836" TargetMode="External" /><Relationship Id="rId41" Type="http://schemas.openxmlformats.org/officeDocument/2006/relationships/hyperlink" Target="https://advance.lexis.com/api/document?id=urn:contentItem:6563-1PH1-DYG2-R1XT-00000-00&amp;idtype=PID&amp;context=1516831" TargetMode="External" /><Relationship Id="rId410" Type="http://schemas.openxmlformats.org/officeDocument/2006/relationships/hyperlink" Target="https://www.cnn.com/2022/03/21/politics/what-to-expect-ketanji-brown-jackson-confirmation-hearings/index.html" TargetMode="External" /><Relationship Id="rId411" Type="http://schemas.openxmlformats.org/officeDocument/2006/relationships/hyperlink" Target="https://www.foxnews.com/politics/senate-confirmation-hearings-begin-bidens-supreme-court-pick-judge-ketanji-brown-jackson" TargetMode="External" /><Relationship Id="rId412" Type="http://schemas.openxmlformats.org/officeDocument/2006/relationships/hyperlink" Target="https://www.politico.com/news/2022/03/21/ketanji-brown-jackson-supreme-court-hearings-start-00018738" TargetMode="External" /><Relationship Id="rId413" Type="http://schemas.openxmlformats.org/officeDocument/2006/relationships/hyperlink" Target="https://howappealing.abovethelaw.com/2022/03/21/#175830" TargetMode="External" /><Relationship Id="rId414" Type="http://schemas.openxmlformats.org/officeDocument/2006/relationships/header" Target="header88.xml" /><Relationship Id="rId415" Type="http://schemas.openxmlformats.org/officeDocument/2006/relationships/header" Target="header89.xml" /><Relationship Id="rId416" Type="http://schemas.openxmlformats.org/officeDocument/2006/relationships/footer" Target="footer88.xml" /><Relationship Id="rId417" Type="http://schemas.openxmlformats.org/officeDocument/2006/relationships/footer" Target="footer89.xml" /><Relationship Id="rId418" Type="http://schemas.openxmlformats.org/officeDocument/2006/relationships/header" Target="header90.xml" /><Relationship Id="rId419" Type="http://schemas.openxmlformats.org/officeDocument/2006/relationships/footer" Target="footer90.xml" /><Relationship Id="rId42" Type="http://schemas.openxmlformats.org/officeDocument/2006/relationships/hyperlink" Target="https://advance.lexis.com/api/document?id=urn:contentItem:652G-NSJ1-F03R-N1SS-00000-00&amp;idtype=PID&amp;context=1516831" TargetMode="External" /><Relationship Id="rId420" Type="http://schemas.openxmlformats.org/officeDocument/2006/relationships/hyperlink" Target="https://advance.lexis.com/api/document?collection=news&amp;id=urn:contentItem:656P-DN81-JCG7-855V-00000-00&amp;context=1516831" TargetMode="External" /><Relationship Id="rId421" Type="http://schemas.openxmlformats.org/officeDocument/2006/relationships/hyperlink" Target="https://i0.wp.com/elamerican.com/wp-content/uploads/2022/04/8014244814001w.jpg?fit=300%2C200&amp;ssl=1" TargetMode="External" /><Relationship Id="rId422" Type="http://schemas.openxmlformats.org/officeDocument/2006/relationships/header" Target="header91.xml" /><Relationship Id="rId423" Type="http://schemas.openxmlformats.org/officeDocument/2006/relationships/header" Target="header92.xml" /><Relationship Id="rId424" Type="http://schemas.openxmlformats.org/officeDocument/2006/relationships/footer" Target="footer91.xml" /><Relationship Id="rId425" Type="http://schemas.openxmlformats.org/officeDocument/2006/relationships/footer" Target="footer92.xml" /><Relationship Id="rId426" Type="http://schemas.openxmlformats.org/officeDocument/2006/relationships/header" Target="header93.xml" /><Relationship Id="rId427" Type="http://schemas.openxmlformats.org/officeDocument/2006/relationships/footer" Target="footer93.xml" /><Relationship Id="rId428" Type="http://schemas.openxmlformats.org/officeDocument/2006/relationships/hyperlink" Target="https://advance.lexis.com/api/document?collection=news&amp;id=urn:contentItem:6550-7891-JBSN-33PW-00000-00&amp;context=1516831" TargetMode="External" /><Relationship Id="rId429" Type="http://schemas.openxmlformats.org/officeDocument/2006/relationships/hyperlink" Target="https://nypost.com/2022/04/03/rapist-gets-lax-sentence-from-jackson-then-nabbed-for-sex-assault/" TargetMode="External" /><Relationship Id="rId43" Type="http://schemas.openxmlformats.org/officeDocument/2006/relationships/hyperlink" Target="https://advance.lexis.com/api/document?id=urn:contentItem:655D-G861-JCG7-82SM-00000-00&amp;idtype=PID&amp;context=1516831" TargetMode="External" /><Relationship Id="rId430" Type="http://schemas.openxmlformats.org/officeDocument/2006/relationships/hyperlink" Target="https://www.usatoday.com/opinion" TargetMode="External" /><Relationship Id="rId431" Type="http://schemas.openxmlformats.org/officeDocument/2006/relationships/hyperlink" Target="https://thehill.com/opinion/judiciary/3257493-judge-ketanji-brown-jacksons-inquisitors-have-undermined-their-own-credibility/" TargetMode="External" /><Relationship Id="rId432" Type="http://schemas.openxmlformats.org/officeDocument/2006/relationships/hyperlink" Target="https://www.homefacts.com/offender-detail/DC001630/Leo-C-Weekes.html" TargetMode="External" /><Relationship Id="rId433" Type="http://schemas.openxmlformats.org/officeDocument/2006/relationships/hyperlink" Target="https://nypost.com/2022/04/03/roy-blunt-says-says-hes-a-no-vote-on-ketanji-brown-jackson/" TargetMode="External" /><Relationship Id="rId434" Type="http://schemas.openxmlformats.org/officeDocument/2006/relationships/hyperlink" Target="https://nypost.com/2022/04/02/ketanyi-brown-jackson-even-chose-leniency-in-baby-sex-cases/" TargetMode="External" /><Relationship Id="rId435" Type="http://schemas.openxmlformats.org/officeDocument/2006/relationships/hyperlink" Target="https://news.yahoo.com/retired-federal-judge-child-porn-193007212.html" TargetMode="External" /><Relationship Id="rId436" Type="http://schemas.openxmlformats.org/officeDocument/2006/relationships/header" Target="header94.xml" /><Relationship Id="rId437" Type="http://schemas.openxmlformats.org/officeDocument/2006/relationships/header" Target="header95.xml" /><Relationship Id="rId438" Type="http://schemas.openxmlformats.org/officeDocument/2006/relationships/footer" Target="footer94.xml" /><Relationship Id="rId439" Type="http://schemas.openxmlformats.org/officeDocument/2006/relationships/footer" Target="footer95.xml" /><Relationship Id="rId44" Type="http://schemas.openxmlformats.org/officeDocument/2006/relationships/hyperlink" Target="https://advance.lexis.com/api/document?id=urn:contentItem:6521-B4J1-F03R-N3XP-00000-00&amp;idtype=PID&amp;context=1516831" TargetMode="External" /><Relationship Id="rId440" Type="http://schemas.openxmlformats.org/officeDocument/2006/relationships/header" Target="header96.xml" /><Relationship Id="rId441" Type="http://schemas.openxmlformats.org/officeDocument/2006/relationships/footer" Target="footer96.xml" /><Relationship Id="rId442" Type="http://schemas.openxmlformats.org/officeDocument/2006/relationships/hyperlink" Target="https://advance.lexis.com/api/document?collection=news&amp;id=urn:contentItem:655W-WJP1-DYTH-G1SB-00000-00&amp;context=1516831" TargetMode="External" /><Relationship Id="rId443" Type="http://schemas.openxmlformats.org/officeDocument/2006/relationships/header" Target="header97.xml" /><Relationship Id="rId444" Type="http://schemas.openxmlformats.org/officeDocument/2006/relationships/header" Target="header98.xml" /><Relationship Id="rId445" Type="http://schemas.openxmlformats.org/officeDocument/2006/relationships/footer" Target="footer97.xml" /><Relationship Id="rId446" Type="http://schemas.openxmlformats.org/officeDocument/2006/relationships/footer" Target="footer98.xml" /><Relationship Id="rId447" Type="http://schemas.openxmlformats.org/officeDocument/2006/relationships/header" Target="header99.xml" /><Relationship Id="rId448" Type="http://schemas.openxmlformats.org/officeDocument/2006/relationships/footer" Target="footer99.xml" /><Relationship Id="rId449" Type="http://schemas.openxmlformats.org/officeDocument/2006/relationships/hyperlink" Target="https://advance.lexis.com/api/document?collection=news&amp;id=urn:contentItem:64W4-K521-DYG2-R44D-00000-00&amp;context=1516831" TargetMode="External" /><Relationship Id="rId45" Type="http://schemas.openxmlformats.org/officeDocument/2006/relationships/hyperlink" Target="https://advance.lexis.com/api/document?id=urn:contentItem:6570-24H1-DYR7-943M-00000-00&amp;idtype=PID&amp;context=1516831" TargetMode="External" /><Relationship Id="rId450" Type="http://schemas.openxmlformats.org/officeDocument/2006/relationships/header" Target="header100.xml" /><Relationship Id="rId451" Type="http://schemas.openxmlformats.org/officeDocument/2006/relationships/header" Target="header101.xml" /><Relationship Id="rId452" Type="http://schemas.openxmlformats.org/officeDocument/2006/relationships/footer" Target="footer100.xml" /><Relationship Id="rId453" Type="http://schemas.openxmlformats.org/officeDocument/2006/relationships/footer" Target="footer101.xml" /><Relationship Id="rId454" Type="http://schemas.openxmlformats.org/officeDocument/2006/relationships/header" Target="header102.xml" /><Relationship Id="rId455" Type="http://schemas.openxmlformats.org/officeDocument/2006/relationships/footer" Target="footer102.xml" /><Relationship Id="rId456" Type="http://schemas.openxmlformats.org/officeDocument/2006/relationships/hyperlink" Target="https://advance.lexis.com/api/document?collection=news&amp;id=urn:contentItem:655W-7561-DYG2-R1XS-00000-00&amp;context=1516831" TargetMode="External" /><Relationship Id="rId457" Type="http://schemas.openxmlformats.org/officeDocument/2006/relationships/header" Target="header103.xml" /><Relationship Id="rId458" Type="http://schemas.openxmlformats.org/officeDocument/2006/relationships/header" Target="header104.xml" /><Relationship Id="rId459" Type="http://schemas.openxmlformats.org/officeDocument/2006/relationships/footer" Target="footer103.xml" /><Relationship Id="rId46" Type="http://schemas.openxmlformats.org/officeDocument/2006/relationships/hyperlink" Target="https://advance.lexis.com/api/document?id=urn:contentItem:655V-WVT1-DYG2-R032-00000-00&amp;idtype=PID&amp;context=1516831" TargetMode="External" /><Relationship Id="rId460" Type="http://schemas.openxmlformats.org/officeDocument/2006/relationships/footer" Target="footer104.xml" /><Relationship Id="rId461" Type="http://schemas.openxmlformats.org/officeDocument/2006/relationships/header" Target="header105.xml" /><Relationship Id="rId462" Type="http://schemas.openxmlformats.org/officeDocument/2006/relationships/footer" Target="footer105.xml" /><Relationship Id="rId463" Type="http://schemas.openxmlformats.org/officeDocument/2006/relationships/hyperlink" Target="https://advance.lexis.com/api/document?collection=news&amp;id=urn:contentItem:656G-8GX1-F0YC-N0H0-00000-00&amp;context=1516831" TargetMode="External" /><Relationship Id="rId464" Type="http://schemas.openxmlformats.org/officeDocument/2006/relationships/header" Target="header106.xml" /><Relationship Id="rId465" Type="http://schemas.openxmlformats.org/officeDocument/2006/relationships/header" Target="header107.xml" /><Relationship Id="rId466" Type="http://schemas.openxmlformats.org/officeDocument/2006/relationships/footer" Target="footer106.xml" /><Relationship Id="rId467" Type="http://schemas.openxmlformats.org/officeDocument/2006/relationships/footer" Target="footer107.xml" /><Relationship Id="rId468" Type="http://schemas.openxmlformats.org/officeDocument/2006/relationships/header" Target="header108.xml" /><Relationship Id="rId469" Type="http://schemas.openxmlformats.org/officeDocument/2006/relationships/footer" Target="footer108.xml" /><Relationship Id="rId47" Type="http://schemas.openxmlformats.org/officeDocument/2006/relationships/hyperlink" Target="https://advance.lexis.com/api/document?id=urn:contentItem:655P-JCJ1-DYVR-P2DD-00000-00&amp;idtype=PID&amp;context=1516831" TargetMode="External" /><Relationship Id="rId470" Type="http://schemas.openxmlformats.org/officeDocument/2006/relationships/hyperlink" Target="https://advance.lexis.com/api/document?collection=news&amp;id=urn:contentItem:655F-8NK1-DYG2-R0C7-00000-00&amp;context=1516831" TargetMode="External" /><Relationship Id="rId471" Type="http://schemas.openxmlformats.org/officeDocument/2006/relationships/hyperlink" Target="https://www.nea.org/advocating-for-change/action-center/take-action/confirm-supreme-court-nominee-judge-ketanji-brown" TargetMode="External" /><Relationship Id="rId472" Type="http://schemas.openxmlformats.org/officeDocument/2006/relationships/header" Target="header109.xml" /><Relationship Id="rId473" Type="http://schemas.openxmlformats.org/officeDocument/2006/relationships/header" Target="header110.xml" /><Relationship Id="rId474" Type="http://schemas.openxmlformats.org/officeDocument/2006/relationships/footer" Target="footer109.xml" /><Relationship Id="rId475" Type="http://schemas.openxmlformats.org/officeDocument/2006/relationships/footer" Target="footer110.xml" /><Relationship Id="rId476" Type="http://schemas.openxmlformats.org/officeDocument/2006/relationships/header" Target="header111.xml" /><Relationship Id="rId477" Type="http://schemas.openxmlformats.org/officeDocument/2006/relationships/footer" Target="footer111.xml" /><Relationship Id="rId478" Type="http://schemas.openxmlformats.org/officeDocument/2006/relationships/hyperlink" Target="https://advance.lexis.com/api/document?collection=news&amp;id=urn:contentItem:6568-VG11-DXH2-603Y-00000-00&amp;context=1516831" TargetMode="External" /><Relationship Id="rId479" Type="http://schemas.openxmlformats.org/officeDocument/2006/relationships/header" Target="header112.xml" /><Relationship Id="rId48" Type="http://schemas.openxmlformats.org/officeDocument/2006/relationships/hyperlink" Target="https://advance.lexis.com/api/document?id=urn:contentItem:6537-S3M1-JCBF-S3RN-00000-00&amp;idtype=PID&amp;context=1516831" TargetMode="External" /><Relationship Id="rId480" Type="http://schemas.openxmlformats.org/officeDocument/2006/relationships/header" Target="header113.xml" /><Relationship Id="rId481" Type="http://schemas.openxmlformats.org/officeDocument/2006/relationships/footer" Target="footer112.xml" /><Relationship Id="rId482" Type="http://schemas.openxmlformats.org/officeDocument/2006/relationships/footer" Target="footer113.xml" /><Relationship Id="rId483" Type="http://schemas.openxmlformats.org/officeDocument/2006/relationships/header" Target="header114.xml" /><Relationship Id="rId484" Type="http://schemas.openxmlformats.org/officeDocument/2006/relationships/footer" Target="footer114.xml" /><Relationship Id="rId485" Type="http://schemas.openxmlformats.org/officeDocument/2006/relationships/hyperlink" Target="https://advance.lexis.com/api/document?collection=news&amp;id=urn:contentItem:6563-1PH1-DYG2-R1XT-00000-00&amp;context=1516831" TargetMode="External" /><Relationship Id="rId486" Type="http://schemas.openxmlformats.org/officeDocument/2006/relationships/header" Target="header115.xml" /><Relationship Id="rId487" Type="http://schemas.openxmlformats.org/officeDocument/2006/relationships/header" Target="header116.xml" /><Relationship Id="rId488" Type="http://schemas.openxmlformats.org/officeDocument/2006/relationships/footer" Target="footer115.xml" /><Relationship Id="rId489" Type="http://schemas.openxmlformats.org/officeDocument/2006/relationships/footer" Target="footer116.xml" /><Relationship Id="rId49" Type="http://schemas.openxmlformats.org/officeDocument/2006/relationships/hyperlink" Target="https://advance.lexis.com/api/document?id=urn:contentItem:64VY-8Y41-DYTH-G2CY-00000-00&amp;idtype=PID&amp;context=1516831" TargetMode="External" /><Relationship Id="rId490" Type="http://schemas.openxmlformats.org/officeDocument/2006/relationships/header" Target="header117.xml" /><Relationship Id="rId491" Type="http://schemas.openxmlformats.org/officeDocument/2006/relationships/footer" Target="footer117.xml" /><Relationship Id="rId492" Type="http://schemas.openxmlformats.org/officeDocument/2006/relationships/hyperlink" Target="https://advance.lexis.com/api/document?collection=news&amp;id=urn:contentItem:652G-NSJ1-F03R-N1SS-00000-00&amp;context=1516831" TargetMode="External" /><Relationship Id="rId493" Type="http://schemas.openxmlformats.org/officeDocument/2006/relationships/hyperlink" Target="http://www.moonbattery.com" TargetMode="External" /><Relationship Id="rId494" Type="http://schemas.openxmlformats.org/officeDocument/2006/relationships/hyperlink" Target="https://moonbattery.com" TargetMode="External" /><Relationship Id="rId495" Type="http://schemas.openxmlformats.org/officeDocument/2006/relationships/hyperlink" Target="https://notthebee.com/article/watch-josh-hawley-in-scotus-confirmation-hearings-details-judge-brown-jacksons-documented-history-of-being-lenient-towards-child-sexual-crimes" TargetMode="External" /><Relationship Id="rId496" Type="http://schemas.openxmlformats.org/officeDocument/2006/relationships/hyperlink" Target="https://twitter.com/HawleyMO?ref_src=twsrc%5Etfw" TargetMode="External" /><Relationship Id="rId497" Type="http://schemas.openxmlformats.org/officeDocument/2006/relationships/hyperlink" Target="https://t.co/9msrXDkJ9Z" TargetMode="External" /><Relationship Id="rId498" Type="http://schemas.openxmlformats.org/officeDocument/2006/relationships/hyperlink" Target="https://twitter.com/RNCResearch/status/1505958756806447105?ref_src=twsrc%5Etfw" TargetMode="External" /><Relationship Id="rId499" Type="http://schemas.openxmlformats.org/officeDocument/2006/relationships/hyperlink" Target="https://www.foxnews.com/politics/biden-accused-of-making-racist-comment-with-you-aint-black-retort" TargetMode="External" /><Relationship Id="rId5" Type="http://schemas.openxmlformats.org/officeDocument/2006/relationships/hyperlink" Target="https://advance.lexis.com/api/document?id=urn:contentItem:6569-5D61-DYG2-R1NR-00000-00&amp;idtype=PID&amp;context=1516831" TargetMode="External" /><Relationship Id="rId50" Type="http://schemas.openxmlformats.org/officeDocument/2006/relationships/hyperlink" Target="https://advance.lexis.com/api/document?id=urn:contentItem:6563-VKX1-JCBF-S4KN-00000-00&amp;idtype=PID&amp;context=1516831" TargetMode="External" /><Relationship Id="rId500" Type="http://schemas.openxmlformats.org/officeDocument/2006/relationships/hyperlink" Target="https://www.breitbart.com/politics/2022/03/17/scotus-nominee-ketanji-brown-jackson-inspired-by-critical-race-theory-1619-project-black-lives-matter/" TargetMode="External" /><Relationship Id="rId501" Type="http://schemas.openxmlformats.org/officeDocument/2006/relationships/hyperlink" Target="https://fvinstitute.org/derrick-bell-and-critical-race-theory" TargetMode="External" /><Relationship Id="rId502" Type="http://schemas.openxmlformats.org/officeDocument/2006/relationships/hyperlink" Target="https://justthenews.com/government/congress/scotus-nominee-judge-ketanji-brown-jacksons-history-supporting-critical-race" TargetMode="External" /><Relationship Id="rId503" Type="http://schemas.openxmlformats.org/officeDocument/2006/relationships/hyperlink" Target="https://notthebee.com/article/supreme-court-nominee-ketanji-brown-jackson-cant-define-what-a-woman-is-im-not-a-biologist" TargetMode="External" /><Relationship Id="rId504" Type="http://schemas.openxmlformats.org/officeDocument/2006/relationships/hyperlink" Target="https://t.co/i7Rg83z5Y4" TargetMode="External" /><Relationship Id="rId505" Type="http://schemas.openxmlformats.org/officeDocument/2006/relationships/hyperlink" Target="https://twitter.com/RNCResearch/status/1506451123674173443?ref_src=twsrc%5Etfw" TargetMode="External" /><Relationship Id="rId506" Type="http://schemas.openxmlformats.org/officeDocument/2006/relationships/hyperlink" Target="https://moonbattery.com/why-ketanji-brown-jackson-is-not-qualified-for-supreme-court" TargetMode="External" /><Relationship Id="rId507" Type="http://schemas.openxmlformats.org/officeDocument/2006/relationships/header" Target="header118.xml" /><Relationship Id="rId508" Type="http://schemas.openxmlformats.org/officeDocument/2006/relationships/header" Target="header119.xml" /><Relationship Id="rId509" Type="http://schemas.openxmlformats.org/officeDocument/2006/relationships/footer" Target="footer118.xml" /><Relationship Id="rId51" Type="http://schemas.openxmlformats.org/officeDocument/2006/relationships/hyperlink" Target="https://advance.lexis.com/api/document?id=urn:contentItem:655F-DXN1-JBCN-413W-00000-00&amp;idtype=PID&amp;context=1516831" TargetMode="External" /><Relationship Id="rId510" Type="http://schemas.openxmlformats.org/officeDocument/2006/relationships/footer" Target="footer119.xml" /><Relationship Id="rId511" Type="http://schemas.openxmlformats.org/officeDocument/2006/relationships/header" Target="header120.xml" /><Relationship Id="rId512" Type="http://schemas.openxmlformats.org/officeDocument/2006/relationships/footer" Target="footer120.xml" /><Relationship Id="rId513" Type="http://schemas.openxmlformats.org/officeDocument/2006/relationships/hyperlink" Target="https://advance.lexis.com/api/document?collection=news&amp;id=urn:contentItem:655D-G861-JCG7-82SM-00000-00&amp;context=1516831" TargetMode="External" /><Relationship Id="rId514" Type="http://schemas.openxmlformats.org/officeDocument/2006/relationships/hyperlink" Target="https://i0.wp.com/elamerican.com/wp-content/uploads/2022/04/8013758250001-scaled.jpg?fit=300%2C200&amp;ssl=1" TargetMode="External" /><Relationship Id="rId515" Type="http://schemas.openxmlformats.org/officeDocument/2006/relationships/header" Target="header121.xml" /><Relationship Id="rId516" Type="http://schemas.openxmlformats.org/officeDocument/2006/relationships/header" Target="header122.xml" /><Relationship Id="rId517" Type="http://schemas.openxmlformats.org/officeDocument/2006/relationships/footer" Target="footer121.xml" /><Relationship Id="rId518" Type="http://schemas.openxmlformats.org/officeDocument/2006/relationships/footer" Target="footer122.xml" /><Relationship Id="rId519" Type="http://schemas.openxmlformats.org/officeDocument/2006/relationships/header" Target="header123.xml" /><Relationship Id="rId52" Type="http://schemas.openxmlformats.org/officeDocument/2006/relationships/hyperlink" Target="https://advance.lexis.com/api/document?id=urn:contentItem:655D-YNS1-JBCN-415F-00000-00&amp;idtype=PID&amp;context=1516831" TargetMode="External" /><Relationship Id="rId520" Type="http://schemas.openxmlformats.org/officeDocument/2006/relationships/footer" Target="footer123.xml" /><Relationship Id="rId521" Type="http://schemas.openxmlformats.org/officeDocument/2006/relationships/hyperlink" Target="https://advance.lexis.com/api/document?collection=news&amp;id=urn:contentItem:6521-B4J1-F03R-N3XP-00000-00&amp;context=1516831" TargetMode="External" /><Relationship Id="rId522" Type="http://schemas.openxmlformats.org/officeDocument/2006/relationships/hyperlink" Target="https://www.lawfareblog.com/ketanji-brown-jackson-guantanamo-and-role-defense-attorneys" TargetMode="External" /><Relationship Id="rId523" Type="http://schemas.openxmlformats.org/officeDocument/2006/relationships/hyperlink" Target="https://howappealing.abovethelaw.com/2022/03/20/#175824" TargetMode="External" /><Relationship Id="rId524" Type="http://schemas.openxmlformats.org/officeDocument/2006/relationships/hyperlink" Target="https://www.theatlantic.com/ideas/archive/2022/03/court-ketanji-brown-jackson-knew/627096/" TargetMode="External" /><Relationship Id="rId525" Type="http://schemas.openxmlformats.org/officeDocument/2006/relationships/hyperlink" Target="https://howappealing.abovethelaw.com/2022/03/20/#175818" TargetMode="External" /><Relationship Id="rId526" Type="http://schemas.openxmlformats.org/officeDocument/2006/relationships/hyperlink" Target="https://www.wsj.com/articles/yale-law-students-for-censorship-silberman-shouting-panel-federalist-society-free-speech-hiring-11647793665?st=lak0eup2yre2hjl&amp;reflink=desktopwebshare_permalink" TargetMode="External" /><Relationship Id="rId527" Type="http://schemas.openxmlformats.org/officeDocument/2006/relationships/hyperlink" Target="https://howappealing.abovethelaw.com/2022/03/20/#175812" TargetMode="External" /><Relationship Id="rId528" Type="http://schemas.openxmlformats.org/officeDocument/2006/relationships/hyperlink" Target="https://www.bloomberg.com/news/articles/2022-03-20/supreme-court-nominee-ketanji-brown-jackson-needs-to-get-through-senate-hearings" TargetMode="External" /><Relationship Id="rId529" Type="http://schemas.openxmlformats.org/officeDocument/2006/relationships/hyperlink" Target="https://howappealing.abovethelaw.com/2022/03/20/#175806" TargetMode="External" /><Relationship Id="rId53" Type="http://schemas.openxmlformats.org/officeDocument/2006/relationships/hyperlink" Target="https://advance.lexis.com/api/document?id=urn:contentItem:656Y-KBC1-DY7P-T196-00000-00&amp;idtype=PID&amp;context=1516831" TargetMode="External" /><Relationship Id="rId530" Type="http://schemas.openxmlformats.org/officeDocument/2006/relationships/hyperlink" Target="https://www.law.berkeley.edu/our-faculty/faculty-profiles/erwin-chemerinsky/#tab_profile" TargetMode="External" /><Relationship Id="rId531" Type="http://schemas.openxmlformats.org/officeDocument/2006/relationships/hyperlink" Target="https://www.latimes.com/opinion/story/2022-03-20/ketanji-brown-jackson-republican-attacks-supreme-court-confirmation" TargetMode="External" /><Relationship Id="rId532" Type="http://schemas.openxmlformats.org/officeDocument/2006/relationships/hyperlink" Target="https://howappealing.abovethelaw.com/2022/03/20/#175800" TargetMode="External" /><Relationship Id="rId533" Type="http://schemas.openxmlformats.org/officeDocument/2006/relationships/hyperlink" Target="https://www.nytimes.com/2022/03/20/us/politics/ketanji-brown-jackson-harvard.html" TargetMode="External" /><Relationship Id="rId534" Type="http://schemas.openxmlformats.org/officeDocument/2006/relationships/hyperlink" Target="https://www.nytimes.com/2022/03/20/us/ketanji-brown-jackson-republicans.html" TargetMode="External" /><Relationship Id="rId535" Type="http://schemas.openxmlformats.org/officeDocument/2006/relationships/hyperlink" Target="https://www.washingtonpost.com/politics/2022/03/19/legal-stances-ketanji-jackson/" TargetMode="External" /><Relationship Id="rId536" Type="http://schemas.openxmlformats.org/officeDocument/2006/relationships/hyperlink" Target="https://www.washingtonpost.com/politics/2022/03/20/jackson-durbin-hawley-pornography-supreme-court/" TargetMode="External" /><Relationship Id="rId537" Type="http://schemas.openxmlformats.org/officeDocument/2006/relationships/hyperlink" Target="https://www.wsj.com/articles/ketanji-brown-jacksons-hearings-to-focus-on-legal-experience-record-on-crime-11647781202?st=ah1bgi3m45a317q&amp;reflink=desktopwebshare_permalink" TargetMode="External" /><Relationship Id="rId538" Type="http://schemas.openxmlformats.org/officeDocument/2006/relationships/hyperlink" Target="https://www.washingtontimes.com/news/2022/mar/20/accusations-leniency-child-porn-cases-preface-jack/" TargetMode="External" /><Relationship Id="rId539" Type="http://schemas.openxmlformats.org/officeDocument/2006/relationships/hyperlink" Target="https://howappealing.abovethelaw.com/2022/03/20/#175794" TargetMode="External" /><Relationship Id="rId54" Type="http://schemas.openxmlformats.org/officeDocument/2006/relationships/hyperlink" Target="https://advance.lexis.com/api/document?id=urn:contentItem:64VY-KXX1-JCMN-Y4YB-00000-00&amp;idtype=PID&amp;context=1516831" TargetMode="External" /><Relationship Id="rId540" Type="http://schemas.openxmlformats.org/officeDocument/2006/relationships/hyperlink" Target="https://www.nytimes.com/2022/03/20/us/politics/sept-11-trial-guantanamo.html" TargetMode="External" /><Relationship Id="rId541" Type="http://schemas.openxmlformats.org/officeDocument/2006/relationships/hyperlink" Target="https://howappealing.abovethelaw.com/2022/03/20/#175788" TargetMode="External" /><Relationship Id="rId542" Type="http://schemas.openxmlformats.org/officeDocument/2006/relationships/hyperlink" Target="https://law.fsu.edu/faculty-staff/mary-ziegler" TargetMode="External" /><Relationship Id="rId543" Type="http://schemas.openxmlformats.org/officeDocument/2006/relationships/hyperlink" Target="https://www.nytimes.com/2022/03/19/opinion/abortion-laws-bans-missouri.html" TargetMode="External" /><Relationship Id="rId544" Type="http://schemas.openxmlformats.org/officeDocument/2006/relationships/hyperlink" Target="https://howappealing.abovethelaw.com/2022/03/20/#175782" TargetMode="External" /><Relationship Id="rId545" Type="http://schemas.openxmlformats.org/officeDocument/2006/relationships/hyperlink" Target="https://www.washingtonpost.com/politics/2022/03/20/clarenc-thomas-hospitalized-infection/" TargetMode="External" /><Relationship Id="rId546" Type="http://schemas.openxmlformats.org/officeDocument/2006/relationships/hyperlink" Target="https://www.cnn.com/2022/03/20/politics/clarence-thomas-hospitalized/index.html" TargetMode="External" /><Relationship Id="rId547" Type="http://schemas.openxmlformats.org/officeDocument/2006/relationships/hyperlink" Target="https://www.supremecourt.gov/publicinfo/press/pressreleases/pr_03-20-22" TargetMode="External" /><Relationship Id="rId548" Type="http://schemas.openxmlformats.org/officeDocument/2006/relationships/hyperlink" Target="https://howappealing.abovethelaw.com/2022/03/20/#175764" TargetMode="External" /><Relationship Id="rId549" Type="http://schemas.openxmlformats.org/officeDocument/2006/relationships/hyperlink" Target="https://davidlat.substack.com/p/judicial-notice-031922-long-long" TargetMode="External" /><Relationship Id="rId55" Type="http://schemas.openxmlformats.org/officeDocument/2006/relationships/hyperlink" Target="https://advance.lexis.com/api/document?id=urn:contentItem:655W-WJP1-DYTH-G1R2-00000-00&amp;idtype=PID&amp;context=1516831" TargetMode="External" /><Relationship Id="rId550" Type="http://schemas.openxmlformats.org/officeDocument/2006/relationships/hyperlink" Target="https://howappealing.abovethelaw.com/2022/03/20/#175758" TargetMode="External" /><Relationship Id="rId551" Type="http://schemas.openxmlformats.org/officeDocument/2006/relationships/hyperlink" Target="https://www.latimes.com/politics/story/2022-03-20/jackson-supporters-gear-up-to-protect-her-historic-supreme-court-bid-from-racist-sexist-attacks" TargetMode="External" /><Relationship Id="rId552" Type="http://schemas.openxmlformats.org/officeDocument/2006/relationships/hyperlink" Target="https://apnews.com/article/ketanji-brown-jackson-stephen-breyer-biden-us-supreme-court-judiciary-07be42202912162b9a6b4ede6b2ac6e4" TargetMode="External" /><Relationship Id="rId553" Type="http://schemas.openxmlformats.org/officeDocument/2006/relationships/hyperlink" Target="https://apnews.com/article/ketanji-brown-jackson-stephen-breyer-biden-us-supreme-court-covid-d57233559cb72c399134a230832a30e0" TargetMode="External" /><Relationship Id="rId554" Type="http://schemas.openxmlformats.org/officeDocument/2006/relationships/hyperlink" Target="https://abcnews.go.com/Politics/historic-senate-hearing-set-ketanji-brown-jackson-supreme/story?id=83457954" TargetMode="External" /><Relationship Id="rId555" Type="http://schemas.openxmlformats.org/officeDocument/2006/relationships/hyperlink" Target="https://thehill.com/regulation/court-battles/598834-criminal-justice-reformers-rally-for-first-public-defender-on" TargetMode="External" /><Relationship Id="rId556" Type="http://schemas.openxmlformats.org/officeDocument/2006/relationships/hyperlink" Target="https://thehill.com/homenews/senate/598942-mcconnell-hasnt-made-a-final-decision-on-confirming-ketanji-brown-jackson" TargetMode="External" /><Relationship Id="rId557" Type="http://schemas.openxmlformats.org/officeDocument/2006/relationships/hyperlink" Target="https://www.vox.com/2022/3/20/22934967/ketanji-brown-jackson-supreme-court-confirmation-hearing" TargetMode="External" /><Relationship Id="rId558" Type="http://schemas.openxmlformats.org/officeDocument/2006/relationships/hyperlink" Target="https://www.eenews.net/articles/biden-supreme-court-nominee-faces-big-climate-questions/" TargetMode="External" /><Relationship Id="rId559" Type="http://schemas.openxmlformats.org/officeDocument/2006/relationships/hyperlink" Target="https://howappealing.abovethelaw.com/2022/03/20/#175746" TargetMode="External" /><Relationship Id="rId56" Type="http://schemas.openxmlformats.org/officeDocument/2006/relationships/hyperlink" Target="https://advance.lexis.com/api/document?id=urn:contentItem:655P-JCJ1-DYVR-P2FC-00000-00&amp;idtype=PID&amp;context=1516831" TargetMode="External" /><Relationship Id="rId560" Type="http://schemas.openxmlformats.org/officeDocument/2006/relationships/hyperlink" Target="https://hls.harvard.edu/faculty/directory/10257/Feldman" TargetMode="External" /><Relationship Id="rId561" Type="http://schemas.openxmlformats.org/officeDocument/2006/relationships/hyperlink" Target="https://www.bloomberg.com/opinion/articles/2022-03-20/supreme-court-conservatives-split-over-originalism-textualism-and-scalia-legacy" TargetMode="External" /><Relationship Id="rId562" Type="http://schemas.openxmlformats.org/officeDocument/2006/relationships/hyperlink" Target="https://howappealing.abovethelaw.com/2022/03/20/#175740" TargetMode="External" /><Relationship Id="rId563" Type="http://schemas.openxmlformats.org/officeDocument/2006/relationships/hyperlink" Target="https://www.washingtonpost.com/politics/interactive/2022/ketanji-brown-jackson-school-career/" TargetMode="External" /><Relationship Id="rId564" Type="http://schemas.openxmlformats.org/officeDocument/2006/relationships/hyperlink" Target="https://howappealing.abovethelaw.com/2022/03/20/#175734" TargetMode="External" /><Relationship Id="rId565" Type="http://schemas.openxmlformats.org/officeDocument/2006/relationships/hyperlink" Target="https://news.bloomberglaw.com/us-law-week/gop-dark-money-criticisms-in-supreme-court-fight-mirror-democrats-1" TargetMode="External" /><Relationship Id="rId566" Type="http://schemas.openxmlformats.org/officeDocument/2006/relationships/hyperlink" Target="https://howappealing.abovethelaw.com/2022/03/20/#175728" TargetMode="External" /><Relationship Id="rId567" Type="http://schemas.openxmlformats.org/officeDocument/2006/relationships/hyperlink" Target="https://www.theguardian.com/law/2022/mar/20/ketanji-brown-jackson-supreme-court-nomination-hearings-josh-hawley-dick-durbin" TargetMode="External" /><Relationship Id="rId568" Type="http://schemas.openxmlformats.org/officeDocument/2006/relationships/hyperlink" Target="https://www.stltoday.com/opinion/editorial/editorial-hawley-goes-for-the-jugular-against-the-first-black-woman-supreme-court-nominee/article_3e12a2d2-eab8-5810-ba3c-d875fda05921.html" TargetMode="External" /><Relationship Id="rId569" Type="http://schemas.openxmlformats.org/officeDocument/2006/relationships/hyperlink" Target="https://howappealing.abovethelaw.com/2022/03/20/#175722" TargetMode="External" /><Relationship Id="rId57" Type="http://schemas.openxmlformats.org/officeDocument/2006/relationships/hyperlink" Target="https://advance.lexis.com/api/document?id=urn:contentItem:652D-0BD1-JCMN-Y4NR-00000-00&amp;idtype=PID&amp;context=1516831" TargetMode="External" /><Relationship Id="rId570" Type="http://schemas.openxmlformats.org/officeDocument/2006/relationships/hyperlink" Target="https://www.politico.com/news/2022/03/20/durbin-supreme-court-nominee-ketanji-brown-jackson-00018579" TargetMode="External" /><Relationship Id="rId571" Type="http://schemas.openxmlformats.org/officeDocument/2006/relationships/hyperlink" Target="https://howappealing.abovethelaw.com/2022/03/20/#175716" TargetMode="External" /><Relationship Id="rId572" Type="http://schemas.openxmlformats.org/officeDocument/2006/relationships/hyperlink" Target="https://www.cnn.com/2022/03/20/politics/supreme-court-direction-justices-conservative/index.html" TargetMode="External" /><Relationship Id="rId573" Type="http://schemas.openxmlformats.org/officeDocument/2006/relationships/hyperlink" Target="https://howappealing.abovethelaw.com/2022/03/20/#175710" TargetMode="External" /><Relationship Id="rId574" Type="http://schemas.openxmlformats.org/officeDocument/2006/relationships/hyperlink" Target="https://www.washingtonpost.com/opinions/2022/03/18/ginni-thomas-media-conversative/" TargetMode="External" /><Relationship Id="rId575" Type="http://schemas.openxmlformats.org/officeDocument/2006/relationships/hyperlink" Target="https://howappealing.abovethelaw.com/2022/03/20/#175704" TargetMode="External" /><Relationship Id="rId576" Type="http://schemas.openxmlformats.org/officeDocument/2006/relationships/header" Target="header124.xml" /><Relationship Id="rId577" Type="http://schemas.openxmlformats.org/officeDocument/2006/relationships/header" Target="header125.xml" /><Relationship Id="rId578" Type="http://schemas.openxmlformats.org/officeDocument/2006/relationships/footer" Target="footer124.xml" /><Relationship Id="rId579" Type="http://schemas.openxmlformats.org/officeDocument/2006/relationships/footer" Target="footer125.xml" /><Relationship Id="rId58" Type="http://schemas.openxmlformats.org/officeDocument/2006/relationships/hyperlink" Target="https://advance.lexis.com/api/document?id=urn:contentItem:655X-P291-JC85-K1NP-00000-00&amp;idtype=PID&amp;context=1516831" TargetMode="External" /><Relationship Id="rId580" Type="http://schemas.openxmlformats.org/officeDocument/2006/relationships/header" Target="header126.xml" /><Relationship Id="rId581" Type="http://schemas.openxmlformats.org/officeDocument/2006/relationships/footer" Target="footer126.xml" /><Relationship Id="rId582" Type="http://schemas.openxmlformats.org/officeDocument/2006/relationships/hyperlink" Target="https://advance.lexis.com/api/document?collection=news&amp;id=urn:contentItem:6570-24H1-DYR7-943M-00000-00&amp;context=1516831" TargetMode="External" /><Relationship Id="rId583" Type="http://schemas.openxmlformats.org/officeDocument/2006/relationships/header" Target="header127.xml" /><Relationship Id="rId584" Type="http://schemas.openxmlformats.org/officeDocument/2006/relationships/header" Target="header128.xml" /><Relationship Id="rId585" Type="http://schemas.openxmlformats.org/officeDocument/2006/relationships/footer" Target="footer127.xml" /><Relationship Id="rId586" Type="http://schemas.openxmlformats.org/officeDocument/2006/relationships/footer" Target="footer128.xml" /><Relationship Id="rId587" Type="http://schemas.openxmlformats.org/officeDocument/2006/relationships/header" Target="header129.xml" /><Relationship Id="rId588" Type="http://schemas.openxmlformats.org/officeDocument/2006/relationships/footer" Target="footer129.xml" /><Relationship Id="rId589" Type="http://schemas.openxmlformats.org/officeDocument/2006/relationships/hyperlink" Target="https://advance.lexis.com/api/document?collection=news&amp;id=urn:contentItem:655V-WVT1-DYG2-R032-00000-00&amp;context=1516831" TargetMode="External" /><Relationship Id="rId59" Type="http://schemas.openxmlformats.org/officeDocument/2006/relationships/hyperlink" Target="https://advance.lexis.com/api/document?id=urn:contentItem:6543-RPD1-F03R-N050-00000-00&amp;idtype=PID&amp;context=1516831" TargetMode="External" /><Relationship Id="rId590" Type="http://schemas.openxmlformats.org/officeDocument/2006/relationships/header" Target="header130.xml" /><Relationship Id="rId591" Type="http://schemas.openxmlformats.org/officeDocument/2006/relationships/header" Target="header131.xml" /><Relationship Id="rId592" Type="http://schemas.openxmlformats.org/officeDocument/2006/relationships/footer" Target="footer130.xml" /><Relationship Id="rId593" Type="http://schemas.openxmlformats.org/officeDocument/2006/relationships/footer" Target="footer131.xml" /><Relationship Id="rId594" Type="http://schemas.openxmlformats.org/officeDocument/2006/relationships/header" Target="header132.xml" /><Relationship Id="rId595" Type="http://schemas.openxmlformats.org/officeDocument/2006/relationships/footer" Target="footer132.xml" /><Relationship Id="rId596" Type="http://schemas.openxmlformats.org/officeDocument/2006/relationships/hyperlink" Target="https://advance.lexis.com/api/document?collection=news&amp;id=urn:contentItem:655P-JCJ1-DYVR-P2DD-00000-00&amp;context=1516831" TargetMode="External" /><Relationship Id="rId597" Type="http://schemas.openxmlformats.org/officeDocument/2006/relationships/header" Target="header133.xml" /><Relationship Id="rId598" Type="http://schemas.openxmlformats.org/officeDocument/2006/relationships/header" Target="header134.xml" /><Relationship Id="rId599" Type="http://schemas.openxmlformats.org/officeDocument/2006/relationships/footer" Target="footer133.xml" /><Relationship Id="rId6" Type="http://schemas.openxmlformats.org/officeDocument/2006/relationships/hyperlink" Target="https://advance.lexis.com/api/document?id=urn:contentItem:655V-WR11-DXVP-V0WV-00000-00&amp;idtype=PID&amp;context=1516831" TargetMode="External" /><Relationship Id="rId60" Type="http://schemas.openxmlformats.org/officeDocument/2006/relationships/hyperlink" Target="https://advance.lexis.com/api/document?id=urn:contentItem:655W-J8V1-F12F-F4MV-00000-00&amp;idtype=PID&amp;context=1516831" TargetMode="External" /><Relationship Id="rId600" Type="http://schemas.openxmlformats.org/officeDocument/2006/relationships/footer" Target="footer134.xml" /><Relationship Id="rId601" Type="http://schemas.openxmlformats.org/officeDocument/2006/relationships/header" Target="header135.xml" /><Relationship Id="rId602" Type="http://schemas.openxmlformats.org/officeDocument/2006/relationships/footer" Target="footer135.xml" /><Relationship Id="rId603" Type="http://schemas.openxmlformats.org/officeDocument/2006/relationships/hyperlink" Target="https://advance.lexis.com/api/document?collection=news&amp;id=urn:contentItem:6537-S3M1-JCBF-S3RN-00000-00&amp;context=1516831" TargetMode="External" /><Relationship Id="rId604" Type="http://schemas.openxmlformats.org/officeDocument/2006/relationships/header" Target="header136.xml" /><Relationship Id="rId605" Type="http://schemas.openxmlformats.org/officeDocument/2006/relationships/header" Target="header137.xml" /><Relationship Id="rId606" Type="http://schemas.openxmlformats.org/officeDocument/2006/relationships/footer" Target="footer136.xml" /><Relationship Id="rId607" Type="http://schemas.openxmlformats.org/officeDocument/2006/relationships/footer" Target="footer137.xml" /><Relationship Id="rId608" Type="http://schemas.openxmlformats.org/officeDocument/2006/relationships/header" Target="header138.xml" /><Relationship Id="rId609" Type="http://schemas.openxmlformats.org/officeDocument/2006/relationships/footer" Target="footer138.xml" /><Relationship Id="rId61" Type="http://schemas.openxmlformats.org/officeDocument/2006/relationships/hyperlink" Target="https://advance.lexis.com/api/document?id=urn:contentItem:6544-FN91-JDG9-Y3K1-00000-00&amp;idtype=PID&amp;context=1516831" TargetMode="External" /><Relationship Id="rId610" Type="http://schemas.openxmlformats.org/officeDocument/2006/relationships/hyperlink" Target="https://advance.lexis.com/api/document?collection=news&amp;id=urn:contentItem:64VY-8Y41-DYTH-G2CY-00000-00&amp;context=1516831" TargetMode="External" /><Relationship Id="rId611" Type="http://schemas.openxmlformats.org/officeDocument/2006/relationships/header" Target="header139.xml" /><Relationship Id="rId612" Type="http://schemas.openxmlformats.org/officeDocument/2006/relationships/header" Target="header140.xml" /><Relationship Id="rId613" Type="http://schemas.openxmlformats.org/officeDocument/2006/relationships/footer" Target="footer139.xml" /><Relationship Id="rId614" Type="http://schemas.openxmlformats.org/officeDocument/2006/relationships/footer" Target="footer140.xml" /><Relationship Id="rId615" Type="http://schemas.openxmlformats.org/officeDocument/2006/relationships/header" Target="header141.xml" /><Relationship Id="rId616" Type="http://schemas.openxmlformats.org/officeDocument/2006/relationships/footer" Target="footer141.xml" /><Relationship Id="rId617" Type="http://schemas.openxmlformats.org/officeDocument/2006/relationships/hyperlink" Target="https://advance.lexis.com/api/document?collection=news&amp;id=urn:contentItem:6563-VKX1-JCBF-S4KN-00000-00&amp;context=1516831" TargetMode="External" /><Relationship Id="rId618" Type="http://schemas.openxmlformats.org/officeDocument/2006/relationships/header" Target="header142.xml" /><Relationship Id="rId619" Type="http://schemas.openxmlformats.org/officeDocument/2006/relationships/header" Target="header143.xml" /><Relationship Id="rId62" Type="http://schemas.openxmlformats.org/officeDocument/2006/relationships/hyperlink" Target="https://advance.lexis.com/api/document?id=urn:contentItem:656G-YMH1-DYVR-P470-00000-00&amp;idtype=PID&amp;context=1516831" TargetMode="External" /><Relationship Id="rId620" Type="http://schemas.openxmlformats.org/officeDocument/2006/relationships/footer" Target="footer142.xml" /><Relationship Id="rId621" Type="http://schemas.openxmlformats.org/officeDocument/2006/relationships/footer" Target="footer143.xml" /><Relationship Id="rId622" Type="http://schemas.openxmlformats.org/officeDocument/2006/relationships/header" Target="header144.xml" /><Relationship Id="rId623" Type="http://schemas.openxmlformats.org/officeDocument/2006/relationships/footer" Target="footer144.xml" /><Relationship Id="rId624" Type="http://schemas.openxmlformats.org/officeDocument/2006/relationships/hyperlink" Target="https://advance.lexis.com/api/document?collection=news&amp;id=urn:contentItem:655F-DXN1-JBCN-413W-00000-00&amp;context=1516831" TargetMode="External" /><Relationship Id="rId625" Type="http://schemas.openxmlformats.org/officeDocument/2006/relationships/hyperlink" Target="mailto:acain@timesdispatch.com" TargetMode="External" /><Relationship Id="rId626" Type="http://schemas.openxmlformats.org/officeDocument/2006/relationships/header" Target="header145.xml" /><Relationship Id="rId627" Type="http://schemas.openxmlformats.org/officeDocument/2006/relationships/header" Target="header146.xml" /><Relationship Id="rId628" Type="http://schemas.openxmlformats.org/officeDocument/2006/relationships/footer" Target="footer145.xml" /><Relationship Id="rId629" Type="http://schemas.openxmlformats.org/officeDocument/2006/relationships/footer" Target="footer146.xml" /><Relationship Id="rId63" Type="http://schemas.openxmlformats.org/officeDocument/2006/relationships/hyperlink" Target="https://advance.lexis.com/api/document?id=urn:contentItem:655X-J5X1-DXFS-21KN-00000-00&amp;idtype=PID&amp;context=1516831" TargetMode="External" /><Relationship Id="rId630" Type="http://schemas.openxmlformats.org/officeDocument/2006/relationships/header" Target="header147.xml" /><Relationship Id="rId631" Type="http://schemas.openxmlformats.org/officeDocument/2006/relationships/footer" Target="footer147.xml" /><Relationship Id="rId632" Type="http://schemas.openxmlformats.org/officeDocument/2006/relationships/hyperlink" Target="https://advance.lexis.com/api/document?collection=news&amp;id=urn:contentItem:655D-YNS1-JBCN-415F-00000-00&amp;context=1516831" TargetMode="External" /><Relationship Id="rId633" Type="http://schemas.openxmlformats.org/officeDocument/2006/relationships/header" Target="header148.xml" /><Relationship Id="rId634" Type="http://schemas.openxmlformats.org/officeDocument/2006/relationships/header" Target="header149.xml" /><Relationship Id="rId635" Type="http://schemas.openxmlformats.org/officeDocument/2006/relationships/footer" Target="footer148.xml" /><Relationship Id="rId636" Type="http://schemas.openxmlformats.org/officeDocument/2006/relationships/footer" Target="footer149.xml" /><Relationship Id="rId637" Type="http://schemas.openxmlformats.org/officeDocument/2006/relationships/header" Target="header150.xml" /><Relationship Id="rId638" Type="http://schemas.openxmlformats.org/officeDocument/2006/relationships/footer" Target="footer150.xml" /><Relationship Id="rId639" Type="http://schemas.openxmlformats.org/officeDocument/2006/relationships/hyperlink" Target="https://advance.lexis.com/api/document?collection=news&amp;id=urn:contentItem:656Y-KBC1-DY7P-T196-00000-00&amp;context=1516831" TargetMode="External" /><Relationship Id="rId64" Type="http://schemas.openxmlformats.org/officeDocument/2006/relationships/hyperlink" Target="https://advance.lexis.com/api/document?id=urn:contentItem:656G-YMH1-DYVR-P3VW-00000-00&amp;idtype=PID&amp;context=1516831" TargetMode="External" /><Relationship Id="rId640" Type="http://schemas.openxmlformats.org/officeDocument/2006/relationships/header" Target="header151.xml" /><Relationship Id="rId641" Type="http://schemas.openxmlformats.org/officeDocument/2006/relationships/header" Target="header152.xml" /><Relationship Id="rId642" Type="http://schemas.openxmlformats.org/officeDocument/2006/relationships/footer" Target="footer151.xml" /><Relationship Id="rId643" Type="http://schemas.openxmlformats.org/officeDocument/2006/relationships/footer" Target="footer152.xml" /><Relationship Id="rId644" Type="http://schemas.openxmlformats.org/officeDocument/2006/relationships/header" Target="header153.xml" /><Relationship Id="rId645" Type="http://schemas.openxmlformats.org/officeDocument/2006/relationships/footer" Target="footer153.xml" /><Relationship Id="rId646" Type="http://schemas.openxmlformats.org/officeDocument/2006/relationships/hyperlink" Target="https://advance.lexis.com/api/document?collection=news&amp;id=urn:contentItem:64VY-KXX1-JCMN-Y4YB-00000-00&amp;context=1516831" TargetMode="External" /><Relationship Id="rId647" Type="http://schemas.openxmlformats.org/officeDocument/2006/relationships/hyperlink" Target="http://sdfla.blogspot.com/2022/02/ketanji-brown-jackson-to-be-scotus.html" TargetMode="External" /><Relationship Id="rId648" Type="http://schemas.openxmlformats.org/officeDocument/2006/relationships/hyperlink" Target="https://howappealing.abovethelaw.com/2022/02/25/#173930" TargetMode="External" /><Relationship Id="rId649" Type="http://schemas.openxmlformats.org/officeDocument/2006/relationships/hyperlink" Target="https://www.miamiherald.com/news/local/article258467833.html" TargetMode="External" /><Relationship Id="rId65" Type="http://schemas.openxmlformats.org/officeDocument/2006/relationships/hyperlink" Target="https://advance.lexis.com/api/document?id=urn:contentItem:655P-JCJ1-DYVR-P2DF-00000-00&amp;idtype=PID&amp;context=1516831" TargetMode="External" /><Relationship Id="rId650" Type="http://schemas.openxmlformats.org/officeDocument/2006/relationships/hyperlink" Target="https://www.miamiherald.com/news/local/article258771963.html" TargetMode="External" /><Relationship Id="rId651" Type="http://schemas.openxmlformats.org/officeDocument/2006/relationships/hyperlink" Target="https://howappealing.abovethelaw.com/2022/02/25/#173921" TargetMode="External" /><Relationship Id="rId652" Type="http://schemas.openxmlformats.org/officeDocument/2006/relationships/hyperlink" Target="https://www.wsj.com/articles/biden-taps-ketanji-brown-jackson-for-supreme-court-11645797644?reflink=desktopwebshare_permalink" TargetMode="External" /><Relationship Id="rId653" Type="http://schemas.openxmlformats.org/officeDocument/2006/relationships/hyperlink" Target="https://www.wsj.com/articles/who-is-ketanji-brown-jackson-biden-supreme-court-nominee-11645802613?reflink=desktopwebshare_permalink" TargetMode="External" /><Relationship Id="rId654" Type="http://schemas.openxmlformats.org/officeDocument/2006/relationships/hyperlink" Target="https://howappealing.abovethelaw.com/2022/02/25/#173912" TargetMode="External" /><Relationship Id="rId655" Type="http://schemas.openxmlformats.org/officeDocument/2006/relationships/hyperlink" Target="https://www.washingtonpost.com/politics/2022/02/25/ketanji-brown-jackson-supreme-court/" TargetMode="External" /><Relationship Id="rId656" Type="http://schemas.openxmlformats.org/officeDocument/2006/relationships/hyperlink" Target="https://www.washingtonpost.com/politics/2022/02/25/ketanji-brown-jackson-miami-family-parents/" TargetMode="External" /><Relationship Id="rId657" Type="http://schemas.openxmlformats.org/officeDocument/2006/relationships/hyperlink" Target="https://howappealing.abovethelaw.com/2022/02/25/#173906" TargetMode="External" /><Relationship Id="rId658" Type="http://schemas.openxmlformats.org/officeDocument/2006/relationships/hyperlink" Target="https://www.cnn.com/2022/02/25/politics/supreme-court-ketanji-brown-jackson/index.html" TargetMode="External" /><Relationship Id="rId659" Type="http://schemas.openxmlformats.org/officeDocument/2006/relationships/hyperlink" Target="https://howappealing.abovethelaw.com/2022/02/25/#173902" TargetMode="External" /><Relationship Id="rId66" Type="http://schemas.openxmlformats.org/officeDocument/2006/relationships/hyperlink" Target="https://advance.lexis.com/api/document?id=urn:contentItem:656G-YMH1-DYVR-P471-00000-00&amp;idtype=PID&amp;context=1516831" TargetMode="External" /><Relationship Id="rId660" Type="http://schemas.openxmlformats.org/officeDocument/2006/relationships/hyperlink" Target="https://www.dallasnews.com/news/politics/2022/02/25/texas-supreme-court-hears-narrow-sb-8-challenge-planned-parenthood-says-nearby-state-caseloads-soar/" TargetMode="External" /><Relationship Id="rId661" Type="http://schemas.openxmlformats.org/officeDocument/2006/relationships/hyperlink" Target="https://howappealing.abovethelaw.com/2022/02/25/#173896" TargetMode="External" /><Relationship Id="rId662" Type="http://schemas.openxmlformats.org/officeDocument/2006/relationships/hyperlink" Target="https://www.wsj.com/articles/biden-to-announce-his-supreme-court-nominee-friday-afternoon-11645795713?reflink=desktopwebshare_permalink" TargetMode="External" /><Relationship Id="rId663" Type="http://schemas.openxmlformats.org/officeDocument/2006/relationships/hyperlink" Target="https://howappealing.abovethelaw.com/2022/02/25/#173890" TargetMode="External" /><Relationship Id="rId664" Type="http://schemas.openxmlformats.org/officeDocument/2006/relationships/hyperlink" Target="https://www.washingtonpost.com/politics/2022/02/25/supreme-court-epa-west-virginia/" TargetMode="External" /><Relationship Id="rId665" Type="http://schemas.openxmlformats.org/officeDocument/2006/relationships/hyperlink" Target="https://howappealing.abovethelaw.com/2022/02/25/#173884" TargetMode="External" /><Relationship Id="rId666" Type="http://schemas.openxmlformats.org/officeDocument/2006/relationships/hyperlink" Target="https://www.theglobeandmail.com/canada/article-justice-michael-moldaver-to-retire-from-the-supreme-court/" TargetMode="External" /><Relationship Id="rId667" Type="http://schemas.openxmlformats.org/officeDocument/2006/relationships/hyperlink" Target="https://howappealing.abovethelaw.com/2022/02/25/#173878" TargetMode="External" /><Relationship Id="rId668" Type="http://schemas.openxmlformats.org/officeDocument/2006/relationships/hyperlink" Target="https://www.cnn.com/2022/02/24/politics/biden-supreme-court-nominee-decision/index.html" TargetMode="External" /><Relationship Id="rId669" Type="http://schemas.openxmlformats.org/officeDocument/2006/relationships/hyperlink" Target="https://howappealing.abovethelaw.com/2022/02/25/#173872" TargetMode="External" /><Relationship Id="rId67" Type="http://schemas.openxmlformats.org/officeDocument/2006/relationships/hyperlink" Target="https://advance.lexis.com/api/document?id=urn:contentItem:6564-4MP1-JCMN-Y3PM-00000-00&amp;idtype=PID&amp;context=1516831" TargetMode="External" /><Relationship Id="rId670" Type="http://schemas.openxmlformats.org/officeDocument/2006/relationships/header" Target="header154.xml" /><Relationship Id="rId671" Type="http://schemas.openxmlformats.org/officeDocument/2006/relationships/header" Target="header155.xml" /><Relationship Id="rId672" Type="http://schemas.openxmlformats.org/officeDocument/2006/relationships/footer" Target="footer154.xml" /><Relationship Id="rId673" Type="http://schemas.openxmlformats.org/officeDocument/2006/relationships/footer" Target="footer155.xml" /><Relationship Id="rId674" Type="http://schemas.openxmlformats.org/officeDocument/2006/relationships/header" Target="header156.xml" /><Relationship Id="rId675" Type="http://schemas.openxmlformats.org/officeDocument/2006/relationships/footer" Target="footer156.xml" /><Relationship Id="rId676" Type="http://schemas.openxmlformats.org/officeDocument/2006/relationships/hyperlink" Target="https://advance.lexis.com/api/document?collection=news&amp;id=urn:contentItem:655W-WJP1-DYTH-G1R2-00000-00&amp;context=1516831" TargetMode="External" /><Relationship Id="rId677" Type="http://schemas.openxmlformats.org/officeDocument/2006/relationships/header" Target="header157.xml" /><Relationship Id="rId678" Type="http://schemas.openxmlformats.org/officeDocument/2006/relationships/header" Target="header158.xml" /><Relationship Id="rId679" Type="http://schemas.openxmlformats.org/officeDocument/2006/relationships/footer" Target="footer157.xml" /><Relationship Id="rId68" Type="http://schemas.openxmlformats.org/officeDocument/2006/relationships/hyperlink" Target="https://advance.lexis.com/api/document?id=urn:contentItem:655T-J6J1-JCMN-Y475-00000-00&amp;idtype=PID&amp;context=1516831" TargetMode="External" /><Relationship Id="rId680" Type="http://schemas.openxmlformats.org/officeDocument/2006/relationships/footer" Target="footer158.xml" /><Relationship Id="rId681" Type="http://schemas.openxmlformats.org/officeDocument/2006/relationships/header" Target="header159.xml" /><Relationship Id="rId682" Type="http://schemas.openxmlformats.org/officeDocument/2006/relationships/footer" Target="footer159.xml" /><Relationship Id="rId683" Type="http://schemas.openxmlformats.org/officeDocument/2006/relationships/hyperlink" Target="https://advance.lexis.com/api/document?collection=news&amp;id=urn:contentItem:655P-JCJ1-DYVR-P2FC-00000-00&amp;context=1516831" TargetMode="External" /><Relationship Id="rId684" Type="http://schemas.openxmlformats.org/officeDocument/2006/relationships/header" Target="header160.xml" /><Relationship Id="rId685" Type="http://schemas.openxmlformats.org/officeDocument/2006/relationships/header" Target="header161.xml" /><Relationship Id="rId686" Type="http://schemas.openxmlformats.org/officeDocument/2006/relationships/footer" Target="footer160.xml" /><Relationship Id="rId687" Type="http://schemas.openxmlformats.org/officeDocument/2006/relationships/footer" Target="footer161.xml" /><Relationship Id="rId688" Type="http://schemas.openxmlformats.org/officeDocument/2006/relationships/header" Target="header162.xml" /><Relationship Id="rId689" Type="http://schemas.openxmlformats.org/officeDocument/2006/relationships/footer" Target="footer162.xml" /><Relationship Id="rId69" Type="http://schemas.openxmlformats.org/officeDocument/2006/relationships/hyperlink" Target="https://advance.lexis.com/api/document?id=urn:contentItem:652K-XRP1-JB25-F4YN-00000-00&amp;idtype=PID&amp;context=1516831" TargetMode="External" /><Relationship Id="rId690" Type="http://schemas.openxmlformats.org/officeDocument/2006/relationships/hyperlink" Target="https://advance.lexis.com/api/document?collection=news&amp;id=urn:contentItem:652D-0BD1-JCMN-Y4NR-00000-00&amp;context=1516831" TargetMode="External" /><Relationship Id="rId691" Type="http://schemas.openxmlformats.org/officeDocument/2006/relationships/hyperlink" Target="https://slate.com/news-and-politics/2022/03/confirmation-hearings-ketanji-brown-jackson-ted-cruz-politics.html" TargetMode="External" /><Relationship Id="rId692" Type="http://schemas.openxmlformats.org/officeDocument/2006/relationships/hyperlink" Target="https://slate.com/news-and-politics/2022/03/ketanji-brown-jackson-originalism-textualism-conservative.html" TargetMode="External" /><Relationship Id="rId693" Type="http://schemas.openxmlformats.org/officeDocument/2006/relationships/hyperlink" Target="https://howappealing.abovethelaw.com/2022/03/22/#176022" TargetMode="External" /><Relationship Id="rId694" Type="http://schemas.openxmlformats.org/officeDocument/2006/relationships/hyperlink" Target="https://www.nytimes.com/2022/03/22/us/politics/ketanji-brown-jackson-race.html" TargetMode="External" /><Relationship Id="rId695" Type="http://schemas.openxmlformats.org/officeDocument/2006/relationships/hyperlink" Target="https://www.wsj.com/articles/ketanji-brown-jackson-faces-questions-from-senators-11647946801?st=p3ek8j6ytakuaq7&amp;reflink=desktopwebshare_permalink" TargetMode="External" /><Relationship Id="rId696" Type="http://schemas.openxmlformats.org/officeDocument/2006/relationships/hyperlink" Target="https://howappealing.abovethelaw.com/2022/03/22/#176016" TargetMode="External" /><Relationship Id="rId697" Type="http://schemas.openxmlformats.org/officeDocument/2006/relationships/hyperlink" Target="https://www.sfchronicle.com/bayarea/article/Longtime-immigrant-advocate-is-first-Latina-17021180.php" TargetMode="External" /><Relationship Id="rId698" Type="http://schemas.openxmlformats.org/officeDocument/2006/relationships/hyperlink" Target="https://www.courthousenews.com/justice-patricia-guerrero-confirmed-to-california-supreme-court" TargetMode="External" /><Relationship Id="rId699" Type="http://schemas.openxmlformats.org/officeDocument/2006/relationships/hyperlink" Target="https://howappealing.abovethelaw.com/2022/03/22/#176010" TargetMode="External" /><Relationship Id="rId7" Type="http://schemas.openxmlformats.org/officeDocument/2006/relationships/hyperlink" Target="https://advance.lexis.com/api/document?id=urn:contentItem:655V-WR11-DXVP-V0WW-00000-00&amp;idtype=PID&amp;context=1516831" TargetMode="External" /><Relationship Id="rId70" Type="http://schemas.openxmlformats.org/officeDocument/2006/relationships/hyperlink" Target="https://advance.lexis.com/api/document?id=urn:contentItem:651J-2WP1-F03R-N554-00000-00&amp;idtype=PID&amp;context=1516831" TargetMode="External" /><Relationship Id="rId700" Type="http://schemas.openxmlformats.org/officeDocument/2006/relationships/hyperlink" Target="https://www.wsj.com/articles/ketanji-brown-jackson-likes-america-supreme-court-confirmation-hearings-senate-11647986765?st=vy5po3pl4f0zg2l&amp;reflink=desktopwebshare_permalink" TargetMode="External" /><Relationship Id="rId701" Type="http://schemas.openxmlformats.org/officeDocument/2006/relationships/hyperlink" Target="https://howappealing.abovethelaw.com/2022/03/22/#176004" TargetMode="External" /><Relationship Id="rId702" Type="http://schemas.openxmlformats.org/officeDocument/2006/relationships/hyperlink" Target="https://www.tennessean.com/story/news/politics/2022/03/21/marsha-blackburn-criticizes-1965-supreme-court-ruling-birth-control/7120236001/" TargetMode="External" /><Relationship Id="rId703" Type="http://schemas.openxmlformats.org/officeDocument/2006/relationships/hyperlink" Target="https://howappealing.abovethelaw.com/2022/03/22/#175998" TargetMode="External" /><Relationship Id="rId704" Type="http://schemas.openxmlformats.org/officeDocument/2006/relationships/hyperlink" Target="https://www.washingtonpost.com/opinions/2022/03/21/ketanji-brown-jackson-and-talented-black-women/" TargetMode="External" /><Relationship Id="rId705" Type="http://schemas.openxmlformats.org/officeDocument/2006/relationships/hyperlink" Target="https://howappealing.abovethelaw.com/2022/03/22/#175992" TargetMode="External" /><Relationship Id="rId706" Type="http://schemas.openxmlformats.org/officeDocument/2006/relationships/hyperlink" Target="https://www.npr.org/2022/03/22/1087991709/high-court-nominee-ketanji-brown-jackson-exudes-competence-says-judge-selya" TargetMode="External" /><Relationship Id="rId707" Type="http://schemas.openxmlformats.org/officeDocument/2006/relationships/hyperlink" Target="https://www.bostonglobe.com/2022/02/25/metro/scotus-nominee-judge-ketanji-brown-jackson-reminds-others-ruth-bader-ginsburg/" TargetMode="External" /><Relationship Id="rId708" Type="http://schemas.openxmlformats.org/officeDocument/2006/relationships/hyperlink" Target="https://www.providencejournal.com/story/news/courts/2022/02/25/ketanji-brown-jackson-reaction-supreme-court-nominee-ri-legal-community/6940249001/" TargetMode="External" /><Relationship Id="rId709" Type="http://schemas.openxmlformats.org/officeDocument/2006/relationships/hyperlink" Target="https://www.wpri.com/news/politics/a-terrific-addition-bidens-supreme-court-nominee-worked-alongside-ri-judge/" TargetMode="External" /><Relationship Id="rId71" Type="http://schemas.openxmlformats.org/officeDocument/2006/relationships/hyperlink" Target="https://advance.lexis.com/api/document?id=urn:contentItem:652W-M4R1-JCM9-H367-00000-00&amp;idtype=PID&amp;context=1516831" TargetMode="External" /><Relationship Id="rId710" Type="http://schemas.openxmlformats.org/officeDocument/2006/relationships/hyperlink" Target="https://howappealing.abovethelaw.com/2022/03/22/#175986" TargetMode="External" /><Relationship Id="rId711" Type="http://schemas.openxmlformats.org/officeDocument/2006/relationships/hyperlink" Target="https://www.wfyi.org/news/articles/us-sen-mike-braun-scotus-should-leave-abortion-interracial-marriage-to-states" TargetMode="External" /><Relationship Id="rId712" Type="http://schemas.openxmlformats.org/officeDocument/2006/relationships/hyperlink" Target="https://howappealing.abovethelaw.com/2022/03/22/#175980" TargetMode="External" /><Relationship Id="rId713" Type="http://schemas.openxmlformats.org/officeDocument/2006/relationships/hyperlink" Target="https://www.wsj.com/articles/mob-rule-at-hastings-law-school-shouting-obscenities-ilya-shapiro-georgetown-yale-law-11647957949?st=huuj48vcasrnngt&amp;reflink=desktopwebshare_permalink" TargetMode="External" /><Relationship Id="rId714" Type="http://schemas.openxmlformats.org/officeDocument/2006/relationships/hyperlink" Target="https://howappealing.abovethelaw.com/2022/03/22/#175974" TargetMode="External" /><Relationship Id="rId715" Type="http://schemas.openxmlformats.org/officeDocument/2006/relationships/hyperlink" Target="https://newrepublic.com/article/165802/supreme-court-chevron-deference-biden-regulatory-state" TargetMode="External" /><Relationship Id="rId716" Type="http://schemas.openxmlformats.org/officeDocument/2006/relationships/hyperlink" Target="https://howappealing.abovethelaw.com/2022/03/22/#175968" TargetMode="External" /><Relationship Id="rId717" Type="http://schemas.openxmlformats.org/officeDocument/2006/relationships/hyperlink" Target="https://www.nationalreview.com/2022/03/senator-hawleys-disingenuous-attack-against-judge-jacksons-record-on-child-pornography/" TargetMode="External" /><Relationship Id="rId718" Type="http://schemas.openxmlformats.org/officeDocument/2006/relationships/hyperlink" Target="https://howappealing.abovethelaw.com/2022/03/22/#175962" TargetMode="External" /><Relationship Id="rId719" Type="http://schemas.openxmlformats.org/officeDocument/2006/relationships/hyperlink" Target="https://www.newyorker.com/news/our-columnists/high-history-and-low-politics-at-day-one-of-judge-ketanji-brown-jacksons-confirmation-hearing" TargetMode="External" /><Relationship Id="rId72" Type="http://schemas.openxmlformats.org/officeDocument/2006/relationships/hyperlink" Target="https://advance.lexis.com/api/document?id=urn:contentItem:652T-XFV1-F03R-N0R7-00000-00&amp;idtype=PID&amp;context=1516831" TargetMode="External" /><Relationship Id="rId720" Type="http://schemas.openxmlformats.org/officeDocument/2006/relationships/hyperlink" Target="https://howappealing.abovethelaw.com/2022/03/22/#175956" TargetMode="External" /><Relationship Id="rId721" Type="http://schemas.openxmlformats.org/officeDocument/2006/relationships/hyperlink" Target="https://slate.com/news-and-politics/2022/03/judicial-accountability-federal-judges-accountable-workplace-harassment.html" TargetMode="External" /><Relationship Id="rId722" Type="http://schemas.openxmlformats.org/officeDocument/2006/relationships/hyperlink" Target="https://howappealing.abovethelaw.com/2022/03/22/#175950" TargetMode="External" /><Relationship Id="rId723" Type="http://schemas.openxmlformats.org/officeDocument/2006/relationships/hyperlink" Target="https://prawfsblawg.blogs.com/prawfsblawg/2022/03/exclusivity-and-personal-rights-in-bounty-litigation.html" TargetMode="External" /><Relationship Id="rId724" Type="http://schemas.openxmlformats.org/officeDocument/2006/relationships/hyperlink" Target="https://prawfsblawg.blogs.com/prawfsblawg/2022/03/a-scandal-or-an-extremistutterly-brilliant-and-wonderful.html" TargetMode="External" /><Relationship Id="rId725" Type="http://schemas.openxmlformats.org/officeDocument/2006/relationships/hyperlink" Target="https://howappealing.abovethelaw.com/2022/03/22/#175944" TargetMode="External" /><Relationship Id="rId726" Type="http://schemas.openxmlformats.org/officeDocument/2006/relationships/hyperlink" Target="https://english.la.psu.edu/directory/mfb12/" TargetMode="External" /><Relationship Id="rId727" Type="http://schemas.openxmlformats.org/officeDocument/2006/relationships/hyperlink" Target="https://www.pdx.edu/profile/jennifer-ruth" TargetMode="External" /><Relationship Id="rId728" Type="http://schemas.openxmlformats.org/officeDocument/2006/relationships/hyperlink" Target="https://newrepublic.com/article/165649/professors-speech-disqualifying" TargetMode="External" /><Relationship Id="rId729" Type="http://schemas.openxmlformats.org/officeDocument/2006/relationships/hyperlink" Target="https://howappealing.abovethelaw.com/2022/03/22/#175938" TargetMode="External" /><Relationship Id="rId73" Type="http://schemas.openxmlformats.org/officeDocument/2006/relationships/hyperlink" Target="https://advance.lexis.com/api/document?id=urn:contentItem:655G-7XG1-DXVP-V4PG-00000-00&amp;idtype=PID&amp;context=1516831" TargetMode="External" /><Relationship Id="rId730" Type="http://schemas.openxmlformats.org/officeDocument/2006/relationships/hyperlink" Target="https://davidlat.substack.com/p/from-federal-judge-to-romance-novelist" TargetMode="External" /><Relationship Id="rId731" Type="http://schemas.openxmlformats.org/officeDocument/2006/relationships/hyperlink" Target="https://howappealing.abovethelaw.com/2022/03/22/#175932" TargetMode="External" /><Relationship Id="rId732" Type="http://schemas.openxmlformats.org/officeDocument/2006/relationships/header" Target="header163.xml" /><Relationship Id="rId733" Type="http://schemas.openxmlformats.org/officeDocument/2006/relationships/header" Target="header164.xml" /><Relationship Id="rId734" Type="http://schemas.openxmlformats.org/officeDocument/2006/relationships/footer" Target="footer163.xml" /><Relationship Id="rId735" Type="http://schemas.openxmlformats.org/officeDocument/2006/relationships/footer" Target="footer164.xml" /><Relationship Id="rId736" Type="http://schemas.openxmlformats.org/officeDocument/2006/relationships/header" Target="header165.xml" /><Relationship Id="rId737" Type="http://schemas.openxmlformats.org/officeDocument/2006/relationships/footer" Target="footer165.xml" /><Relationship Id="rId738" Type="http://schemas.openxmlformats.org/officeDocument/2006/relationships/hyperlink" Target="https://advance.lexis.com/api/document?collection=news&amp;id=urn:contentItem:655X-P291-JC85-K1NP-00000-00&amp;context=1516831" TargetMode="External" /><Relationship Id="rId739" Type="http://schemas.openxmlformats.org/officeDocument/2006/relationships/header" Target="header166.xml" /><Relationship Id="rId74" Type="http://schemas.openxmlformats.org/officeDocument/2006/relationships/hyperlink" Target="https://advance.lexis.com/api/document?id=urn:contentItem:655W-7561-DYG2-R21X-00000-00&amp;idtype=PID&amp;context=1516831" TargetMode="External" /><Relationship Id="rId740" Type="http://schemas.openxmlformats.org/officeDocument/2006/relationships/header" Target="header167.xml" /><Relationship Id="rId741" Type="http://schemas.openxmlformats.org/officeDocument/2006/relationships/footer" Target="footer166.xml" /><Relationship Id="rId742" Type="http://schemas.openxmlformats.org/officeDocument/2006/relationships/footer" Target="footer167.xml" /><Relationship Id="rId743" Type="http://schemas.openxmlformats.org/officeDocument/2006/relationships/header" Target="header168.xml" /><Relationship Id="rId744" Type="http://schemas.openxmlformats.org/officeDocument/2006/relationships/footer" Target="footer168.xml" /><Relationship Id="rId745" Type="http://schemas.openxmlformats.org/officeDocument/2006/relationships/hyperlink" Target="https://advance.lexis.com/api/document?collection=news&amp;id=urn:contentItem:6543-RPD1-F03R-N050-00000-00&amp;context=1516831" TargetMode="External" /><Relationship Id="rId746" Type="http://schemas.openxmlformats.org/officeDocument/2006/relationships/hyperlink" Target="http://www.eurweb.com" TargetMode="External" /><Relationship Id="rId747" Type="http://schemas.openxmlformats.org/officeDocument/2006/relationships/hyperlink" Target="https://eurweb.com/wp-content/uploads/2022/03/Susan-Collins-Ketanji-Brown-Jackson-Drew-Angerer-Getty-Images-hypatia-h_8cd992593afae5d2ea627d7731fd8c67-h_96e64738e9cbdd10c129416144f4dbfc.jpgSupreme" TargetMode="External" /><Relationship Id="rId748" Type="http://schemas.openxmlformats.org/officeDocument/2006/relationships/hyperlink" Target="https://www.cnn.com/2022/02/02/politics/ketanji-brown-jackson-profile/index.html" TargetMode="External" /><Relationship Id="rId749" Type="http://schemas.openxmlformats.org/officeDocument/2006/relationships/hyperlink" Target="https://www.nytimes.com/2022/03/30/us/politics/ketanji-brown-jackson-susan-collins.html?smid=nytcore-ios-share" TargetMode="External" /><Relationship Id="rId75" Type="http://schemas.openxmlformats.org/officeDocument/2006/relationships/hyperlink" Target="https://advance.lexis.com/api/document?id=urn:contentItem:6520-0K21-F03R-N379-00000-00&amp;idtype=PID&amp;context=1516831" TargetMode="External" /><Relationship Id="rId750" Type="http://schemas.openxmlformats.org/officeDocument/2006/relationships/hyperlink" Target="https://www.cnn.com/2022/03/25/politics/joe-manchin-ketanji-brown-jackson-vote/index.html" TargetMode="External" /><Relationship Id="rId751" Type="http://schemas.openxmlformats.org/officeDocument/2006/relationships/hyperlink" Target="https://eurweb.com/2022/03/30/academy-shares-letter-on-review-into-will-smith-oscars-slap/" TargetMode="External" /><Relationship Id="rId752" Type="http://schemas.openxmlformats.org/officeDocument/2006/relationships/hyperlink" Target="https://www.cnn.com/2022/03/29/politics/ketanji-brown-jackson-romney-collins/index.html" TargetMode="External" /><Relationship Id="rId753" Type="http://schemas.openxmlformats.org/officeDocument/2006/relationships/header" Target="header169.xml" /><Relationship Id="rId754" Type="http://schemas.openxmlformats.org/officeDocument/2006/relationships/header" Target="header170.xml" /><Relationship Id="rId755" Type="http://schemas.openxmlformats.org/officeDocument/2006/relationships/footer" Target="footer169.xml" /><Relationship Id="rId756" Type="http://schemas.openxmlformats.org/officeDocument/2006/relationships/footer" Target="footer170.xml" /><Relationship Id="rId757" Type="http://schemas.openxmlformats.org/officeDocument/2006/relationships/header" Target="header171.xml" /><Relationship Id="rId758" Type="http://schemas.openxmlformats.org/officeDocument/2006/relationships/footer" Target="footer171.xml" /><Relationship Id="rId759" Type="http://schemas.openxmlformats.org/officeDocument/2006/relationships/hyperlink" Target="https://advance.lexis.com/api/document?collection=news&amp;id=urn:contentItem:655W-J8V1-F12F-F4MV-00000-00&amp;context=1516831" TargetMode="External" /><Relationship Id="rId76" Type="http://schemas.openxmlformats.org/officeDocument/2006/relationships/hyperlink" Target="https://advance.lexis.com/api/document?id=urn:contentItem:652K-BN81-JC85-K4YG-00000-00&amp;idtype=PID&amp;context=1516831" TargetMode="External" /><Relationship Id="rId760" Type="http://schemas.openxmlformats.org/officeDocument/2006/relationships/hyperlink" Target="mailto:contentservices@htlive.com" TargetMode="External" /><Relationship Id="rId761" Type="http://schemas.openxmlformats.org/officeDocument/2006/relationships/header" Target="header172.xml" /><Relationship Id="rId762" Type="http://schemas.openxmlformats.org/officeDocument/2006/relationships/header" Target="header173.xml" /><Relationship Id="rId763" Type="http://schemas.openxmlformats.org/officeDocument/2006/relationships/footer" Target="footer172.xml" /><Relationship Id="rId764" Type="http://schemas.openxmlformats.org/officeDocument/2006/relationships/footer" Target="footer173.xml" /><Relationship Id="rId765" Type="http://schemas.openxmlformats.org/officeDocument/2006/relationships/header" Target="header174.xml" /><Relationship Id="rId766" Type="http://schemas.openxmlformats.org/officeDocument/2006/relationships/footer" Target="footer174.xml" /><Relationship Id="rId767" Type="http://schemas.openxmlformats.org/officeDocument/2006/relationships/hyperlink" Target="https://advance.lexis.com/api/document?collection=news&amp;id=urn:contentItem:6544-FN91-JDG9-Y3K1-00000-00&amp;context=1516831" TargetMode="External" /><Relationship Id="rId768" Type="http://schemas.openxmlformats.org/officeDocument/2006/relationships/header" Target="header175.xml" /><Relationship Id="rId769" Type="http://schemas.openxmlformats.org/officeDocument/2006/relationships/header" Target="header176.xml" /><Relationship Id="rId77" Type="http://schemas.openxmlformats.org/officeDocument/2006/relationships/hyperlink" Target="https://advance.lexis.com/api/document?id=urn:contentItem:64W4-K521-DYG2-R40G-00000-00&amp;idtype=PID&amp;context=1516831" TargetMode="External" /><Relationship Id="rId770" Type="http://schemas.openxmlformats.org/officeDocument/2006/relationships/footer" Target="footer175.xml" /><Relationship Id="rId771" Type="http://schemas.openxmlformats.org/officeDocument/2006/relationships/footer" Target="footer176.xml" /><Relationship Id="rId772" Type="http://schemas.openxmlformats.org/officeDocument/2006/relationships/header" Target="header177.xml" /><Relationship Id="rId773" Type="http://schemas.openxmlformats.org/officeDocument/2006/relationships/footer" Target="footer177.xml" /><Relationship Id="rId774" Type="http://schemas.openxmlformats.org/officeDocument/2006/relationships/hyperlink" Target="https://advance.lexis.com/api/document?collection=news&amp;id=urn:contentItem:656G-YMH1-DYVR-P470-00000-00&amp;context=1516831" TargetMode="External" /><Relationship Id="rId775" Type="http://schemas.openxmlformats.org/officeDocument/2006/relationships/hyperlink" Target="https://www.vanhollen.senate.gov/news/press-releases/van-hollen-statement-on-the-senate-confirmation-of-ketanji-brown-jackson" TargetMode="External" /><Relationship Id="rId776" Type="http://schemas.openxmlformats.org/officeDocument/2006/relationships/header" Target="header178.xml" /><Relationship Id="rId777" Type="http://schemas.openxmlformats.org/officeDocument/2006/relationships/header" Target="header179.xml" /><Relationship Id="rId778" Type="http://schemas.openxmlformats.org/officeDocument/2006/relationships/footer" Target="footer178.xml" /><Relationship Id="rId779" Type="http://schemas.openxmlformats.org/officeDocument/2006/relationships/footer" Target="footer179.xml" /><Relationship Id="rId78" Type="http://schemas.openxmlformats.org/officeDocument/2006/relationships/hyperlink" Target="https://advance.lexis.com/api/document?id=urn:contentItem:655T-J6J1-JCMN-Y2YP-00000-00&amp;idtype=PID&amp;context=1516831" TargetMode="External" /><Relationship Id="rId780" Type="http://schemas.openxmlformats.org/officeDocument/2006/relationships/header" Target="header180.xml" /><Relationship Id="rId781" Type="http://schemas.openxmlformats.org/officeDocument/2006/relationships/footer" Target="footer180.xml" /><Relationship Id="rId782" Type="http://schemas.openxmlformats.org/officeDocument/2006/relationships/hyperlink" Target="https://advance.lexis.com/api/document?collection=news&amp;id=urn:contentItem:655X-J5X1-DXFS-21KN-00000-00&amp;context=1516831" TargetMode="External" /><Relationship Id="rId783" Type="http://schemas.openxmlformats.org/officeDocument/2006/relationships/image" Target="media/image6.png" /><Relationship Id="rId784" Type="http://schemas.openxmlformats.org/officeDocument/2006/relationships/hyperlink" Target="https://www.sheknows.com/tags/ketanji-brown-jackson/" TargetMode="External" /><Relationship Id="rId785" Type="http://schemas.openxmlformats.org/officeDocument/2006/relationships/hyperlink" Target="https://www.sheknows.com/entertainment/articles/2554786/ketanji-brown-jackson-confirmed-supreme-court-justice/" TargetMode="External" /><Relationship Id="rId786" Type="http://schemas.openxmlformats.org/officeDocument/2006/relationships/hyperlink" Target="https://www.sheknows.com/tags/star-jones/" TargetMode="External" /><Relationship Id="rId787" Type="http://schemas.openxmlformats.org/officeDocument/2006/relationships/hyperlink" Target="https://www.goredforwomen.org" TargetMode="External" /><Relationship Id="rId788" Type="http://schemas.openxmlformats.org/officeDocument/2006/relationships/hyperlink" Target="https://www.sheknows.com/entertainment/slideshow/2545038/influential-women-in-us-politics/" TargetMode="External" /><Relationship Id="rId789" Type="http://schemas.openxmlformats.org/officeDocument/2006/relationships/hyperlink" Target="https://t.co/p2V8PWkElb" TargetMode="External" /><Relationship Id="rId79" Type="http://schemas.openxmlformats.org/officeDocument/2006/relationships/hyperlink" Target="https://advance.lexis.com/api/document?id=urn:contentItem:6534-WFJ1-JBRG-71S9-00000-00&amp;idtype=PID&amp;context=1516831" TargetMode="External" /><Relationship Id="rId790" Type="http://schemas.openxmlformats.org/officeDocument/2006/relationships/hyperlink" Target="https://twitter.com/SheKnows/status/1512165820889186313?ref_src=twsrc%5Etfw" TargetMode="External" /><Relationship Id="rId791" Type="http://schemas.openxmlformats.org/officeDocument/2006/relationships/hyperlink" Target="https://www.sheknows.com/parenting/articles/2548155/ketanji-brown-jackson-daughters-confirmation-hearing/" TargetMode="External" /><Relationship Id="rId792" Type="http://schemas.openxmlformats.org/officeDocument/2006/relationships/hyperlink" Target="https://www.sheknows.com/entertainment/slideshow/2548106/ketanji-brown-jackson-family-husband-daughters-talia-leila/" TargetMode="External" /><Relationship Id="rId793" Type="http://schemas.openxmlformats.org/officeDocument/2006/relationships/header" Target="header181.xml" /><Relationship Id="rId794" Type="http://schemas.openxmlformats.org/officeDocument/2006/relationships/header" Target="header182.xml" /><Relationship Id="rId795" Type="http://schemas.openxmlformats.org/officeDocument/2006/relationships/footer" Target="footer181.xml" /><Relationship Id="rId796" Type="http://schemas.openxmlformats.org/officeDocument/2006/relationships/footer" Target="footer182.xml" /><Relationship Id="rId797" Type="http://schemas.openxmlformats.org/officeDocument/2006/relationships/header" Target="header183.xml" /><Relationship Id="rId798" Type="http://schemas.openxmlformats.org/officeDocument/2006/relationships/footer" Target="footer183.xml" /><Relationship Id="rId799" Type="http://schemas.openxmlformats.org/officeDocument/2006/relationships/hyperlink" Target="https://advance.lexis.com/api/document?collection=news&amp;id=urn:contentItem:656G-YMH1-DYVR-P3VW-00000-00&amp;context=1516831" TargetMode="External" /><Relationship Id="rId8" Type="http://schemas.openxmlformats.org/officeDocument/2006/relationships/hyperlink" Target="https://advance.lexis.com/api/document?id=urn:contentItem:652V-G2V1-F027-X36C-00000-00&amp;idtype=PID&amp;context=1516831" TargetMode="External" /><Relationship Id="rId80" Type="http://schemas.openxmlformats.org/officeDocument/2006/relationships/hyperlink" Target="https://advance.lexis.com/api/document?id=urn:contentItem:64VX-XVN1-JBW1-0536-00000-00&amp;idtype=PID&amp;context=1516831" TargetMode="External" /><Relationship Id="rId800" Type="http://schemas.openxmlformats.org/officeDocument/2006/relationships/hyperlink" Target="https://meeks.house.gov/media/press-releases/rep-meeks-statement-confirmed-nomination-judge-ketanji-brown-jackson" TargetMode="External" /><Relationship Id="rId801" Type="http://schemas.openxmlformats.org/officeDocument/2006/relationships/header" Target="header184.xml" /><Relationship Id="rId802" Type="http://schemas.openxmlformats.org/officeDocument/2006/relationships/header" Target="header185.xml" /><Relationship Id="rId803" Type="http://schemas.openxmlformats.org/officeDocument/2006/relationships/footer" Target="footer184.xml" /><Relationship Id="rId804" Type="http://schemas.openxmlformats.org/officeDocument/2006/relationships/footer" Target="footer185.xml" /><Relationship Id="rId805" Type="http://schemas.openxmlformats.org/officeDocument/2006/relationships/header" Target="header186.xml" /><Relationship Id="rId806" Type="http://schemas.openxmlformats.org/officeDocument/2006/relationships/footer" Target="footer186.xml" /><Relationship Id="rId807" Type="http://schemas.openxmlformats.org/officeDocument/2006/relationships/hyperlink" Target="https://advance.lexis.com/api/document?collection=news&amp;id=urn:contentItem:655P-JCJ1-DYVR-P2DF-00000-00&amp;context=1516831" TargetMode="External" /><Relationship Id="rId808" Type="http://schemas.openxmlformats.org/officeDocument/2006/relationships/header" Target="header187.xml" /><Relationship Id="rId809" Type="http://schemas.openxmlformats.org/officeDocument/2006/relationships/header" Target="header188.xml" /><Relationship Id="rId81" Type="http://schemas.openxmlformats.org/officeDocument/2006/relationships/hyperlink" Target="https://advance.lexis.com/api/document?id=urn:contentItem:655W-24B1-DYVR-P32M-00000-00&amp;idtype=PID&amp;context=1516831" TargetMode="External" /><Relationship Id="rId810" Type="http://schemas.openxmlformats.org/officeDocument/2006/relationships/footer" Target="footer187.xml" /><Relationship Id="rId811" Type="http://schemas.openxmlformats.org/officeDocument/2006/relationships/footer" Target="footer188.xml" /><Relationship Id="rId812" Type="http://schemas.openxmlformats.org/officeDocument/2006/relationships/header" Target="header189.xml" /><Relationship Id="rId813" Type="http://schemas.openxmlformats.org/officeDocument/2006/relationships/footer" Target="footer189.xml" /><Relationship Id="rId814" Type="http://schemas.openxmlformats.org/officeDocument/2006/relationships/hyperlink" Target="https://advance.lexis.com/api/document?collection=news&amp;id=urn:contentItem:656G-YMH1-DYVR-P471-00000-00&amp;context=1516831" TargetMode="External" /><Relationship Id="rId815" Type="http://schemas.openxmlformats.org/officeDocument/2006/relationships/header" Target="header190.xml" /><Relationship Id="rId816" Type="http://schemas.openxmlformats.org/officeDocument/2006/relationships/header" Target="header191.xml" /><Relationship Id="rId817" Type="http://schemas.openxmlformats.org/officeDocument/2006/relationships/footer" Target="footer190.xml" /><Relationship Id="rId818" Type="http://schemas.openxmlformats.org/officeDocument/2006/relationships/footer" Target="footer191.xml" /><Relationship Id="rId819" Type="http://schemas.openxmlformats.org/officeDocument/2006/relationships/header" Target="header192.xml" /><Relationship Id="rId82" Type="http://schemas.openxmlformats.org/officeDocument/2006/relationships/hyperlink" Target="https://advance.lexis.com/api/document?id=urn:contentItem:6544-FN41-JDG9-Y2X1-00000-00&amp;idtype=PID&amp;context=1516831" TargetMode="External" /><Relationship Id="rId820" Type="http://schemas.openxmlformats.org/officeDocument/2006/relationships/footer" Target="footer192.xml" /><Relationship Id="rId821" Type="http://schemas.openxmlformats.org/officeDocument/2006/relationships/hyperlink" Target="https://advance.lexis.com/api/document?collection=news&amp;id=urn:contentItem:6564-4MP1-JCMN-Y3PM-00000-00&amp;context=1516831" TargetMode="External" /><Relationship Id="rId822" Type="http://schemas.openxmlformats.org/officeDocument/2006/relationships/hyperlink" Target="https://www.njspotlightnews.org" TargetMode="External" /><Relationship Id="rId823" Type="http://schemas.openxmlformats.org/officeDocument/2006/relationships/hyperlink" Target="https://www.njspotlightnews.org/video/sen-cory-booker-emotional-at-ketanji-brown-jackson-hearing/" TargetMode="External" /><Relationship Id="rId824" Type="http://schemas.openxmlformats.org/officeDocument/2006/relationships/hyperlink" Target="https://www.njspotlightnews.org/video/key-take-aways-from-confirmation-hearing-of-ketanji-brown-jackson/" TargetMode="External" /><Relationship Id="rId825" Type="http://schemas.openxmlformats.org/officeDocument/2006/relationships/header" Target="header193.xml" /><Relationship Id="rId826" Type="http://schemas.openxmlformats.org/officeDocument/2006/relationships/header" Target="header194.xml" /><Relationship Id="rId827" Type="http://schemas.openxmlformats.org/officeDocument/2006/relationships/footer" Target="footer193.xml" /><Relationship Id="rId828" Type="http://schemas.openxmlformats.org/officeDocument/2006/relationships/footer" Target="footer194.xml" /><Relationship Id="rId829" Type="http://schemas.openxmlformats.org/officeDocument/2006/relationships/header" Target="header195.xml" /><Relationship Id="rId83" Type="http://schemas.openxmlformats.org/officeDocument/2006/relationships/hyperlink" Target="https://advance.lexis.com/api/document?id=urn:contentItem:656Y-RHK1-JCBF-S4X7-00000-00&amp;idtype=PID&amp;context=1516831" TargetMode="External" /><Relationship Id="rId830" Type="http://schemas.openxmlformats.org/officeDocument/2006/relationships/footer" Target="footer195.xml" /><Relationship Id="rId831" Type="http://schemas.openxmlformats.org/officeDocument/2006/relationships/hyperlink" Target="https://advance.lexis.com/api/document?collection=news&amp;id=urn:contentItem:655T-J6J1-JCMN-Y475-00000-00&amp;context=1516831" TargetMode="External" /><Relationship Id="rId832" Type="http://schemas.openxmlformats.org/officeDocument/2006/relationships/hyperlink" Target="http://www.thewrap.com" TargetMode="External" /><Relationship Id="rId833" Type="http://schemas.openxmlformats.org/officeDocument/2006/relationships/hyperlink" Target="https://t.co/UN1ekcvChc" TargetMode="External" /><Relationship Id="rId834" Type="http://schemas.openxmlformats.org/officeDocument/2006/relationships/hyperlink" Target="https://twitter.com/FranPelayo/status/1512133750657892359" TargetMode="External" /><Relationship Id="rId835" Type="http://schemas.openxmlformats.org/officeDocument/2006/relationships/hyperlink" Target="https://twitter.com/potus/status/1497225829566324741?s=21" TargetMode="External" /><Relationship Id="rId836" Type="http://schemas.openxmlformats.org/officeDocument/2006/relationships/hyperlink" Target="https://twitter.com/AOC/status/1512131426313031680?ref_src=twsrc%5Etfw" TargetMode="External" /><Relationship Id="rId837" Type="http://schemas.openxmlformats.org/officeDocument/2006/relationships/hyperlink" Target="https://t.co/kZxqzCA8Pp" TargetMode="External" /><Relationship Id="rId838" Type="http://schemas.openxmlformats.org/officeDocument/2006/relationships/hyperlink" Target="https://twitter.com/HillaryClinton/status/1512132725892947973?ref_src=twsrc%5Etfw" TargetMode="External" /><Relationship Id="rId839" Type="http://schemas.openxmlformats.org/officeDocument/2006/relationships/hyperlink" Target="https://twitter.com/SenWarren/status/1512133641664712713?ref_src=twsrc%5Etfw" TargetMode="External" /><Relationship Id="rId84" Type="http://schemas.openxmlformats.org/officeDocument/2006/relationships/hyperlink" Target="https://advance.lexis.com/api/document?id=urn:contentItem:64W3-MCD1-JDG9-Y445-00000-00&amp;idtype=PID&amp;context=1516831" TargetMode="External" /><Relationship Id="rId840" Type="http://schemas.openxmlformats.org/officeDocument/2006/relationships/hyperlink" Target="https://twitter.com/AyannaPressley/status/1512131055171551233?ref_src=twsrc%5Etfw" TargetMode="External" /><Relationship Id="rId841" Type="http://schemas.openxmlformats.org/officeDocument/2006/relationships/hyperlink" Target="https://twitter.com/everywhereist/status/1512135187844501513?ref_src=twsrc%5Etfw" TargetMode="External" /><Relationship Id="rId842" Type="http://schemas.openxmlformats.org/officeDocument/2006/relationships/hyperlink" Target="https://t.co/3VKPoJkALO" TargetMode="External" /><Relationship Id="rId843" Type="http://schemas.openxmlformats.org/officeDocument/2006/relationships/hyperlink" Target="https://twitter.com/RepSpeier/status/1512131846930407431?ref_src=twsrc%5Etfw" TargetMode="External" /><Relationship Id="rId844" Type="http://schemas.openxmlformats.org/officeDocument/2006/relationships/hyperlink" Target="https://t.co/l3ZZ8grxWo" TargetMode="External" /><Relationship Id="rId845" Type="http://schemas.openxmlformats.org/officeDocument/2006/relationships/hyperlink" Target="https://twitter.com/Alyssafarah/status/1512139181199400967?ref_src=twsrc%5Etfw" TargetMode="External" /><Relationship Id="rId846" Type="http://schemas.openxmlformats.org/officeDocument/2006/relationships/hyperlink" Target="https://twitter.com/MKupperman/status/1512135542409990144?ref_src=twsrc%5Etfw" TargetMode="External" /><Relationship Id="rId847" Type="http://schemas.openxmlformats.org/officeDocument/2006/relationships/hyperlink" Target="https://twitter.com/JarettSays/status/1512138672270819328?ref_src=twsrc%5Etfw" TargetMode="External" /><Relationship Id="rId848" Type="http://schemas.openxmlformats.org/officeDocument/2006/relationships/header" Target="header196.xml" /><Relationship Id="rId849" Type="http://schemas.openxmlformats.org/officeDocument/2006/relationships/header" Target="header197.xml" /><Relationship Id="rId85" Type="http://schemas.openxmlformats.org/officeDocument/2006/relationships/hyperlink" Target="https://advance.lexis.com/api/document?id=urn:contentItem:655V-JTT1-F12F-F1FX-00000-00&amp;idtype=PID&amp;context=1516831" TargetMode="External" /><Relationship Id="rId850" Type="http://schemas.openxmlformats.org/officeDocument/2006/relationships/footer" Target="footer196.xml" /><Relationship Id="rId851" Type="http://schemas.openxmlformats.org/officeDocument/2006/relationships/footer" Target="footer197.xml" /><Relationship Id="rId852" Type="http://schemas.openxmlformats.org/officeDocument/2006/relationships/header" Target="header198.xml" /><Relationship Id="rId853" Type="http://schemas.openxmlformats.org/officeDocument/2006/relationships/footer" Target="footer198.xml" /><Relationship Id="rId854" Type="http://schemas.openxmlformats.org/officeDocument/2006/relationships/hyperlink" Target="https://advance.lexis.com/api/document?collection=news&amp;id=urn:contentItem:652K-XRP1-JB25-F4YN-00000-00&amp;context=1516831" TargetMode="External" /><Relationship Id="rId855" Type="http://schemas.openxmlformats.org/officeDocument/2006/relationships/hyperlink" Target="https://www.bostonglobe.com/resizer/6WQpCpCJMWk7-cFendV0K8ASej4=/cloudfront-us-east-1.images.arcpublishing.com/bostonglobe/33V4SSZAYB3BSV4TWA4XZMI6RE.jpg" TargetMode="External" /><Relationship Id="rId856" Type="http://schemas.openxmlformats.org/officeDocument/2006/relationships/hyperlink" Target="https://cloudfront-us-east-1.images.arcpublishing.com/bostonglobe/LU7HIBBKY7OOSXZUEXEQYXLO3Q.jpg" TargetMode="External" /><Relationship Id="rId857" Type="http://schemas.openxmlformats.org/officeDocument/2006/relationships/hyperlink" Target="https://cloudfront-us-east-1.images.arcpublishing.com/bostonglobe/J3WGXAWN523RFPJHQGODH3DXRU.jpg" TargetMode="External" /><Relationship Id="rId858" Type="http://schemas.openxmlformats.org/officeDocument/2006/relationships/hyperlink" Target="https://cloudfront-us-east-1.images.arcpublishing.com/bostonglobe/IMZDWKF7KLTJ5RDC3Q5QM2DSHE.jpg" TargetMode="External" /><Relationship Id="rId859" Type="http://schemas.openxmlformats.org/officeDocument/2006/relationships/header" Target="header199.xml" /><Relationship Id="rId86" Type="http://schemas.openxmlformats.org/officeDocument/2006/relationships/hyperlink" Target="https://advance.lexis.com/api/document?id=urn:contentItem:655V-WVS1-DYG2-R557-00000-00&amp;idtype=PID&amp;context=1516831" TargetMode="External" /><Relationship Id="rId860" Type="http://schemas.openxmlformats.org/officeDocument/2006/relationships/header" Target="header200.xml" /><Relationship Id="rId861" Type="http://schemas.openxmlformats.org/officeDocument/2006/relationships/footer" Target="footer199.xml" /><Relationship Id="rId862" Type="http://schemas.openxmlformats.org/officeDocument/2006/relationships/footer" Target="footer200.xml" /><Relationship Id="rId863" Type="http://schemas.openxmlformats.org/officeDocument/2006/relationships/header" Target="header201.xml" /><Relationship Id="rId864" Type="http://schemas.openxmlformats.org/officeDocument/2006/relationships/footer" Target="footer201.xml" /><Relationship Id="rId865" Type="http://schemas.openxmlformats.org/officeDocument/2006/relationships/hyperlink" Target="https://advance.lexis.com/api/document?collection=news&amp;id=urn:contentItem:651J-2WP1-F03R-N554-00000-00&amp;context=1516831" TargetMode="External" /><Relationship Id="rId866" Type="http://schemas.openxmlformats.org/officeDocument/2006/relationships/hyperlink" Target="https://www.americanbar.org/content/dam/aba/administrative/government_affairs_office/aba-scfj-rating-letter-judge-ketanji-brown-jackson.pdf" TargetMode="External" /><Relationship Id="rId867" Type="http://schemas.openxmlformats.org/officeDocument/2006/relationships/hyperlink" Target="https://www.axios.com/biden-supreme-court-ketanji-brown-jackson-e8edcb83-e56c-47b2-94b6-2e4e0ad40d28.html" TargetMode="External" /><Relationship Id="rId868" Type="http://schemas.openxmlformats.org/officeDocument/2006/relationships/hyperlink" Target="https://www.judiciary.senate.gov/press/dem/releases/a-proven-consensus-builder-ketanji-brown-jackson-receives-broad-support-from-across-the-political-spectrum" TargetMode="External" /><Relationship Id="rId869" Type="http://schemas.openxmlformats.org/officeDocument/2006/relationships/hyperlink" Target="https://www.axios.com/progressives-scotus-confirmation-spending-f45f2d0a-f977-43d9-972d-effb4b55a49e.html" TargetMode="External" /><Relationship Id="rId87" Type="http://schemas.openxmlformats.org/officeDocument/2006/relationships/hyperlink" Target="https://advance.lexis.com/api/document?id=urn:contentItem:655P-JCJ1-DYVR-P2DB-00000-00&amp;idtype=PID&amp;context=1516831" TargetMode="External" /><Relationship Id="rId870" Type="http://schemas.openxmlformats.org/officeDocument/2006/relationships/hyperlink" Target="https://www.msnbc.com/rachel-maddow-show/maddowblog/ketanji-brown-jackson-likely-confirmed-rcna17694" TargetMode="External" /><Relationship Id="rId871" Type="http://schemas.openxmlformats.org/officeDocument/2006/relationships/hyperlink" Target="https://www.cnn.com/2022/03/18/politics/ketanji-brown-jackson-aba-rating/index.html?utm_medium=social&amp;utm_content=2022-03-18T23%3A30%3A14&amp;utm_source=twCNN&amp;utm_term=link" TargetMode="External" /><Relationship Id="rId872" Type="http://schemas.openxmlformats.org/officeDocument/2006/relationships/header" Target="header202.xml" /><Relationship Id="rId873" Type="http://schemas.openxmlformats.org/officeDocument/2006/relationships/header" Target="header203.xml" /><Relationship Id="rId874" Type="http://schemas.openxmlformats.org/officeDocument/2006/relationships/footer" Target="footer202.xml" /><Relationship Id="rId875" Type="http://schemas.openxmlformats.org/officeDocument/2006/relationships/footer" Target="footer203.xml" /><Relationship Id="rId876" Type="http://schemas.openxmlformats.org/officeDocument/2006/relationships/header" Target="header204.xml" /><Relationship Id="rId877" Type="http://schemas.openxmlformats.org/officeDocument/2006/relationships/footer" Target="footer204.xml" /><Relationship Id="rId878" Type="http://schemas.openxmlformats.org/officeDocument/2006/relationships/hyperlink" Target="https://advance.lexis.com/api/document?collection=news&amp;id=urn:contentItem:652W-M4R1-JCM9-H367-00000-00&amp;context=1516831" TargetMode="External" /><Relationship Id="rId879" Type="http://schemas.openxmlformats.org/officeDocument/2006/relationships/hyperlink" Target="https://georgetowner.com/articles/tag/capitol-hill/Capitol" TargetMode="External" /><Relationship Id="rId88" Type="http://schemas.openxmlformats.org/officeDocument/2006/relationships/hyperlink" Target="https://advance.lexis.com/api/document?id=urn:contentItem:64W4-K521-DYG2-R4BT-00000-00&amp;idtype=PID&amp;context=1516831" TargetMode="External" /><Relationship Id="rId880" Type="http://schemas.openxmlformats.org/officeDocument/2006/relationships/hyperlink" Target="https://georgetowner.com/articles/tag/confirmation/confirmation" TargetMode="External" /><Relationship Id="rId881" Type="http://schemas.openxmlformats.org/officeDocument/2006/relationships/hyperlink" Target="https://georgetowner.com/articles/tag/congress/Congress" TargetMode="External" /><Relationship Id="rId882" Type="http://schemas.openxmlformats.org/officeDocument/2006/relationships/hyperlink" Target="https://georgetowner.com/articles/tag/hart-senate-office-building/Hart" TargetMode="External" /><Relationship Id="rId883" Type="http://schemas.openxmlformats.org/officeDocument/2006/relationships/hyperlink" Target="https://georgetowner.com/articles/tag/hearing/Hearing" TargetMode="External" /><Relationship Id="rId884" Type="http://schemas.openxmlformats.org/officeDocument/2006/relationships/hyperlink" Target="https://georgetowner.com/articles/tag/judge/Judge" TargetMode="External" /><Relationship Id="rId885" Type="http://schemas.openxmlformats.org/officeDocument/2006/relationships/hyperlink" Target="https://georgetowner.com/articles/tag/judiciary/Judiciary" TargetMode="External" /><Relationship Id="rId886" Type="http://schemas.openxmlformats.org/officeDocument/2006/relationships/hyperlink" Target="https://georgetowner.com/articles/tag/ketanji-brown-jackson/Ketanji" TargetMode="External" /><Relationship Id="rId887" Type="http://schemas.openxmlformats.org/officeDocument/2006/relationships/hyperlink" Target="https://georgetowner.com/articles/tag/law/law" TargetMode="External" /><Relationship Id="rId888" Type="http://schemas.openxmlformats.org/officeDocument/2006/relationships/hyperlink" Target="https://georgetowner.com/articles/tag/scotus/SCOTUS" TargetMode="External" /><Relationship Id="rId889" Type="http://schemas.openxmlformats.org/officeDocument/2006/relationships/hyperlink" Target="https://georgetowner.com/articles/tag/senate/Senate" TargetMode="External" /><Relationship Id="rId89" Type="http://schemas.openxmlformats.org/officeDocument/2006/relationships/hyperlink" Target="https://advance.lexis.com/api/document?id=urn:contentItem:655W-WJP1-DYTH-G27H-00000-00&amp;idtype=PID&amp;context=1516831" TargetMode="External" /><Relationship Id="rId890" Type="http://schemas.openxmlformats.org/officeDocument/2006/relationships/hyperlink" Target="https://georgetowner.com/articles/tag/supreme-court/Supreme" TargetMode="External" /><Relationship Id="rId891" Type="http://schemas.openxmlformats.org/officeDocument/2006/relationships/hyperlink" Target="http://www.Newsreleasewire.com/268985" TargetMode="External" /><Relationship Id="rId892" Type="http://schemas.openxmlformats.org/officeDocument/2006/relationships/header" Target="header205.xml" /><Relationship Id="rId893" Type="http://schemas.openxmlformats.org/officeDocument/2006/relationships/header" Target="header206.xml" /><Relationship Id="rId894" Type="http://schemas.openxmlformats.org/officeDocument/2006/relationships/footer" Target="footer205.xml" /><Relationship Id="rId895" Type="http://schemas.openxmlformats.org/officeDocument/2006/relationships/footer" Target="footer206.xml" /><Relationship Id="rId896" Type="http://schemas.openxmlformats.org/officeDocument/2006/relationships/header" Target="header207.xml" /><Relationship Id="rId897" Type="http://schemas.openxmlformats.org/officeDocument/2006/relationships/footer" Target="footer207.xml" /><Relationship Id="rId898" Type="http://schemas.openxmlformats.org/officeDocument/2006/relationships/hyperlink" Target="https://advance.lexis.com/api/document?collection=news&amp;id=urn:contentItem:652T-XFV1-F03R-N0R7-00000-00&amp;context=1516831" TargetMode="External" /><Relationship Id="rId899" Type="http://schemas.openxmlformats.org/officeDocument/2006/relationships/hyperlink" Target="https://twitter.com/cspan/status/1507085188215586816?s=20&amp;t=wAN7DY6NkDegomFobIUSzw" TargetMode="External" /><Relationship Id="rId9" Type="http://schemas.openxmlformats.org/officeDocument/2006/relationships/hyperlink" Target="https://advance.lexis.com/api/document?id=urn:contentItem:655V-WMS1-JBCN-427G-00000-00&amp;idtype=PID&amp;context=1516831" TargetMode="External" /><Relationship Id="rId90" Type="http://schemas.openxmlformats.org/officeDocument/2006/relationships/hyperlink" Target="https://advance.lexis.com/api/document?id=urn:contentItem:6539-WY61-F12F-F0J1-00000-00&amp;idtype=PID&amp;context=1516831" TargetMode="External" /><Relationship Id="rId900" Type="http://schemas.openxmlformats.org/officeDocument/2006/relationships/hyperlink" Target="https://www.axios.com/mcconnell-ketanji-brown-jackson-6503033d-5885-462a-ba27-266d91743471.html" TargetMode="External" /><Relationship Id="rId901" Type="http://schemas.openxmlformats.org/officeDocument/2006/relationships/hyperlink" Target="https://www.axios.com/how-mitch-mcconnell-sees-ketanji-brown-jackson-battle-fdefbac6-a0ea-43a4-8fb4-ffe933265c5f.html" TargetMode="External" /><Relationship Id="rId902" Type="http://schemas.openxmlformats.org/officeDocument/2006/relationships/header" Target="header208.xml" /><Relationship Id="rId903" Type="http://schemas.openxmlformats.org/officeDocument/2006/relationships/header" Target="header209.xml" /><Relationship Id="rId904" Type="http://schemas.openxmlformats.org/officeDocument/2006/relationships/footer" Target="footer208.xml" /><Relationship Id="rId905" Type="http://schemas.openxmlformats.org/officeDocument/2006/relationships/footer" Target="footer209.xml" /><Relationship Id="rId906" Type="http://schemas.openxmlformats.org/officeDocument/2006/relationships/header" Target="header210.xml" /><Relationship Id="rId907" Type="http://schemas.openxmlformats.org/officeDocument/2006/relationships/footer" Target="footer210.xml" /><Relationship Id="rId908" Type="http://schemas.openxmlformats.org/officeDocument/2006/relationships/hyperlink" Target="https://advance.lexis.com/api/document?collection=news&amp;id=urn:contentItem:655G-7XG1-DXVP-V4PG-00000-00&amp;context=1516831" TargetMode="External" /><Relationship Id="rId909" Type="http://schemas.openxmlformats.org/officeDocument/2006/relationships/hyperlink" Target="https://www.kaine.senate.gov" TargetMode="External" /><Relationship Id="rId91" Type="http://schemas.openxmlformats.org/officeDocument/2006/relationships/hyperlink" Target="https://advance.lexis.com/api/document?id=urn:contentItem:651V-NPF1-JCMN-Y4S5-00000-00&amp;idtype=PID&amp;context=1516831" TargetMode="External" /><Relationship Id="rId910" Type="http://schemas.openxmlformats.org/officeDocument/2006/relationships/header" Target="header211.xml" /><Relationship Id="rId911" Type="http://schemas.openxmlformats.org/officeDocument/2006/relationships/header" Target="header212.xml" /><Relationship Id="rId912" Type="http://schemas.openxmlformats.org/officeDocument/2006/relationships/footer" Target="footer211.xml" /><Relationship Id="rId913" Type="http://schemas.openxmlformats.org/officeDocument/2006/relationships/footer" Target="footer212.xml" /><Relationship Id="rId914" Type="http://schemas.openxmlformats.org/officeDocument/2006/relationships/header" Target="header213.xml" /><Relationship Id="rId915" Type="http://schemas.openxmlformats.org/officeDocument/2006/relationships/footer" Target="footer213.xml" /><Relationship Id="rId916" Type="http://schemas.openxmlformats.org/officeDocument/2006/relationships/hyperlink" Target="https://advance.lexis.com/api/document?collection=news&amp;id=urn:contentItem:655W-7561-DYG2-R21X-00000-00&amp;context=1516831" TargetMode="External" /><Relationship Id="rId917" Type="http://schemas.openxmlformats.org/officeDocument/2006/relationships/hyperlink" Target="mailto:press@eqca.org" TargetMode="External" /><Relationship Id="rId918" Type="http://schemas.openxmlformats.org/officeDocument/2006/relationships/header" Target="header214.xml" /><Relationship Id="rId919" Type="http://schemas.openxmlformats.org/officeDocument/2006/relationships/header" Target="header215.xml" /><Relationship Id="rId92" Type="http://schemas.openxmlformats.org/officeDocument/2006/relationships/hyperlink" Target="https://advance.lexis.com/api/document?id=urn:contentItem:655N-XGH1-JCBF-S128-00000-00&amp;idtype=PID&amp;context=1516831" TargetMode="External" /><Relationship Id="rId920" Type="http://schemas.openxmlformats.org/officeDocument/2006/relationships/footer" Target="footer214.xml" /><Relationship Id="rId921" Type="http://schemas.openxmlformats.org/officeDocument/2006/relationships/footer" Target="footer215.xml" /><Relationship Id="rId922" Type="http://schemas.openxmlformats.org/officeDocument/2006/relationships/header" Target="header216.xml" /><Relationship Id="rId923" Type="http://schemas.openxmlformats.org/officeDocument/2006/relationships/footer" Target="footer216.xml" /><Relationship Id="rId924" Type="http://schemas.openxmlformats.org/officeDocument/2006/relationships/hyperlink" Target="https://advance.lexis.com/api/document?collection=news&amp;id=urn:contentItem:6520-0K21-F03R-N379-00000-00&amp;context=1516831" TargetMode="External" /><Relationship Id="rId925" Type="http://schemas.openxmlformats.org/officeDocument/2006/relationships/header" Target="header217.xml" /><Relationship Id="rId926" Type="http://schemas.openxmlformats.org/officeDocument/2006/relationships/header" Target="header218.xml" /><Relationship Id="rId927" Type="http://schemas.openxmlformats.org/officeDocument/2006/relationships/footer" Target="footer217.xml" /><Relationship Id="rId928" Type="http://schemas.openxmlformats.org/officeDocument/2006/relationships/footer" Target="footer218.xml" /><Relationship Id="rId929" Type="http://schemas.openxmlformats.org/officeDocument/2006/relationships/header" Target="header219.xml" /><Relationship Id="rId93" Type="http://schemas.openxmlformats.org/officeDocument/2006/relationships/hyperlink" Target="https://advance.lexis.com/api/document?id=urn:contentItem:655W-7561-DYG2-R22P-00000-00&amp;idtype=PID&amp;context=1516831" TargetMode="External" /><Relationship Id="rId930" Type="http://schemas.openxmlformats.org/officeDocument/2006/relationships/footer" Target="footer219.xml" /><Relationship Id="rId931" Type="http://schemas.openxmlformats.org/officeDocument/2006/relationships/hyperlink" Target="https://advance.lexis.com/api/document?collection=news&amp;id=urn:contentItem:652K-BN81-JC85-K4YG-00000-00&amp;context=1516831" TargetMode="External" /><Relationship Id="rId932" Type="http://schemas.openxmlformats.org/officeDocument/2006/relationships/header" Target="header220.xml" /><Relationship Id="rId933" Type="http://schemas.openxmlformats.org/officeDocument/2006/relationships/header" Target="header221.xml" /><Relationship Id="rId934" Type="http://schemas.openxmlformats.org/officeDocument/2006/relationships/footer" Target="footer220.xml" /><Relationship Id="rId935" Type="http://schemas.openxmlformats.org/officeDocument/2006/relationships/footer" Target="footer221.xml" /><Relationship Id="rId936" Type="http://schemas.openxmlformats.org/officeDocument/2006/relationships/header" Target="header222.xml" /><Relationship Id="rId937" Type="http://schemas.openxmlformats.org/officeDocument/2006/relationships/footer" Target="footer222.xml" /><Relationship Id="rId938" Type="http://schemas.openxmlformats.org/officeDocument/2006/relationships/hyperlink" Target="https://advance.lexis.com/api/document?collection=news&amp;id=urn:contentItem:64W4-K521-DYG2-R40G-00000-00&amp;context=1516831" TargetMode="External" /><Relationship Id="rId939" Type="http://schemas.openxmlformats.org/officeDocument/2006/relationships/header" Target="header223.xml" /><Relationship Id="rId94" Type="http://schemas.openxmlformats.org/officeDocument/2006/relationships/hyperlink" Target="https://advance.lexis.com/api/document?id=urn:contentItem:656G-8GX1-F0YC-N0KD-00000-00&amp;idtype=PID&amp;context=1516831" TargetMode="External" /><Relationship Id="rId940" Type="http://schemas.openxmlformats.org/officeDocument/2006/relationships/header" Target="header224.xml" /><Relationship Id="rId941" Type="http://schemas.openxmlformats.org/officeDocument/2006/relationships/footer" Target="footer223.xml" /><Relationship Id="rId942" Type="http://schemas.openxmlformats.org/officeDocument/2006/relationships/footer" Target="footer224.xml" /><Relationship Id="rId943" Type="http://schemas.openxmlformats.org/officeDocument/2006/relationships/header" Target="header225.xml" /><Relationship Id="rId944" Type="http://schemas.openxmlformats.org/officeDocument/2006/relationships/footer" Target="footer225.xml" /><Relationship Id="rId945" Type="http://schemas.openxmlformats.org/officeDocument/2006/relationships/hyperlink" Target="https://advance.lexis.com/api/document?collection=news&amp;id=urn:contentItem:655T-J6J1-JCMN-Y2YP-00000-00&amp;context=1516831" TargetMode="External" /><Relationship Id="rId946" Type="http://schemas.openxmlformats.org/officeDocument/2006/relationships/hyperlink" Target="https://eurweb.com/wp-content/uploads/2022/04/Ketanji-Brown-Jackson-Michelle-Obama-Getty.jpgKetanji" TargetMode="External" /><Relationship Id="rId947" Type="http://schemas.openxmlformats.org/officeDocument/2006/relationships/hyperlink" Target="https://www.cnn.com/2012/12/26/us/michelle-obama---fast-facts/index.html" TargetMode="External" /><Relationship Id="rId948" Type="http://schemas.openxmlformats.org/officeDocument/2006/relationships/hyperlink" Target="https://www.cnn.com/2022/04/07/politics/ketanji-brown-jackson-senate-vote-latest/index.html" TargetMode="External" /><Relationship Id="rId949" Type="http://schemas.openxmlformats.org/officeDocument/2006/relationships/hyperlink" Target="https://eurweb.com/2022/04/07/senate-confirms-ketanji-brown-jackson-shes-first-black-woman-on-supreme-court/" TargetMode="External" /><Relationship Id="rId95" Type="http://schemas.openxmlformats.org/officeDocument/2006/relationships/hyperlink" Target="https://advance.lexis.com/api/document?id=urn:contentItem:655W-7561-DYG2-R1VJ-00000-00&amp;idtype=PID&amp;context=1516831" TargetMode="External" /><Relationship Id="rId950" Type="http://schemas.openxmlformats.org/officeDocument/2006/relationships/hyperlink" Target="https://www.cnn.com/politics/live-news/ketanji-brown-jackson-senate-confirmation-vote/index.html" TargetMode="External" /><Relationship Id="rId951" Type="http://schemas.openxmlformats.org/officeDocument/2006/relationships/hyperlink" Target="https://www.cnn.com/2022/01/27/politics/supreme-court-role-justice-breyer/index.html" TargetMode="External" /><Relationship Id="rId952" Type="http://schemas.openxmlformats.org/officeDocument/2006/relationships/hyperlink" Target="https://www.cnn.com/specials/barack-obama" TargetMode="External" /><Relationship Id="rId953" Type="http://schemas.openxmlformats.org/officeDocument/2006/relationships/hyperlink" Target="https://twitter.com/BarackObama/status/1512159547842048011?s=20&amp;t=mo6NFydtWeFH78yghltJTA" TargetMode="External" /><Relationship Id="rId954" Type="http://schemas.openxmlformats.org/officeDocument/2006/relationships/header" Target="header226.xml" /><Relationship Id="rId955" Type="http://schemas.openxmlformats.org/officeDocument/2006/relationships/header" Target="header227.xml" /><Relationship Id="rId956" Type="http://schemas.openxmlformats.org/officeDocument/2006/relationships/footer" Target="footer226.xml" /><Relationship Id="rId957" Type="http://schemas.openxmlformats.org/officeDocument/2006/relationships/footer" Target="footer227.xml" /><Relationship Id="rId958" Type="http://schemas.openxmlformats.org/officeDocument/2006/relationships/header" Target="header228.xml" /><Relationship Id="rId959" Type="http://schemas.openxmlformats.org/officeDocument/2006/relationships/footer" Target="footer228.xml" /><Relationship Id="rId96" Type="http://schemas.openxmlformats.org/officeDocument/2006/relationships/hyperlink" Target="https://advance.lexis.com/api/document?id=urn:contentItem:6557-06D1-F0YC-N3BP-00000-00&amp;idtype=PID&amp;context=1516831" TargetMode="External" /><Relationship Id="rId960" Type="http://schemas.openxmlformats.org/officeDocument/2006/relationships/hyperlink" Target="https://advance.lexis.com/api/document?collection=news&amp;id=urn:contentItem:6534-WFJ1-JBRG-71S9-00000-00&amp;context=1516831" TargetMode="External" /><Relationship Id="rId961" Type="http://schemas.openxmlformats.org/officeDocument/2006/relationships/header" Target="header229.xml" /><Relationship Id="rId962" Type="http://schemas.openxmlformats.org/officeDocument/2006/relationships/header" Target="header230.xml" /><Relationship Id="rId963" Type="http://schemas.openxmlformats.org/officeDocument/2006/relationships/footer" Target="footer229.xml" /><Relationship Id="rId964" Type="http://schemas.openxmlformats.org/officeDocument/2006/relationships/footer" Target="footer230.xml" /><Relationship Id="rId965" Type="http://schemas.openxmlformats.org/officeDocument/2006/relationships/header" Target="header231.xml" /><Relationship Id="rId966" Type="http://schemas.openxmlformats.org/officeDocument/2006/relationships/footer" Target="footer231.xml" /><Relationship Id="rId967" Type="http://schemas.openxmlformats.org/officeDocument/2006/relationships/hyperlink" Target="https://advance.lexis.com/api/document?collection=news&amp;id=urn:contentItem:64VX-XVN1-JBW1-0536-00000-00&amp;context=1516831" TargetMode="External" /><Relationship Id="rId968" Type="http://schemas.openxmlformats.org/officeDocument/2006/relationships/image" Target="media/image7.png" /><Relationship Id="rId969" Type="http://schemas.openxmlformats.org/officeDocument/2006/relationships/hyperlink" Target="https://www.ajc.com/news/nation-world/biden-taps-ketanji-brown-jackson-for-supreme-court/SDQRAY3YZBCXLLBQMWNOLX6ZUU/" TargetMode="External" /><Relationship Id="rId97" Type="http://schemas.openxmlformats.org/officeDocument/2006/relationships/hyperlink" Target="https://advance.lexis.com/api/document?id=urn:contentItem:655F-Y4V1-DYTH-G2G3-00000-00&amp;idtype=PID&amp;context=1516831" TargetMode="External" /><Relationship Id="rId970" Type="http://schemas.openxmlformats.org/officeDocument/2006/relationships/hyperlink" Target="https://www.ajc.com/resizer/PTRYpzk-RdAuJVyqAYbDWIAnvQM=/1000x600/cloudfront-us-east-1.images.arcpublishing.com/ajc/XRE4ESYEZTYTC6GTD43HO5EF4Y.jpg" TargetMode="External" /><Relationship Id="rId971" Type="http://schemas.openxmlformats.org/officeDocument/2006/relationships/header" Target="header232.xml" /><Relationship Id="rId972" Type="http://schemas.openxmlformats.org/officeDocument/2006/relationships/header" Target="header233.xml" /><Relationship Id="rId973" Type="http://schemas.openxmlformats.org/officeDocument/2006/relationships/footer" Target="footer232.xml" /><Relationship Id="rId974" Type="http://schemas.openxmlformats.org/officeDocument/2006/relationships/footer" Target="footer233.xml" /><Relationship Id="rId975" Type="http://schemas.openxmlformats.org/officeDocument/2006/relationships/header" Target="header234.xml" /><Relationship Id="rId976" Type="http://schemas.openxmlformats.org/officeDocument/2006/relationships/footer" Target="footer234.xml" /><Relationship Id="rId977" Type="http://schemas.openxmlformats.org/officeDocument/2006/relationships/hyperlink" Target="https://advance.lexis.com/api/document?collection=news&amp;id=urn:contentItem:655W-24B1-DYVR-P32M-00000-00&amp;context=1516831" TargetMode="External" /><Relationship Id="rId978" Type="http://schemas.openxmlformats.org/officeDocument/2006/relationships/hyperlink" Target="https://bluntrochester.house.gov/news/documentsingle.aspx?DocumentID=2825" TargetMode="External" /><Relationship Id="rId979" Type="http://schemas.openxmlformats.org/officeDocument/2006/relationships/header" Target="header235.xml" /><Relationship Id="rId98" Type="http://schemas.openxmlformats.org/officeDocument/2006/relationships/hyperlink" Target="https://advance.lexis.com/api/document?id=urn:contentItem:64VY-0J81-JBR6-91BX-00000-00&amp;idtype=PID&amp;context=1516831" TargetMode="External" /><Relationship Id="rId980" Type="http://schemas.openxmlformats.org/officeDocument/2006/relationships/header" Target="header236.xml" /><Relationship Id="rId981" Type="http://schemas.openxmlformats.org/officeDocument/2006/relationships/footer" Target="footer235.xml" /><Relationship Id="rId982" Type="http://schemas.openxmlformats.org/officeDocument/2006/relationships/footer" Target="footer236.xml" /><Relationship Id="rId983" Type="http://schemas.openxmlformats.org/officeDocument/2006/relationships/header" Target="header237.xml" /><Relationship Id="rId984" Type="http://schemas.openxmlformats.org/officeDocument/2006/relationships/footer" Target="footer237.xml" /><Relationship Id="rId985" Type="http://schemas.openxmlformats.org/officeDocument/2006/relationships/hyperlink" Target="https://advance.lexis.com/api/document?collection=news&amp;id=urn:contentItem:6544-FN41-JDG9-Y2X1-00000-00&amp;context=1516831" TargetMode="External" /><Relationship Id="rId986" Type="http://schemas.openxmlformats.org/officeDocument/2006/relationships/header" Target="header238.xml" /><Relationship Id="rId987" Type="http://schemas.openxmlformats.org/officeDocument/2006/relationships/header" Target="header239.xml" /><Relationship Id="rId988" Type="http://schemas.openxmlformats.org/officeDocument/2006/relationships/footer" Target="footer238.xml" /><Relationship Id="rId989" Type="http://schemas.openxmlformats.org/officeDocument/2006/relationships/footer" Target="footer239.xml" /><Relationship Id="rId99" Type="http://schemas.openxmlformats.org/officeDocument/2006/relationships/hyperlink" Target="https://advance.lexis.com/api/document?id=urn:contentItem:6562-W151-JB35-Y2CJ-00000-00&amp;idtype=PID&amp;context=1516831" TargetMode="External" /><Relationship Id="rId990" Type="http://schemas.openxmlformats.org/officeDocument/2006/relationships/header" Target="header240.xml" /><Relationship Id="rId991" Type="http://schemas.openxmlformats.org/officeDocument/2006/relationships/footer" Target="footer240.xml" /><Relationship Id="rId992" Type="http://schemas.openxmlformats.org/officeDocument/2006/relationships/hyperlink" Target="https://advance.lexis.com/api/document?collection=news&amp;id=urn:contentItem:656Y-RHK1-JCBF-S4X7-00000-00&amp;context=1516831" TargetMode="External" /><Relationship Id="rId993" Type="http://schemas.openxmlformats.org/officeDocument/2006/relationships/hyperlink" Target="mailto:media@limitgov.org" TargetMode="External" /><Relationship Id="rId994" Type="http://schemas.openxmlformats.org/officeDocument/2006/relationships/header" Target="header241.xml" /><Relationship Id="rId995" Type="http://schemas.openxmlformats.org/officeDocument/2006/relationships/header" Target="header242.xml" /><Relationship Id="rId996" Type="http://schemas.openxmlformats.org/officeDocument/2006/relationships/footer" Target="footer241.xml" /><Relationship Id="rId997" Type="http://schemas.openxmlformats.org/officeDocument/2006/relationships/footer" Target="footer242.xml" /><Relationship Id="rId998" Type="http://schemas.openxmlformats.org/officeDocument/2006/relationships/header" Target="header243.xml" /><Relationship Id="rId999" Type="http://schemas.openxmlformats.org/officeDocument/2006/relationships/footer" Target="footer243.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EMILY's List Statement on the Historic Confirmation of Justice Ketanji Brown Jackson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169134212</vt:lpwstr>
  </property>
  <property fmtid="{D5CDD505-2E9C-101B-9397-08002B2CF9AE}" pid="3" name="LADocCount">
    <vt:i4>101</vt:i4>
  </property>
  <property fmtid="{D5CDD505-2E9C-101B-9397-08002B2CF9AE}" pid="4" name="UserPermID">
    <vt:lpwstr>urn:user:PA184731148</vt:lpwstr>
  </property>
</Properties>
</file>